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042D" w:rsidRPr="00956DD4" w:rsidRDefault="005F05D4" w:rsidP="00956DD4">
      <w:pPr>
        <w:spacing w:after="0" w:line="276" w:lineRule="auto"/>
        <w:rPr>
          <w:rFonts w:ascii="Times New Roman" w:hAnsi="Times New Roman" w:cs="Times New Roman"/>
          <w:b/>
          <w:color w:val="FF0000"/>
          <w:sz w:val="28"/>
          <w:szCs w:val="28"/>
          <w:u w:val="single"/>
        </w:rPr>
      </w:pPr>
      <w:bookmarkStart w:id="0" w:name="_GoBack"/>
      <w:bookmarkEnd w:id="0"/>
      <w:r w:rsidRPr="00956DD4">
        <w:rPr>
          <w:rFonts w:ascii="Times New Roman" w:hAnsi="Times New Roman" w:cs="Times New Roman"/>
          <w:b/>
          <w:color w:val="FF0000"/>
          <w:sz w:val="28"/>
          <w:szCs w:val="28"/>
          <w:u w:val="single"/>
        </w:rPr>
        <w:t>TRANG 1-7</w:t>
      </w:r>
    </w:p>
    <w:p w:rsidR="0045042D" w:rsidRPr="00956DD4" w:rsidRDefault="0045042D" w:rsidP="00956DD4">
      <w:pPr>
        <w:spacing w:after="0" w:line="276" w:lineRule="auto"/>
        <w:rPr>
          <w:rFonts w:ascii="Times New Roman" w:hAnsi="Times New Roman" w:cs="Times New Roman"/>
          <w:b/>
          <w:sz w:val="28"/>
          <w:szCs w:val="28"/>
        </w:rPr>
      </w:pPr>
      <w:r w:rsidRPr="00956DD4">
        <w:rPr>
          <w:rFonts w:ascii="Times New Roman" w:hAnsi="Times New Roman" w:cs="Times New Roman"/>
          <w:b/>
          <w:sz w:val="28"/>
          <w:szCs w:val="28"/>
        </w:rPr>
        <w:t>Câu 1. Bệnh nhân nam 30  tuổi tiền sử uống rượu nhiều năm 500 ml/ ngày. Ngày qua vào viện vì đau bụng thượng vị đột ngột, tăng dần, lan theo bờ sườn trái, đau liên tục lan bờ sườn trái ra sau lưng. Nôn nhiều. Mạch 120 lần/ phút. HA 90/60. Công thức máu: Hb: 175, Hematocrit: 0.55, WBC: 15,5 (NEU%: 85%). Xquang hình ảnh giãn các quai ruột non, không có liềm hơi, không có mức nước hơi. Xét nghiệm máu Amylase tăng 4 lần, siêu âm ổ bụng không thấy bất thường. CT có thâm nhiễm mỡ quanh tụy</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1.1. Chẩn đoán nghĩ tới nhiều nhất là (Trang 57 )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A. Viêm phúc mạc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B. Tắc ruột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C. Viêm ruột hoại tử </w:t>
      </w:r>
      <w:r w:rsidRPr="00956DD4">
        <w:rPr>
          <w:rFonts w:ascii="Times New Roman" w:hAnsi="Times New Roman" w:cs="Times New Roman"/>
          <w:sz w:val="28"/>
          <w:szCs w:val="28"/>
        </w:rPr>
        <w:br/>
        <w:t>D. Chảy máu trong ổ bụng</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E. Viêm tụy cấp</w:t>
      </w:r>
      <w:r w:rsidRPr="00956DD4">
        <w:rPr>
          <w:rFonts w:ascii="Times New Roman" w:hAnsi="Times New Roman" w:cs="Times New Roman"/>
          <w:sz w:val="28"/>
          <w:szCs w:val="28"/>
        </w:rPr>
        <w:t xml:space="preserve">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ANSWER: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 Bệnh nhân vào viện với tình trạng cô đặc máu, cơn đau bụng điển hình, 3/3 tiêu chuẩn chẩn đoán viêm tụy cấp, biểu hiện liệt ruột cơ năng (giãn các quai ruột non). Siêu âm trong trường hợp này ít giá trị, chụp cắt lớp vi tính có tiêm thuốc cản quang để đánh giá mức độ nặng viêm tụy cấp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1.2. Các nguyên nhân gây tăng Amylase máu khác ngoài tụy, trừ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A. Suy thận giai đoạn V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B. Macroamylase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C. Hôn mê nhiễm toan ceton/ đái tháo đường typ I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D. Morphin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E. Cường cận giáp</w:t>
      </w:r>
      <w:r w:rsidRPr="00956DD4">
        <w:rPr>
          <w:rFonts w:ascii="Times New Roman" w:hAnsi="Times New Roman" w:cs="Times New Roman"/>
          <w:sz w:val="28"/>
          <w:szCs w:val="28"/>
        </w:rPr>
        <w:t xml:space="preserve">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1.3. Xét nghiệm thay đổi trong viêm tụy cấp, trừ  ( Trang 58 )</w:t>
      </w:r>
      <w:r w:rsidRPr="00956DD4">
        <w:rPr>
          <w:rFonts w:ascii="Times New Roman" w:hAnsi="Times New Roman" w:cs="Times New Roman"/>
          <w:sz w:val="28"/>
          <w:szCs w:val="28"/>
        </w:rPr>
        <w:br/>
        <w:t xml:space="preserve">A. Bạch cầu tăng ngay cả khi procalcitonin bình thường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B. CRP hs tăng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C. LDH tăng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D. TNF tăng ngay khi khởi phát đau bụng</w:t>
      </w:r>
      <w:r w:rsidRPr="00956DD4">
        <w:rPr>
          <w:rFonts w:ascii="Times New Roman" w:hAnsi="Times New Roman" w:cs="Times New Roman"/>
          <w:sz w:val="28"/>
          <w:szCs w:val="28"/>
        </w:rPr>
        <w:t xml:space="preserve">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E. Bilirubin tăng nếu viêm tụy do sỏi ống mật chủ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ANSWER: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 Procalcitonin tăng cao là chỉ điểm của nhiễm trùng. CRP tăng khi có hủy hoại nhu mô tụy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 TNF là yếu tố hoại tử mô – tăng vào ngày thứ 2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lastRenderedPageBreak/>
        <w:t xml:space="preserve">- Siêu âm ổ bụng trong viêm tụy cấp để đánh giá nguyên nhân tắc nghẽn do sỏi, máu tụ, tụ dịch trong ổ bụng. Bilirubin tăng trong trường hợp này là billirubin trực tiếp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Siêu âm nội soi nhạy trong phát hiện viêm tụy cấp do sỏi, chỉ được áp dụng ở các trung tâm lớn</w:t>
      </w:r>
    </w:p>
    <w:p w:rsidR="0045042D" w:rsidRPr="00956DD4" w:rsidRDefault="0045042D" w:rsidP="00956DD4">
      <w:pPr>
        <w:spacing w:after="0" w:line="276" w:lineRule="auto"/>
        <w:rPr>
          <w:rFonts w:ascii="Times New Roman" w:hAnsi="Times New Roman" w:cs="Times New Roman"/>
          <w:b/>
          <w:sz w:val="28"/>
          <w:szCs w:val="28"/>
        </w:rPr>
      </w:pPr>
      <w:r w:rsidRPr="00956DD4">
        <w:rPr>
          <w:rFonts w:ascii="Times New Roman" w:hAnsi="Times New Roman" w:cs="Times New Roman"/>
          <w:b/>
          <w:sz w:val="28"/>
          <w:szCs w:val="28"/>
        </w:rPr>
        <w:t xml:space="preserve">Câu 2: Xét nghiệm có giá trị nhất chẩn đoán viêm tụy cấp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A. Công thức máu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B. Amylase/ Lipase máu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 Siêu âm nội soi (EUS)</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D. Đo độ xơ hóa Fibro-scan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E. CT ổ bụng có tiêm thuốc cản quang</w:t>
      </w:r>
      <w:r w:rsidRPr="00956DD4">
        <w:rPr>
          <w:rFonts w:ascii="Times New Roman" w:hAnsi="Times New Roman" w:cs="Times New Roman"/>
          <w:sz w:val="28"/>
          <w:szCs w:val="28"/>
        </w:rPr>
        <w:t xml:space="preserve"> </w:t>
      </w:r>
    </w:p>
    <w:p w:rsidR="0045042D" w:rsidRPr="00956DD4" w:rsidRDefault="0045042D" w:rsidP="00956DD4">
      <w:pPr>
        <w:spacing w:after="0" w:line="276" w:lineRule="auto"/>
        <w:rPr>
          <w:rFonts w:ascii="Times New Roman" w:hAnsi="Times New Roman" w:cs="Times New Roman"/>
          <w:b/>
          <w:sz w:val="28"/>
          <w:szCs w:val="28"/>
        </w:rPr>
      </w:pPr>
      <w:r w:rsidRPr="00956DD4">
        <w:rPr>
          <w:rFonts w:ascii="Times New Roman" w:hAnsi="Times New Roman" w:cs="Times New Roman"/>
          <w:b/>
          <w:sz w:val="28"/>
          <w:szCs w:val="28"/>
        </w:rPr>
        <w:t xml:space="preserve">Câu 3: Các xét nghiệm đánh giá tình trạng suy tạng trong viêm tụy cấp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A. PT%, Khí máu động mạch, glucose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B. Glucose, LDH</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C. Ure, Cre </w:t>
      </w:r>
      <w:r w:rsidRPr="00956DD4">
        <w:rPr>
          <w:rFonts w:ascii="Times New Roman" w:hAnsi="Times New Roman" w:cs="Times New Roman"/>
          <w:sz w:val="28"/>
          <w:szCs w:val="28"/>
        </w:rPr>
        <w:br/>
        <w:t xml:space="preserve">D. AST, ALT, Bilirubin toàn phần </w:t>
      </w:r>
      <w:r w:rsidRPr="00956DD4">
        <w:rPr>
          <w:rFonts w:ascii="Times New Roman" w:hAnsi="Times New Roman" w:cs="Times New Roman"/>
          <w:sz w:val="28"/>
          <w:szCs w:val="28"/>
        </w:rPr>
        <w:br/>
      </w:r>
      <w:r w:rsidRPr="00956DD4">
        <w:rPr>
          <w:rFonts w:ascii="Times New Roman" w:hAnsi="Times New Roman" w:cs="Times New Roman"/>
          <w:sz w:val="28"/>
          <w:szCs w:val="28"/>
          <w:highlight w:val="yellow"/>
        </w:rPr>
        <w:t>E. Tất cả các đáp án trên</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b/>
          <w:sz w:val="28"/>
          <w:szCs w:val="28"/>
        </w:rPr>
        <w:t>Câu 4: Giảm đau thường dùng trong viêm tụy cấp Balthazar B – điểm hoại tử: 0 đ  ( Trang 62 )</w:t>
      </w:r>
      <w:r w:rsidRPr="00956DD4">
        <w:rPr>
          <w:rFonts w:ascii="Times New Roman" w:hAnsi="Times New Roman" w:cs="Times New Roman"/>
          <w:sz w:val="28"/>
          <w:szCs w:val="28"/>
        </w:rPr>
        <w:br/>
      </w:r>
      <w:r w:rsidRPr="00956DD4">
        <w:rPr>
          <w:rFonts w:ascii="Times New Roman" w:hAnsi="Times New Roman" w:cs="Times New Roman"/>
          <w:sz w:val="28"/>
          <w:szCs w:val="28"/>
          <w:highlight w:val="yellow"/>
        </w:rPr>
        <w:t>A. Paracetamol</w:t>
      </w:r>
      <w:r w:rsidRPr="00956DD4">
        <w:rPr>
          <w:rFonts w:ascii="Times New Roman" w:hAnsi="Times New Roman" w:cs="Times New Roman"/>
          <w:sz w:val="28"/>
          <w:szCs w:val="28"/>
        </w:rPr>
        <w:t xml:space="preserve">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B. Ketorolac </w:t>
      </w:r>
      <w:r w:rsidRPr="00956DD4">
        <w:rPr>
          <w:rFonts w:ascii="Times New Roman" w:hAnsi="Times New Roman" w:cs="Times New Roman"/>
          <w:sz w:val="28"/>
          <w:szCs w:val="28"/>
        </w:rPr>
        <w:br/>
        <w:t xml:space="preserve">C. Meperidin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D. Morphin </w:t>
      </w:r>
      <w:r w:rsidRPr="00956DD4">
        <w:rPr>
          <w:rFonts w:ascii="Times New Roman" w:hAnsi="Times New Roman" w:cs="Times New Roman"/>
          <w:sz w:val="28"/>
          <w:szCs w:val="28"/>
        </w:rPr>
        <w:br/>
      </w:r>
      <w:r w:rsidRPr="00956DD4">
        <w:rPr>
          <w:rFonts w:ascii="Times New Roman" w:hAnsi="Times New Roman" w:cs="Times New Roman"/>
          <w:b/>
          <w:sz w:val="28"/>
          <w:szCs w:val="28"/>
        </w:rPr>
        <w:t>Câu 5: Biến chứng tại chỗ trong viêm tụy cấp, trừ</w:t>
      </w:r>
      <w:r w:rsidRPr="00956DD4">
        <w:rPr>
          <w:rFonts w:ascii="Times New Roman" w:hAnsi="Times New Roman" w:cs="Times New Roman"/>
          <w:sz w:val="28"/>
          <w:szCs w:val="28"/>
        </w:rPr>
        <w:t xml:space="preserve">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A. Ổ tụ dịch và hoại tử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B. Nang giả tụy sau 2 tuần</w:t>
      </w:r>
      <w:r w:rsidRPr="00956DD4">
        <w:rPr>
          <w:rFonts w:ascii="Times New Roman" w:hAnsi="Times New Roman" w:cs="Times New Roman"/>
          <w:sz w:val="28"/>
          <w:szCs w:val="28"/>
        </w:rPr>
        <w:t xml:space="preserve">  </w:t>
      </w:r>
      <w:r w:rsidRPr="00956DD4">
        <w:rPr>
          <w:rFonts w:ascii="Times New Roman" w:hAnsi="Times New Roman" w:cs="Times New Roman"/>
          <w:sz w:val="28"/>
          <w:szCs w:val="28"/>
        </w:rPr>
        <w:br/>
        <w:t xml:space="preserve">C. Dò ống tụy vào ổ bụng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D. Giả phình động mạch vị trái và động mạch thân tạng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E. DIC ( đông máu nội mạch rải rác )</w:t>
      </w:r>
      <w:r w:rsidRPr="00956DD4">
        <w:rPr>
          <w:rFonts w:ascii="Times New Roman" w:hAnsi="Times New Roman" w:cs="Times New Roman"/>
          <w:sz w:val="28"/>
          <w:szCs w:val="28"/>
        </w:rPr>
        <w:t xml:space="preserve">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ANSWER: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 Nang giả tụy phải sau 4 tuần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 DIC là biến chứng toàn thân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 Đọc lại giải phẫu động mạch quanh các bờ cong lớn, nhỏ của dạ dày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Câu 6: Chỉ định điều trị Tenofovir 300mg cho viêm gan B mạn tính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lastRenderedPageBreak/>
        <w:t xml:space="preserve">A. Bệnh nhân trên 50 tuổi, HbsAg (+) và HBV-DNA &gt; 10^6 </w:t>
      </w:r>
      <w:r w:rsidRPr="00956DD4">
        <w:rPr>
          <w:rFonts w:ascii="Times New Roman" w:hAnsi="Times New Roman" w:cs="Times New Roman"/>
          <w:sz w:val="28"/>
          <w:szCs w:val="28"/>
        </w:rPr>
        <w:br/>
      </w:r>
      <w:r w:rsidRPr="00956DD4">
        <w:rPr>
          <w:rFonts w:ascii="Times New Roman" w:hAnsi="Times New Roman" w:cs="Times New Roman"/>
          <w:sz w:val="28"/>
          <w:szCs w:val="28"/>
          <w:highlight w:val="yellow"/>
        </w:rPr>
        <w:t>B. Bệnh nhân HbsAg (+) 1 năm, HbeAg (-), HBV-DNA &gt; 10^6</w:t>
      </w:r>
      <w:r w:rsidRPr="00956DD4">
        <w:rPr>
          <w:rFonts w:ascii="Times New Roman" w:hAnsi="Times New Roman" w:cs="Times New Roman"/>
          <w:sz w:val="28"/>
          <w:szCs w:val="28"/>
        </w:rPr>
        <w:t xml:space="preserve"> </w:t>
      </w:r>
      <w:r w:rsidRPr="00956DD4">
        <w:rPr>
          <w:rFonts w:ascii="Times New Roman" w:hAnsi="Times New Roman" w:cs="Times New Roman"/>
          <w:sz w:val="28"/>
          <w:szCs w:val="28"/>
        </w:rPr>
        <w:br/>
        <w:t xml:space="preserve">C. Bệnh nhân có người thân bị ung thư biểu mô tế bào gan </w:t>
      </w:r>
      <w:r w:rsidRPr="00956DD4">
        <w:rPr>
          <w:rFonts w:ascii="Times New Roman" w:hAnsi="Times New Roman" w:cs="Times New Roman"/>
          <w:sz w:val="28"/>
          <w:szCs w:val="28"/>
        </w:rPr>
        <w:br/>
        <w:t xml:space="preserve">D. Bệnh nhân xơ gan F1 có viêm gan B mạn tính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7: Nam 30 tuổi vào viện vì đau bụng thượng vị lan sau lưng dữ dội 6 tiếng, kèm buồn nôn, nôn, sau một bữa ăn có uống rượu. khám bụng chướng, có phản ứng thành bụng. có uống giảm đau ở nhà nhưng không đỡ</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7.1 Chẩn đoán nghĩ tới nhiều nhất là gì? (P.61)</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A. Viêm tụy cấp</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B. Thủng ổ loét dạ dày tá tràng</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 Nhồi máu cơ tim thành sau dưới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D. Tắc ruột</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E. Sỏi mật</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7.2 Xét nghiệm có giá trị chẩn đoán cao nhất là (p.59)</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A. Amylase, lipase máu</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B. Lipase nước tiểu</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 Siêm âm ổ bụng</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D. Ct ổ bụng không chuẩn bị</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E. CT ổ bụng có cản quang</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7.3 Xét nghiệm máu cần làm những gì? (p.60)</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Công thức máu</w:t>
      </w:r>
    </w:p>
    <w:p w:rsidR="0045042D" w:rsidRPr="00956DD4" w:rsidRDefault="0045042D" w:rsidP="00956DD4">
      <w:pPr>
        <w:pStyle w:val="ListParagraph"/>
        <w:numPr>
          <w:ilvl w:val="0"/>
          <w:numId w:val="1"/>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LDH máu</w:t>
      </w:r>
    </w:p>
    <w:p w:rsidR="0045042D" w:rsidRPr="00956DD4" w:rsidRDefault="0045042D" w:rsidP="00956DD4">
      <w:pPr>
        <w:pStyle w:val="ListParagraph"/>
        <w:numPr>
          <w:ilvl w:val="0"/>
          <w:numId w:val="2"/>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Glucose</w:t>
      </w:r>
    </w:p>
    <w:p w:rsidR="0045042D" w:rsidRPr="00956DD4" w:rsidRDefault="0045042D" w:rsidP="00956DD4">
      <w:pPr>
        <w:pStyle w:val="ListParagraph"/>
        <w:numPr>
          <w:ilvl w:val="0"/>
          <w:numId w:val="3"/>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HbA1C</w:t>
      </w:r>
    </w:p>
    <w:p w:rsidR="0045042D" w:rsidRPr="00956DD4" w:rsidRDefault="0045042D" w:rsidP="00956DD4">
      <w:pPr>
        <w:pStyle w:val="ListParagraph"/>
        <w:numPr>
          <w:ilvl w:val="0"/>
          <w:numId w:val="4"/>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rPr>
        <w:t>Đúng</w:t>
      </w:r>
      <w:r w:rsidRPr="00956DD4">
        <w:rPr>
          <w:rFonts w:ascii="Times New Roman" w:hAnsi="Times New Roman" w:cs="Times New Roman"/>
          <w:sz w:val="28"/>
          <w:szCs w:val="28"/>
        </w:rPr>
        <w:tab/>
        <w:t>B</w:t>
      </w:r>
      <w:r w:rsidRPr="00956DD4">
        <w:rPr>
          <w:rFonts w:ascii="Times New Roman" w:hAnsi="Times New Roman" w:cs="Times New Roman"/>
          <w:sz w:val="28"/>
          <w:szCs w:val="28"/>
          <w:highlight w:val="yellow"/>
        </w:rPr>
        <w:t>.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Triglycerid</w:t>
      </w:r>
    </w:p>
    <w:p w:rsidR="0045042D" w:rsidRPr="00956DD4" w:rsidRDefault="0045042D" w:rsidP="00956DD4">
      <w:pPr>
        <w:pStyle w:val="ListParagraph"/>
        <w:numPr>
          <w:ilvl w:val="0"/>
          <w:numId w:val="5"/>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Điện giải đồ</w:t>
      </w:r>
    </w:p>
    <w:p w:rsidR="0045042D" w:rsidRPr="00956DD4" w:rsidRDefault="0045042D" w:rsidP="00956DD4">
      <w:pPr>
        <w:pStyle w:val="ListParagraph"/>
        <w:numPr>
          <w:ilvl w:val="0"/>
          <w:numId w:val="6"/>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Khí máu</w:t>
      </w:r>
    </w:p>
    <w:p w:rsidR="0045042D" w:rsidRPr="00956DD4" w:rsidRDefault="0045042D" w:rsidP="00956DD4">
      <w:pPr>
        <w:pStyle w:val="ListParagraph"/>
        <w:numPr>
          <w:ilvl w:val="0"/>
          <w:numId w:val="7"/>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Đúng</w:t>
      </w:r>
      <w:r w:rsidRPr="00956DD4">
        <w:rPr>
          <w:rFonts w:ascii="Times New Roman" w:hAnsi="Times New Roman" w:cs="Times New Roman"/>
          <w:sz w:val="28"/>
          <w:szCs w:val="28"/>
        </w:rPr>
        <w:tab/>
        <w:t xml:space="preserve">B. </w:t>
      </w:r>
      <w:r w:rsidRPr="00956DD4">
        <w:rPr>
          <w:rFonts w:ascii="Times New Roman" w:hAnsi="Times New Roman" w:cs="Times New Roman"/>
          <w:sz w:val="28"/>
          <w:szCs w:val="28"/>
          <w:highlight w:val="yellow"/>
        </w:rPr>
        <w:t>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LDH</w:t>
      </w:r>
    </w:p>
    <w:p w:rsidR="0045042D" w:rsidRPr="00956DD4" w:rsidRDefault="0045042D" w:rsidP="00956DD4">
      <w:pPr>
        <w:pStyle w:val="ListParagraph"/>
        <w:numPr>
          <w:ilvl w:val="0"/>
          <w:numId w:val="8"/>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lastRenderedPageBreak/>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Cấy máu</w:t>
      </w:r>
    </w:p>
    <w:p w:rsidR="0045042D" w:rsidRPr="00956DD4" w:rsidRDefault="0045042D" w:rsidP="00956DD4">
      <w:pPr>
        <w:pStyle w:val="ListParagraph"/>
        <w:numPr>
          <w:ilvl w:val="0"/>
          <w:numId w:val="9"/>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Đúng</w:t>
      </w:r>
      <w:r w:rsidRPr="00956DD4">
        <w:rPr>
          <w:rFonts w:ascii="Times New Roman" w:hAnsi="Times New Roman" w:cs="Times New Roman"/>
          <w:sz w:val="28"/>
          <w:szCs w:val="28"/>
        </w:rPr>
        <w:tab/>
        <w:t xml:space="preserve">B. </w:t>
      </w:r>
      <w:r w:rsidRPr="00956DD4">
        <w:rPr>
          <w:rFonts w:ascii="Times New Roman" w:hAnsi="Times New Roman" w:cs="Times New Roman"/>
          <w:sz w:val="28"/>
          <w:szCs w:val="28"/>
          <w:highlight w:val="yellow"/>
        </w:rPr>
        <w:t>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7.4 Giảm đau ở bệnh nhân này (p62)</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Paracetamol đường uống</w:t>
      </w:r>
    </w:p>
    <w:p w:rsidR="0045042D" w:rsidRPr="00956DD4" w:rsidRDefault="0045042D" w:rsidP="00956DD4">
      <w:pPr>
        <w:pStyle w:val="ListParagraph"/>
        <w:numPr>
          <w:ilvl w:val="0"/>
          <w:numId w:val="10"/>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Đúng</w:t>
      </w:r>
      <w:r w:rsidRPr="00956DD4">
        <w:rPr>
          <w:rFonts w:ascii="Times New Roman" w:hAnsi="Times New Roman" w:cs="Times New Roman"/>
          <w:sz w:val="28"/>
          <w:szCs w:val="28"/>
        </w:rPr>
        <w:tab/>
        <w:t>B.</w:t>
      </w:r>
      <w:r w:rsidRPr="00956DD4">
        <w:rPr>
          <w:rFonts w:ascii="Times New Roman" w:hAnsi="Times New Roman" w:cs="Times New Roman"/>
          <w:sz w:val="28"/>
          <w:szCs w:val="28"/>
          <w:highlight w:val="yellow"/>
        </w:rPr>
        <w:t>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Paracetamol tĩnh mạch</w:t>
      </w:r>
    </w:p>
    <w:p w:rsidR="0045042D" w:rsidRPr="00956DD4" w:rsidRDefault="0045042D" w:rsidP="00956DD4">
      <w:pPr>
        <w:pStyle w:val="ListParagraph"/>
        <w:numPr>
          <w:ilvl w:val="0"/>
          <w:numId w:val="11"/>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NSAIDs tĩnh mạch</w:t>
      </w:r>
    </w:p>
    <w:p w:rsidR="0045042D" w:rsidRPr="00956DD4" w:rsidRDefault="0045042D" w:rsidP="00956DD4">
      <w:pPr>
        <w:pStyle w:val="ListParagraph"/>
        <w:numPr>
          <w:ilvl w:val="0"/>
          <w:numId w:val="12"/>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Morphin với mọi bệnh nhân</w:t>
      </w:r>
    </w:p>
    <w:p w:rsidR="0045042D" w:rsidRPr="00956DD4" w:rsidRDefault="0045042D" w:rsidP="00956DD4">
      <w:pPr>
        <w:pStyle w:val="ListParagraph"/>
        <w:numPr>
          <w:ilvl w:val="0"/>
          <w:numId w:val="13"/>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Đúng</w:t>
      </w:r>
      <w:r w:rsidRPr="00956DD4">
        <w:rPr>
          <w:rFonts w:ascii="Times New Roman" w:hAnsi="Times New Roman" w:cs="Times New Roman"/>
          <w:sz w:val="28"/>
          <w:szCs w:val="28"/>
        </w:rPr>
        <w:tab/>
        <w:t xml:space="preserve">B. </w:t>
      </w:r>
      <w:r w:rsidRPr="00956DD4">
        <w:rPr>
          <w:rFonts w:ascii="Times New Roman" w:hAnsi="Times New Roman" w:cs="Times New Roman"/>
          <w:sz w:val="28"/>
          <w:szCs w:val="28"/>
          <w:highlight w:val="yellow"/>
        </w:rPr>
        <w:t>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8: Chỉ định điều trị ngoại khoa của viêm tụy cấp (p.64)</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Mọi trường hợp viêm tụy cấp</w:t>
      </w:r>
    </w:p>
    <w:p w:rsidR="0045042D" w:rsidRPr="00956DD4" w:rsidRDefault="0045042D" w:rsidP="00956DD4">
      <w:pPr>
        <w:pStyle w:val="ListParagraph"/>
        <w:numPr>
          <w:ilvl w:val="0"/>
          <w:numId w:val="14"/>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Đúng</w:t>
      </w:r>
      <w:r w:rsidRPr="00956DD4">
        <w:rPr>
          <w:rFonts w:ascii="Times New Roman" w:hAnsi="Times New Roman" w:cs="Times New Roman"/>
          <w:sz w:val="28"/>
          <w:szCs w:val="28"/>
        </w:rPr>
        <w:tab/>
        <w:t xml:space="preserve">B. </w:t>
      </w:r>
      <w:r w:rsidRPr="00956DD4">
        <w:rPr>
          <w:rFonts w:ascii="Times New Roman" w:hAnsi="Times New Roman" w:cs="Times New Roman"/>
          <w:sz w:val="28"/>
          <w:szCs w:val="28"/>
          <w:highlight w:val="yellow"/>
        </w:rPr>
        <w:t>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Viêm tụy cấp hoại tử</w:t>
      </w:r>
    </w:p>
    <w:p w:rsidR="0045042D" w:rsidRPr="00956DD4" w:rsidRDefault="0045042D" w:rsidP="00956DD4">
      <w:pPr>
        <w:pStyle w:val="ListParagraph"/>
        <w:numPr>
          <w:ilvl w:val="0"/>
          <w:numId w:val="15"/>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Đúng</w:t>
      </w:r>
      <w:r w:rsidRPr="00956DD4">
        <w:rPr>
          <w:rFonts w:ascii="Times New Roman" w:hAnsi="Times New Roman" w:cs="Times New Roman"/>
          <w:sz w:val="28"/>
          <w:szCs w:val="28"/>
        </w:rPr>
        <w:tab/>
        <w:t xml:space="preserve">B. </w:t>
      </w:r>
      <w:r w:rsidRPr="00956DD4">
        <w:rPr>
          <w:rFonts w:ascii="Times New Roman" w:hAnsi="Times New Roman" w:cs="Times New Roman"/>
          <w:sz w:val="28"/>
          <w:szCs w:val="28"/>
          <w:highlight w:val="yellow"/>
        </w:rPr>
        <w:t>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Viêm tụy cấp hoại tử chảy máu</w:t>
      </w:r>
    </w:p>
    <w:p w:rsidR="0045042D" w:rsidRPr="00956DD4" w:rsidRDefault="0045042D" w:rsidP="00956DD4">
      <w:pPr>
        <w:pStyle w:val="ListParagraph"/>
        <w:numPr>
          <w:ilvl w:val="0"/>
          <w:numId w:val="16"/>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Đúng</w:t>
      </w:r>
      <w:r w:rsidRPr="00956DD4">
        <w:rPr>
          <w:rFonts w:ascii="Times New Roman" w:hAnsi="Times New Roman" w:cs="Times New Roman"/>
          <w:sz w:val="28"/>
          <w:szCs w:val="28"/>
        </w:rPr>
        <w:tab/>
      </w:r>
      <w:r w:rsidRPr="00956DD4">
        <w:rPr>
          <w:rFonts w:ascii="Times New Roman" w:hAnsi="Times New Roman" w:cs="Times New Roman"/>
          <w:sz w:val="28"/>
          <w:szCs w:val="28"/>
          <w:highlight w:val="yellow"/>
        </w:rPr>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Nang giả tụy</w:t>
      </w:r>
    </w:p>
    <w:p w:rsidR="0045042D" w:rsidRPr="00956DD4" w:rsidRDefault="0045042D" w:rsidP="00956DD4">
      <w:pPr>
        <w:pStyle w:val="ListParagraph"/>
        <w:numPr>
          <w:ilvl w:val="0"/>
          <w:numId w:val="17"/>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Đúng</w:t>
      </w:r>
      <w:r w:rsidRPr="00956DD4">
        <w:rPr>
          <w:rFonts w:ascii="Times New Roman" w:hAnsi="Times New Roman" w:cs="Times New Roman"/>
          <w:sz w:val="28"/>
          <w:szCs w:val="28"/>
        </w:rPr>
        <w:tab/>
      </w:r>
      <w:r w:rsidRPr="00956DD4">
        <w:rPr>
          <w:rFonts w:ascii="Times New Roman" w:hAnsi="Times New Roman" w:cs="Times New Roman"/>
          <w:sz w:val="28"/>
          <w:szCs w:val="28"/>
          <w:highlight w:val="yellow"/>
        </w:rPr>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Viêm tụy cấp do sỏi</w:t>
      </w:r>
    </w:p>
    <w:p w:rsidR="0045042D" w:rsidRPr="00956DD4" w:rsidRDefault="0045042D" w:rsidP="00956DD4">
      <w:pPr>
        <w:pStyle w:val="ListParagraph"/>
        <w:numPr>
          <w:ilvl w:val="0"/>
          <w:numId w:val="18"/>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Viêm tụy cấp do giun chui ống mật</w:t>
      </w:r>
    </w:p>
    <w:p w:rsidR="0045042D" w:rsidRPr="00956DD4" w:rsidRDefault="0045042D" w:rsidP="00956DD4">
      <w:pPr>
        <w:pStyle w:val="ListParagraph"/>
        <w:numPr>
          <w:ilvl w:val="0"/>
          <w:numId w:val="19"/>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Viêm tụy cấp do rối loạn mỡ máu tăng triglycerid</w:t>
      </w:r>
    </w:p>
    <w:p w:rsidR="0045042D" w:rsidRPr="00956DD4" w:rsidRDefault="0045042D" w:rsidP="00956DD4">
      <w:pPr>
        <w:pStyle w:val="ListParagraph"/>
        <w:numPr>
          <w:ilvl w:val="0"/>
          <w:numId w:val="20"/>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Đúng</w:t>
      </w:r>
      <w:r w:rsidRPr="00956DD4">
        <w:rPr>
          <w:rFonts w:ascii="Times New Roman" w:hAnsi="Times New Roman" w:cs="Times New Roman"/>
          <w:sz w:val="28"/>
          <w:szCs w:val="28"/>
        </w:rPr>
        <w:tab/>
        <w:t xml:space="preserve">B. </w:t>
      </w:r>
      <w:r w:rsidRPr="00956DD4">
        <w:rPr>
          <w:rFonts w:ascii="Times New Roman" w:hAnsi="Times New Roman" w:cs="Times New Roman"/>
          <w:sz w:val="28"/>
          <w:szCs w:val="28"/>
          <w:highlight w:val="yellow"/>
        </w:rPr>
        <w:t>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9: Ý nghĩa các dấu ấn virus (p67)</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Anti-HBs là kháng thể của kháng nguyên bề mặt, xuất hiện khi đáp với lần đầu xâm nhập của virus</w:t>
      </w:r>
    </w:p>
    <w:p w:rsidR="0045042D" w:rsidRPr="00956DD4" w:rsidRDefault="0045042D" w:rsidP="00956DD4">
      <w:pPr>
        <w:pStyle w:val="ListParagraph"/>
        <w:numPr>
          <w:ilvl w:val="0"/>
          <w:numId w:val="21"/>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Đúng</w:t>
      </w:r>
      <w:r w:rsidRPr="00956DD4">
        <w:rPr>
          <w:rFonts w:ascii="Times New Roman" w:hAnsi="Times New Roman" w:cs="Times New Roman"/>
          <w:sz w:val="28"/>
          <w:szCs w:val="28"/>
        </w:rPr>
        <w:tab/>
        <w:t xml:space="preserve">B. </w:t>
      </w:r>
      <w:r w:rsidRPr="00956DD4">
        <w:rPr>
          <w:rFonts w:ascii="Times New Roman" w:hAnsi="Times New Roman" w:cs="Times New Roman"/>
          <w:sz w:val="28"/>
          <w:szCs w:val="28"/>
          <w:highlight w:val="yellow"/>
        </w:rPr>
        <w:t>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Anti-HBc IgM là kháng thể của kháng nguyên nhân của HBV xuất hiện trong đợt cấp</w:t>
      </w:r>
    </w:p>
    <w:p w:rsidR="0045042D" w:rsidRPr="00956DD4" w:rsidRDefault="0045042D" w:rsidP="00956DD4">
      <w:pPr>
        <w:pStyle w:val="ListParagraph"/>
        <w:numPr>
          <w:ilvl w:val="0"/>
          <w:numId w:val="22"/>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lastRenderedPageBreak/>
        <w:t>Anti-HBc IgG là kháng thể của kháng nguyên nhân của HBV chỉ xuất hiện trong tổn thương mạn tính hoặc xơ gan</w:t>
      </w:r>
    </w:p>
    <w:p w:rsidR="0045042D" w:rsidRPr="00956DD4" w:rsidRDefault="0045042D" w:rsidP="00956DD4">
      <w:pPr>
        <w:pStyle w:val="ListParagraph"/>
        <w:numPr>
          <w:ilvl w:val="0"/>
          <w:numId w:val="23"/>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Đúng</w:t>
      </w:r>
      <w:r w:rsidRPr="00956DD4">
        <w:rPr>
          <w:rFonts w:ascii="Times New Roman" w:hAnsi="Times New Roman" w:cs="Times New Roman"/>
          <w:sz w:val="28"/>
          <w:szCs w:val="28"/>
        </w:rPr>
        <w:tab/>
        <w:t xml:space="preserve">B. </w:t>
      </w:r>
      <w:r w:rsidRPr="00956DD4">
        <w:rPr>
          <w:rFonts w:ascii="Times New Roman" w:hAnsi="Times New Roman" w:cs="Times New Roman"/>
          <w:sz w:val="28"/>
          <w:szCs w:val="28"/>
          <w:highlight w:val="yellow"/>
        </w:rPr>
        <w:t>Sai</w:t>
      </w:r>
      <w:r w:rsidRPr="00956DD4">
        <w:rPr>
          <w:rFonts w:ascii="Times New Roman" w:hAnsi="Times New Roman" w:cs="Times New Roman"/>
          <w:sz w:val="28"/>
          <w:szCs w:val="28"/>
        </w:rPr>
        <w:br/>
        <w:t>*Có thể xuất hiện trong trường hợp tiền sử vg B đã khỏi khi cùng có antiHBs</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Anti-HbcIgG và HbsAg cùng dương tính nghĩa là nhiễm HBV mạn tính</w:t>
      </w:r>
    </w:p>
    <w:p w:rsidR="0045042D" w:rsidRPr="00956DD4" w:rsidRDefault="0045042D" w:rsidP="00956DD4">
      <w:pPr>
        <w:pStyle w:val="ListParagraph"/>
        <w:numPr>
          <w:ilvl w:val="0"/>
          <w:numId w:val="24"/>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HBV RNA định lượng được khi virus đang nhân lên</w:t>
      </w:r>
    </w:p>
    <w:p w:rsidR="0045042D" w:rsidRPr="00956DD4" w:rsidRDefault="0045042D" w:rsidP="00956DD4">
      <w:pPr>
        <w:pStyle w:val="ListParagraph"/>
        <w:numPr>
          <w:ilvl w:val="0"/>
          <w:numId w:val="25"/>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Đúng</w:t>
      </w:r>
      <w:r w:rsidRPr="00956DD4">
        <w:rPr>
          <w:rFonts w:ascii="Times New Roman" w:hAnsi="Times New Roman" w:cs="Times New Roman"/>
          <w:sz w:val="28"/>
          <w:szCs w:val="28"/>
        </w:rPr>
        <w:tab/>
        <w:t xml:space="preserve">B. </w:t>
      </w:r>
      <w:r w:rsidRPr="00956DD4">
        <w:rPr>
          <w:rFonts w:ascii="Times New Roman" w:hAnsi="Times New Roman" w:cs="Times New Roman"/>
          <w:sz w:val="28"/>
          <w:szCs w:val="28"/>
          <w:highlight w:val="yellow"/>
        </w:rPr>
        <w:t>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10: Chỉ định điều trị viêm gan virus B mạn tính khi HbeAg(+) (p.69)</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HbsAg (+) &gt;6 tháng</w:t>
      </w:r>
    </w:p>
    <w:p w:rsidR="0045042D" w:rsidRPr="00956DD4" w:rsidRDefault="0045042D" w:rsidP="00956DD4">
      <w:pPr>
        <w:pStyle w:val="ListParagraph"/>
        <w:numPr>
          <w:ilvl w:val="0"/>
          <w:numId w:val="26"/>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HBV-RNA &gt;= 10</w:t>
      </w:r>
      <w:r w:rsidRPr="00956DD4">
        <w:rPr>
          <w:rFonts w:ascii="Times New Roman" w:hAnsi="Times New Roman" w:cs="Times New Roman"/>
          <w:sz w:val="28"/>
          <w:szCs w:val="28"/>
          <w:vertAlign w:val="superscript"/>
        </w:rPr>
        <w:t>5</w:t>
      </w:r>
      <w:r w:rsidRPr="00956DD4">
        <w:rPr>
          <w:rFonts w:ascii="Times New Roman" w:hAnsi="Times New Roman" w:cs="Times New Roman"/>
          <w:sz w:val="28"/>
          <w:szCs w:val="28"/>
        </w:rPr>
        <w:t xml:space="preserve"> copies/ml</w:t>
      </w:r>
    </w:p>
    <w:p w:rsidR="0045042D" w:rsidRPr="00956DD4" w:rsidRDefault="0045042D" w:rsidP="00956DD4">
      <w:pPr>
        <w:pStyle w:val="ListParagraph"/>
        <w:numPr>
          <w:ilvl w:val="0"/>
          <w:numId w:val="27"/>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Đúng</w:t>
      </w:r>
      <w:r w:rsidRPr="00956DD4">
        <w:rPr>
          <w:rFonts w:ascii="Times New Roman" w:hAnsi="Times New Roman" w:cs="Times New Roman"/>
          <w:sz w:val="28"/>
          <w:szCs w:val="28"/>
        </w:rPr>
        <w:tab/>
        <w:t xml:space="preserve">B. </w:t>
      </w:r>
      <w:r w:rsidRPr="00956DD4">
        <w:rPr>
          <w:rFonts w:ascii="Times New Roman" w:hAnsi="Times New Roman" w:cs="Times New Roman"/>
          <w:sz w:val="28"/>
          <w:szCs w:val="28"/>
          <w:highlight w:val="yellow"/>
        </w:rPr>
        <w:t>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ALT/AST tăng liên tục hoặc từng đợt</w:t>
      </w:r>
    </w:p>
    <w:p w:rsidR="0045042D" w:rsidRPr="00956DD4" w:rsidRDefault="0045042D" w:rsidP="00956DD4">
      <w:pPr>
        <w:pStyle w:val="ListParagraph"/>
        <w:numPr>
          <w:ilvl w:val="0"/>
          <w:numId w:val="28"/>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Mô bệnh học có hình ảnh viêm gan mạn tính hoại tử mức độ vừa, nặng</w:t>
      </w:r>
    </w:p>
    <w:p w:rsidR="0045042D" w:rsidRPr="00956DD4" w:rsidRDefault="0045042D" w:rsidP="00956DD4">
      <w:pPr>
        <w:pStyle w:val="ListParagraph"/>
        <w:numPr>
          <w:ilvl w:val="0"/>
          <w:numId w:val="29"/>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11: chỉ định điều trị viêm gan virus B mạn tính khi HbeAg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HbsAg (+) &gt; 6 tháng</w:t>
      </w:r>
    </w:p>
    <w:p w:rsidR="0045042D" w:rsidRPr="00956DD4" w:rsidRDefault="0045042D" w:rsidP="00956DD4">
      <w:pPr>
        <w:pStyle w:val="ListParagraph"/>
        <w:numPr>
          <w:ilvl w:val="0"/>
          <w:numId w:val="30"/>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HBV-DNA &gt; 10</w:t>
      </w:r>
      <w:r w:rsidRPr="00956DD4">
        <w:rPr>
          <w:rFonts w:ascii="Times New Roman" w:hAnsi="Times New Roman" w:cs="Times New Roman"/>
          <w:sz w:val="28"/>
          <w:szCs w:val="28"/>
          <w:vertAlign w:val="superscript"/>
        </w:rPr>
        <w:t>4</w:t>
      </w:r>
      <w:r w:rsidRPr="00956DD4">
        <w:rPr>
          <w:rFonts w:ascii="Times New Roman" w:hAnsi="Times New Roman" w:cs="Times New Roman"/>
          <w:sz w:val="28"/>
          <w:szCs w:val="28"/>
        </w:rPr>
        <w:t xml:space="preserve"> copies/ml</w:t>
      </w:r>
    </w:p>
    <w:p w:rsidR="0045042D" w:rsidRPr="00956DD4" w:rsidRDefault="0045042D" w:rsidP="00956DD4">
      <w:pPr>
        <w:pStyle w:val="ListParagraph"/>
        <w:numPr>
          <w:ilvl w:val="0"/>
          <w:numId w:val="31"/>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ALT/AST tăng liên tục hoặc từng đợt</w:t>
      </w:r>
    </w:p>
    <w:p w:rsidR="0045042D" w:rsidRPr="00956DD4" w:rsidRDefault="0045042D" w:rsidP="00956DD4">
      <w:pPr>
        <w:pStyle w:val="ListParagraph"/>
        <w:numPr>
          <w:ilvl w:val="0"/>
          <w:numId w:val="32"/>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Mô bệnh học có hình ảnh viêm gan mạn tính hoại tử mức độ vừa, nặng</w:t>
      </w:r>
    </w:p>
    <w:p w:rsidR="0045042D" w:rsidRPr="00956DD4" w:rsidRDefault="0045042D" w:rsidP="00956DD4">
      <w:pPr>
        <w:pStyle w:val="ListParagraph"/>
        <w:numPr>
          <w:ilvl w:val="0"/>
          <w:numId w:val="33"/>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12: Thuốc điều trị tốt nhất cho viêm gan C mạn: (p78)</w:t>
      </w:r>
    </w:p>
    <w:p w:rsidR="0045042D" w:rsidRPr="00956DD4" w:rsidRDefault="0045042D" w:rsidP="00956DD4">
      <w:pPr>
        <w:pStyle w:val="ListParagraph"/>
        <w:numPr>
          <w:ilvl w:val="0"/>
          <w:numId w:val="34"/>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IFN</w:t>
      </w:r>
    </w:p>
    <w:p w:rsidR="0045042D" w:rsidRPr="00956DD4" w:rsidRDefault="0045042D" w:rsidP="00956DD4">
      <w:pPr>
        <w:pStyle w:val="ListParagraph"/>
        <w:numPr>
          <w:ilvl w:val="0"/>
          <w:numId w:val="34"/>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IFN phối hợp ribavirin</w:t>
      </w:r>
    </w:p>
    <w:p w:rsidR="0045042D" w:rsidRPr="00956DD4" w:rsidRDefault="0045042D" w:rsidP="00956DD4">
      <w:pPr>
        <w:pStyle w:val="ListParagraph"/>
        <w:numPr>
          <w:ilvl w:val="0"/>
          <w:numId w:val="34"/>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IFN phối hợp lamivudin</w:t>
      </w:r>
    </w:p>
    <w:p w:rsidR="0045042D" w:rsidRPr="00956DD4" w:rsidRDefault="0045042D" w:rsidP="00956DD4">
      <w:pPr>
        <w:pStyle w:val="ListParagraph"/>
        <w:numPr>
          <w:ilvl w:val="0"/>
          <w:numId w:val="34"/>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Ribavirin phối hợp lamivudin</w:t>
      </w:r>
    </w:p>
    <w:p w:rsidR="0045042D" w:rsidRPr="00956DD4" w:rsidRDefault="0045042D" w:rsidP="00956DD4">
      <w:pPr>
        <w:pStyle w:val="ListParagraph"/>
        <w:numPr>
          <w:ilvl w:val="0"/>
          <w:numId w:val="34"/>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Các thuốc có kết quả như nhau</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13: nguyên nhân viêm tụy mạn thường gặp là: (bài giảng viêm tụy mạn)</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Rượu</w:t>
      </w:r>
    </w:p>
    <w:p w:rsidR="0045042D" w:rsidRPr="00956DD4" w:rsidRDefault="0045042D" w:rsidP="00956DD4">
      <w:pPr>
        <w:pStyle w:val="ListParagraph"/>
        <w:numPr>
          <w:ilvl w:val="0"/>
          <w:numId w:val="35"/>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lastRenderedPageBreak/>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Sỏi mật</w:t>
      </w:r>
    </w:p>
    <w:p w:rsidR="0045042D" w:rsidRPr="00956DD4" w:rsidRDefault="0045042D" w:rsidP="00956DD4">
      <w:pPr>
        <w:pStyle w:val="ListParagraph"/>
        <w:numPr>
          <w:ilvl w:val="0"/>
          <w:numId w:val="36"/>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Đái tháo đường</w:t>
      </w:r>
    </w:p>
    <w:p w:rsidR="0045042D" w:rsidRPr="00956DD4" w:rsidRDefault="0045042D" w:rsidP="00956DD4">
      <w:pPr>
        <w:pStyle w:val="ListParagraph"/>
        <w:numPr>
          <w:ilvl w:val="0"/>
          <w:numId w:val="37"/>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Đúng</w:t>
      </w:r>
      <w:r w:rsidRPr="00956DD4">
        <w:rPr>
          <w:rFonts w:ascii="Times New Roman" w:hAnsi="Times New Roman" w:cs="Times New Roman"/>
          <w:sz w:val="28"/>
          <w:szCs w:val="28"/>
        </w:rPr>
        <w:tab/>
        <w:t xml:space="preserve">B. </w:t>
      </w:r>
      <w:r w:rsidRPr="00956DD4">
        <w:rPr>
          <w:rFonts w:ascii="Times New Roman" w:hAnsi="Times New Roman" w:cs="Times New Roman"/>
          <w:sz w:val="28"/>
          <w:szCs w:val="28"/>
          <w:highlight w:val="yellow"/>
        </w:rPr>
        <w:t>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Stress</w:t>
      </w:r>
    </w:p>
    <w:p w:rsidR="0045042D" w:rsidRPr="00956DD4" w:rsidRDefault="0045042D" w:rsidP="00956DD4">
      <w:pPr>
        <w:pStyle w:val="ListParagraph"/>
        <w:numPr>
          <w:ilvl w:val="0"/>
          <w:numId w:val="38"/>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14: Các xét nghiệm viêm gan mạn do virus (bài giảng cô HỒng)</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HbsAg + thì rất có thể bị nhiễm HBV nhưng không thể biết virus có đang nhân lên hay không</w:t>
      </w:r>
    </w:p>
    <w:p w:rsidR="0045042D" w:rsidRPr="00956DD4" w:rsidRDefault="0045042D" w:rsidP="00956DD4">
      <w:pPr>
        <w:pStyle w:val="ListParagraph"/>
        <w:numPr>
          <w:ilvl w:val="0"/>
          <w:numId w:val="39"/>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AntiHBs &gt;100 thì người đó được bảo vệ tuyệt đối khỏi HBV</w:t>
      </w:r>
    </w:p>
    <w:p w:rsidR="0045042D" w:rsidRPr="00956DD4" w:rsidRDefault="0045042D" w:rsidP="00956DD4">
      <w:pPr>
        <w:pStyle w:val="ListParagraph"/>
        <w:numPr>
          <w:ilvl w:val="0"/>
          <w:numId w:val="40"/>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HBc IGM và IgG cùng + thì bệnh nhân chuyển sang giai đoạn mạn tính</w:t>
      </w:r>
    </w:p>
    <w:p w:rsidR="0045042D" w:rsidRPr="00956DD4" w:rsidRDefault="0045042D" w:rsidP="00956DD4">
      <w:pPr>
        <w:pStyle w:val="ListParagraph"/>
        <w:numPr>
          <w:ilvl w:val="0"/>
          <w:numId w:val="41"/>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HbeAg – nhưng nồng độ virus rất cao thì có thể kết luận virus không hoạt động</w:t>
      </w:r>
    </w:p>
    <w:p w:rsidR="0045042D" w:rsidRPr="00956DD4" w:rsidRDefault="0045042D" w:rsidP="00956DD4">
      <w:pPr>
        <w:pStyle w:val="ListParagraph"/>
        <w:numPr>
          <w:ilvl w:val="0"/>
          <w:numId w:val="42"/>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Đúng</w:t>
      </w:r>
      <w:r w:rsidRPr="00956DD4">
        <w:rPr>
          <w:rFonts w:ascii="Times New Roman" w:hAnsi="Times New Roman" w:cs="Times New Roman"/>
          <w:sz w:val="28"/>
          <w:szCs w:val="28"/>
        </w:rPr>
        <w:tab/>
        <w:t xml:space="preserve">B. </w:t>
      </w:r>
      <w:r w:rsidRPr="00956DD4">
        <w:rPr>
          <w:rFonts w:ascii="Times New Roman" w:hAnsi="Times New Roman" w:cs="Times New Roman"/>
          <w:sz w:val="28"/>
          <w:szCs w:val="28"/>
          <w:highlight w:val="yellow"/>
        </w:rPr>
        <w:t>Sa</w:t>
      </w:r>
      <w:r w:rsidRPr="00956DD4">
        <w:rPr>
          <w:rFonts w:ascii="Times New Roman" w:hAnsi="Times New Roman" w:cs="Times New Roman"/>
          <w:sz w:val="28"/>
          <w:szCs w:val="28"/>
        </w:rPr>
        <w:t>i</w:t>
      </w:r>
      <w:r w:rsidRPr="00956DD4">
        <w:rPr>
          <w:rFonts w:ascii="Times New Roman" w:hAnsi="Times New Roman" w:cs="Times New Roman"/>
          <w:sz w:val="28"/>
          <w:szCs w:val="28"/>
        </w:rPr>
        <w:br/>
        <w:t>*Kết luận là mắc virus lạ hoang dã</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15: Táo bón cần tìm bệnh lí thần kinh nào? (p93)</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Tổn thương đa rễ thần kinh</w:t>
      </w:r>
    </w:p>
    <w:p w:rsidR="0045042D" w:rsidRPr="00956DD4" w:rsidRDefault="0045042D" w:rsidP="00956DD4">
      <w:pPr>
        <w:pStyle w:val="ListParagraph"/>
        <w:numPr>
          <w:ilvl w:val="0"/>
          <w:numId w:val="43"/>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Alzeimer</w:t>
      </w:r>
    </w:p>
    <w:p w:rsidR="0045042D" w:rsidRPr="00956DD4" w:rsidRDefault="0045042D" w:rsidP="00956DD4">
      <w:pPr>
        <w:pStyle w:val="ListParagraph"/>
        <w:numPr>
          <w:ilvl w:val="0"/>
          <w:numId w:val="44"/>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Đúng</w:t>
      </w:r>
      <w:r w:rsidRPr="00956DD4">
        <w:rPr>
          <w:rFonts w:ascii="Times New Roman" w:hAnsi="Times New Roman" w:cs="Times New Roman"/>
          <w:sz w:val="28"/>
          <w:szCs w:val="28"/>
        </w:rPr>
        <w:tab/>
        <w:t xml:space="preserve">B. </w:t>
      </w:r>
      <w:r w:rsidRPr="00956DD4">
        <w:rPr>
          <w:rFonts w:ascii="Times New Roman" w:hAnsi="Times New Roman" w:cs="Times New Roman"/>
          <w:sz w:val="28"/>
          <w:szCs w:val="28"/>
          <w:highlight w:val="yellow"/>
        </w:rPr>
        <w:t>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Xơ cứng tủy rải rác</w:t>
      </w:r>
    </w:p>
    <w:p w:rsidR="0045042D" w:rsidRPr="00956DD4" w:rsidRDefault="0045042D" w:rsidP="00956DD4">
      <w:pPr>
        <w:pStyle w:val="ListParagraph"/>
        <w:numPr>
          <w:ilvl w:val="0"/>
          <w:numId w:val="45"/>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Parkinson</w:t>
      </w:r>
    </w:p>
    <w:p w:rsidR="0045042D" w:rsidRPr="00956DD4" w:rsidRDefault="0045042D" w:rsidP="00956DD4">
      <w:pPr>
        <w:pStyle w:val="ListParagraph"/>
        <w:numPr>
          <w:ilvl w:val="0"/>
          <w:numId w:val="46"/>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Thần kinh do đái tháo đường</w:t>
      </w:r>
    </w:p>
    <w:p w:rsidR="0045042D" w:rsidRPr="00956DD4" w:rsidRDefault="0045042D" w:rsidP="00956DD4">
      <w:pPr>
        <w:pStyle w:val="ListParagraph"/>
        <w:numPr>
          <w:ilvl w:val="0"/>
          <w:numId w:val="47"/>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Cường giao cảm</w:t>
      </w:r>
    </w:p>
    <w:p w:rsidR="0045042D" w:rsidRPr="00956DD4" w:rsidRDefault="0045042D" w:rsidP="00956DD4">
      <w:pPr>
        <w:pStyle w:val="ListParagraph"/>
        <w:numPr>
          <w:ilvl w:val="0"/>
          <w:numId w:val="48"/>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16: Các thuốc điều trị táo bón (p96)</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Psyllium, Polycarbophil, Methelcellulose tác dụng giữ nước lại làm tăng khối lượng phân, khi dùng cần bổ sung thêm nước và không thể dùng lâu dài</w:t>
      </w:r>
    </w:p>
    <w:p w:rsidR="0045042D" w:rsidRPr="00956DD4" w:rsidRDefault="0045042D" w:rsidP="00956DD4">
      <w:pPr>
        <w:pStyle w:val="ListParagraph"/>
        <w:numPr>
          <w:ilvl w:val="0"/>
          <w:numId w:val="49"/>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Đúng</w:t>
      </w:r>
      <w:r w:rsidRPr="00956DD4">
        <w:rPr>
          <w:rFonts w:ascii="Times New Roman" w:hAnsi="Times New Roman" w:cs="Times New Roman"/>
          <w:sz w:val="28"/>
          <w:szCs w:val="28"/>
        </w:rPr>
        <w:tab/>
        <w:t xml:space="preserve">B. </w:t>
      </w:r>
      <w:r w:rsidRPr="00956DD4">
        <w:rPr>
          <w:rFonts w:ascii="Times New Roman" w:hAnsi="Times New Roman" w:cs="Times New Roman"/>
          <w:sz w:val="28"/>
          <w:szCs w:val="28"/>
          <w:highlight w:val="yellow"/>
        </w:rPr>
        <w:t>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lastRenderedPageBreak/>
        <w:t>Dùng lâu dài tốt nhất là nhóm nhuận tràng kích thích</w:t>
      </w:r>
    </w:p>
    <w:p w:rsidR="0045042D" w:rsidRPr="00956DD4" w:rsidRDefault="0045042D" w:rsidP="00956DD4">
      <w:pPr>
        <w:pStyle w:val="ListParagraph"/>
        <w:numPr>
          <w:ilvl w:val="0"/>
          <w:numId w:val="50"/>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Đúng</w:t>
      </w:r>
      <w:r w:rsidRPr="00956DD4">
        <w:rPr>
          <w:rFonts w:ascii="Times New Roman" w:hAnsi="Times New Roman" w:cs="Times New Roman"/>
          <w:sz w:val="28"/>
          <w:szCs w:val="28"/>
        </w:rPr>
        <w:tab/>
        <w:t xml:space="preserve">B. </w:t>
      </w:r>
      <w:r w:rsidRPr="00956DD4">
        <w:rPr>
          <w:rFonts w:ascii="Times New Roman" w:hAnsi="Times New Roman" w:cs="Times New Roman"/>
          <w:sz w:val="28"/>
          <w:szCs w:val="28"/>
          <w:highlight w:val="yellow"/>
        </w:rPr>
        <w:t>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Dùng quá nhiều nhuận tràng thẩm thấu có nguy cơ gây tiêu chảy</w:t>
      </w:r>
    </w:p>
    <w:p w:rsidR="0045042D" w:rsidRPr="00956DD4" w:rsidRDefault="0045042D" w:rsidP="00956DD4">
      <w:pPr>
        <w:pStyle w:val="ListParagraph"/>
        <w:numPr>
          <w:ilvl w:val="0"/>
          <w:numId w:val="51"/>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Nên dùng luân phiên các thuốc nhuận tràng</w:t>
      </w:r>
    </w:p>
    <w:p w:rsidR="0045042D" w:rsidRPr="00956DD4" w:rsidRDefault="0045042D" w:rsidP="00956DD4">
      <w:pPr>
        <w:pStyle w:val="ListParagraph"/>
        <w:numPr>
          <w:ilvl w:val="0"/>
          <w:numId w:val="52"/>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17: xét nghiệm nào cần làm trong táo bón? (p. 94)</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Glucose</w:t>
      </w:r>
    </w:p>
    <w:p w:rsidR="0045042D" w:rsidRPr="00956DD4" w:rsidRDefault="0045042D" w:rsidP="00956DD4">
      <w:pPr>
        <w:pStyle w:val="ListParagraph"/>
        <w:numPr>
          <w:ilvl w:val="0"/>
          <w:numId w:val="53"/>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Đúng</w:t>
      </w:r>
      <w:r w:rsidRPr="00956DD4">
        <w:rPr>
          <w:rFonts w:ascii="Times New Roman" w:hAnsi="Times New Roman" w:cs="Times New Roman"/>
          <w:sz w:val="28"/>
          <w:szCs w:val="28"/>
        </w:rPr>
        <w:tab/>
        <w:t xml:space="preserve">B. </w:t>
      </w:r>
      <w:r w:rsidRPr="00956DD4">
        <w:rPr>
          <w:rFonts w:ascii="Times New Roman" w:hAnsi="Times New Roman" w:cs="Times New Roman"/>
          <w:sz w:val="28"/>
          <w:szCs w:val="28"/>
          <w:highlight w:val="yellow"/>
        </w:rPr>
        <w:t>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Calci máu</w:t>
      </w:r>
    </w:p>
    <w:p w:rsidR="0045042D" w:rsidRPr="00956DD4" w:rsidRDefault="0045042D" w:rsidP="00956DD4">
      <w:pPr>
        <w:pStyle w:val="ListParagraph"/>
        <w:numPr>
          <w:ilvl w:val="0"/>
          <w:numId w:val="54"/>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Ure, creatinin</w:t>
      </w:r>
    </w:p>
    <w:p w:rsidR="0045042D" w:rsidRPr="00956DD4" w:rsidRDefault="0045042D" w:rsidP="00956DD4">
      <w:pPr>
        <w:pStyle w:val="ListParagraph"/>
        <w:numPr>
          <w:ilvl w:val="0"/>
          <w:numId w:val="55"/>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Đúng</w:t>
      </w:r>
      <w:r w:rsidRPr="00956DD4">
        <w:rPr>
          <w:rFonts w:ascii="Times New Roman" w:hAnsi="Times New Roman" w:cs="Times New Roman"/>
          <w:sz w:val="28"/>
          <w:szCs w:val="28"/>
        </w:rPr>
        <w:tab/>
        <w:t xml:space="preserve">B. </w:t>
      </w:r>
      <w:r w:rsidRPr="00956DD4">
        <w:rPr>
          <w:rFonts w:ascii="Times New Roman" w:hAnsi="Times New Roman" w:cs="Times New Roman"/>
          <w:sz w:val="28"/>
          <w:szCs w:val="28"/>
          <w:highlight w:val="yellow"/>
        </w:rPr>
        <w:t>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Chức năng tuyến giáp</w:t>
      </w:r>
    </w:p>
    <w:p w:rsidR="0045042D" w:rsidRPr="00956DD4" w:rsidRDefault="0045042D" w:rsidP="00956DD4">
      <w:pPr>
        <w:pStyle w:val="ListParagraph"/>
        <w:numPr>
          <w:ilvl w:val="0"/>
          <w:numId w:val="56"/>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18: tỷ lệ hội chứng ruột kích thích trong bệnh lý tiêu hóa là: (p98)</w:t>
      </w:r>
    </w:p>
    <w:p w:rsidR="0045042D" w:rsidRPr="00956DD4" w:rsidRDefault="0045042D" w:rsidP="00956DD4">
      <w:pPr>
        <w:pStyle w:val="ListParagraph"/>
        <w:numPr>
          <w:ilvl w:val="0"/>
          <w:numId w:val="57"/>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10 -20</w:t>
      </w:r>
    </w:p>
    <w:p w:rsidR="0045042D" w:rsidRPr="00956DD4" w:rsidRDefault="0045042D" w:rsidP="00956DD4">
      <w:pPr>
        <w:pStyle w:val="ListParagraph"/>
        <w:numPr>
          <w:ilvl w:val="0"/>
          <w:numId w:val="57"/>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20- 30</w:t>
      </w:r>
    </w:p>
    <w:p w:rsidR="0045042D" w:rsidRPr="00956DD4" w:rsidRDefault="0045042D" w:rsidP="00956DD4">
      <w:pPr>
        <w:pStyle w:val="ListParagraph"/>
        <w:numPr>
          <w:ilvl w:val="0"/>
          <w:numId w:val="57"/>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20 -40</w:t>
      </w:r>
    </w:p>
    <w:p w:rsidR="0045042D" w:rsidRPr="00956DD4" w:rsidRDefault="0045042D" w:rsidP="00956DD4">
      <w:pPr>
        <w:pStyle w:val="ListParagraph"/>
        <w:numPr>
          <w:ilvl w:val="0"/>
          <w:numId w:val="57"/>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30 – 50</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19: Đặc điểm đau bụng trong hội chứng ruột kích thích: (p99)</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Đau kèm rối loạn tiêu hóa</w:t>
      </w:r>
    </w:p>
    <w:p w:rsidR="0045042D" w:rsidRPr="00956DD4" w:rsidRDefault="0045042D" w:rsidP="00956DD4">
      <w:pPr>
        <w:pStyle w:val="ListParagraph"/>
        <w:numPr>
          <w:ilvl w:val="0"/>
          <w:numId w:val="58"/>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Không có vị trí nhất định</w:t>
      </w:r>
    </w:p>
    <w:p w:rsidR="0045042D" w:rsidRPr="00956DD4" w:rsidRDefault="0045042D" w:rsidP="00956DD4">
      <w:pPr>
        <w:pStyle w:val="ListParagraph"/>
        <w:numPr>
          <w:ilvl w:val="0"/>
          <w:numId w:val="59"/>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Chỉ kéo dài 1 2 ngày</w:t>
      </w:r>
    </w:p>
    <w:p w:rsidR="0045042D" w:rsidRPr="00956DD4" w:rsidRDefault="0045042D" w:rsidP="00956DD4">
      <w:pPr>
        <w:pStyle w:val="ListParagraph"/>
        <w:numPr>
          <w:ilvl w:val="0"/>
          <w:numId w:val="60"/>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Đúng</w:t>
      </w:r>
      <w:r w:rsidRPr="00956DD4">
        <w:rPr>
          <w:rFonts w:ascii="Times New Roman" w:hAnsi="Times New Roman" w:cs="Times New Roman"/>
          <w:sz w:val="28"/>
          <w:szCs w:val="28"/>
        </w:rPr>
        <w:tab/>
        <w:t xml:space="preserve">B. </w:t>
      </w:r>
      <w:r w:rsidRPr="00956DD4">
        <w:rPr>
          <w:rFonts w:ascii="Times New Roman" w:hAnsi="Times New Roman" w:cs="Times New Roman"/>
          <w:sz w:val="28"/>
          <w:szCs w:val="28"/>
          <w:highlight w:val="yellow"/>
        </w:rPr>
        <w:t>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Không bị ảnh hưởng bởi nhiệt độ, thời tiết</w:t>
      </w:r>
    </w:p>
    <w:p w:rsidR="0045042D" w:rsidRPr="00956DD4" w:rsidRDefault="0045042D" w:rsidP="00956DD4">
      <w:pPr>
        <w:pStyle w:val="ListParagraph"/>
        <w:numPr>
          <w:ilvl w:val="0"/>
          <w:numId w:val="61"/>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Đúng</w:t>
      </w:r>
      <w:r w:rsidRPr="00956DD4">
        <w:rPr>
          <w:rFonts w:ascii="Times New Roman" w:hAnsi="Times New Roman" w:cs="Times New Roman"/>
          <w:sz w:val="28"/>
          <w:szCs w:val="28"/>
        </w:rPr>
        <w:tab/>
        <w:t xml:space="preserve">B. </w:t>
      </w:r>
      <w:r w:rsidRPr="00956DD4">
        <w:rPr>
          <w:rFonts w:ascii="Times New Roman" w:hAnsi="Times New Roman" w:cs="Times New Roman"/>
          <w:sz w:val="28"/>
          <w:szCs w:val="28"/>
          <w:highlight w:val="yellow"/>
        </w:rPr>
        <w:t>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20: Đặc điểm không đúng trong hội chứng ruột kích thích (p99)</w:t>
      </w:r>
    </w:p>
    <w:p w:rsidR="0045042D" w:rsidRPr="00956DD4" w:rsidRDefault="0045042D" w:rsidP="00956DD4">
      <w:pPr>
        <w:pStyle w:val="ListParagraph"/>
        <w:numPr>
          <w:ilvl w:val="0"/>
          <w:numId w:val="62"/>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Thay đổi toàn trạng</w:t>
      </w:r>
    </w:p>
    <w:p w:rsidR="0045042D" w:rsidRPr="00956DD4" w:rsidRDefault="0045042D" w:rsidP="00956DD4">
      <w:pPr>
        <w:pStyle w:val="ListParagraph"/>
        <w:numPr>
          <w:ilvl w:val="0"/>
          <w:numId w:val="62"/>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Nữ nhiều hơn nam</w:t>
      </w:r>
    </w:p>
    <w:p w:rsidR="0045042D" w:rsidRPr="00956DD4" w:rsidRDefault="0045042D" w:rsidP="00956DD4">
      <w:pPr>
        <w:pStyle w:val="ListParagraph"/>
        <w:numPr>
          <w:ilvl w:val="0"/>
          <w:numId w:val="62"/>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Hay gặp ở người trẻ</w:t>
      </w:r>
    </w:p>
    <w:p w:rsidR="0045042D" w:rsidRPr="00956DD4" w:rsidRDefault="0045042D" w:rsidP="00956DD4">
      <w:pPr>
        <w:pStyle w:val="ListParagraph"/>
        <w:numPr>
          <w:ilvl w:val="0"/>
          <w:numId w:val="62"/>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Tính chất phân rất đa dạng ở các bệnh nhân</w:t>
      </w:r>
    </w:p>
    <w:p w:rsidR="0045042D" w:rsidRPr="00956DD4" w:rsidRDefault="0045042D" w:rsidP="00956DD4">
      <w:pPr>
        <w:pStyle w:val="ListParagraph"/>
        <w:numPr>
          <w:ilvl w:val="0"/>
          <w:numId w:val="62"/>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Phân không lẫn máu</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lastRenderedPageBreak/>
        <w:t>Câu 21: Bệnh crohn: (bài giảng word)</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Tổn thương đường tiêu hóa trên thường gặp nhất là: loét miệng họng, loét thực quản, loét dạ dày, loét hành tá tràng</w:t>
      </w:r>
    </w:p>
    <w:p w:rsidR="0045042D" w:rsidRPr="00956DD4" w:rsidRDefault="0045042D" w:rsidP="00956DD4">
      <w:pPr>
        <w:pStyle w:val="ListParagraph"/>
        <w:numPr>
          <w:ilvl w:val="0"/>
          <w:numId w:val="63"/>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Biểu hiện ngoài ruột: viêm mống mắt, viêm màng bồ đào, viêm cột sống dính khớp, viêm mủ hoại tử da</w:t>
      </w:r>
    </w:p>
    <w:p w:rsidR="0045042D" w:rsidRPr="00956DD4" w:rsidRDefault="0045042D" w:rsidP="00956DD4">
      <w:pPr>
        <w:pStyle w:val="ListParagraph"/>
        <w:numPr>
          <w:ilvl w:val="0"/>
          <w:numId w:val="64"/>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Mô bệnh học crohn: tổn thương u hạt, xâm nhập bạch cầu hạt, mất nhầy lan tỏa, loét niêm mạc</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CHƯƠNG 6: CƠ XƯƠNG KHỚP</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1: Bệnh nhân SLE chỉ nên mang thai khi: (p133)</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Không có tiến triển bệnh về lâm sàng và cận lâm sàng trong 3 tháng liền trướ c đó</w:t>
      </w:r>
    </w:p>
    <w:p w:rsidR="0045042D" w:rsidRPr="00956DD4" w:rsidRDefault="0045042D" w:rsidP="00956DD4">
      <w:pPr>
        <w:pStyle w:val="ListParagraph"/>
        <w:numPr>
          <w:ilvl w:val="0"/>
          <w:numId w:val="65"/>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Đúng</w:t>
      </w:r>
      <w:r w:rsidRPr="00956DD4">
        <w:rPr>
          <w:rFonts w:ascii="Times New Roman" w:hAnsi="Times New Roman" w:cs="Times New Roman"/>
          <w:sz w:val="28"/>
          <w:szCs w:val="28"/>
        </w:rPr>
        <w:tab/>
        <w:t xml:space="preserve">B. </w:t>
      </w:r>
      <w:r w:rsidRPr="00956DD4">
        <w:rPr>
          <w:rFonts w:ascii="Times New Roman" w:hAnsi="Times New Roman" w:cs="Times New Roman"/>
          <w:sz w:val="28"/>
          <w:szCs w:val="28"/>
          <w:highlight w:val="yellow"/>
        </w:rPr>
        <w:t>Sai</w:t>
      </w:r>
      <w:r w:rsidRPr="00956DD4">
        <w:rPr>
          <w:rFonts w:ascii="Times New Roman" w:hAnsi="Times New Roman" w:cs="Times New Roman"/>
          <w:sz w:val="28"/>
          <w:szCs w:val="28"/>
        </w:rPr>
        <w:br/>
        <w:t>6 tháng</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Độ thanh lọc creatinin &lt; 50ml/ phút</w:t>
      </w:r>
    </w:p>
    <w:p w:rsidR="0045042D" w:rsidRPr="00956DD4" w:rsidRDefault="0045042D" w:rsidP="00956DD4">
      <w:pPr>
        <w:pStyle w:val="ListParagraph"/>
        <w:numPr>
          <w:ilvl w:val="0"/>
          <w:numId w:val="66"/>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Đúng</w:t>
      </w:r>
      <w:r w:rsidRPr="00956DD4">
        <w:rPr>
          <w:rFonts w:ascii="Times New Roman" w:hAnsi="Times New Roman" w:cs="Times New Roman"/>
          <w:sz w:val="28"/>
          <w:szCs w:val="28"/>
        </w:rPr>
        <w:tab/>
        <w:t xml:space="preserve">B. </w:t>
      </w:r>
      <w:r w:rsidRPr="00956DD4">
        <w:rPr>
          <w:rFonts w:ascii="Times New Roman" w:hAnsi="Times New Roman" w:cs="Times New Roman"/>
          <w:sz w:val="28"/>
          <w:szCs w:val="28"/>
          <w:highlight w:val="yellow"/>
        </w:rPr>
        <w:t>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Không có tăng huyết áp nặng</w:t>
      </w:r>
    </w:p>
    <w:p w:rsidR="0045042D" w:rsidRPr="00956DD4" w:rsidRDefault="0045042D" w:rsidP="00956DD4">
      <w:pPr>
        <w:pStyle w:val="ListParagraph"/>
        <w:numPr>
          <w:ilvl w:val="0"/>
          <w:numId w:val="67"/>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Tăng áp lực động mạch phổi nhẹ</w:t>
      </w:r>
    </w:p>
    <w:p w:rsidR="0045042D" w:rsidRPr="00956DD4" w:rsidRDefault="0045042D" w:rsidP="00956DD4">
      <w:pPr>
        <w:pStyle w:val="ListParagraph"/>
        <w:numPr>
          <w:ilvl w:val="0"/>
          <w:numId w:val="68"/>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Đúng</w:t>
      </w:r>
      <w:r w:rsidRPr="00956DD4">
        <w:rPr>
          <w:rFonts w:ascii="Times New Roman" w:hAnsi="Times New Roman" w:cs="Times New Roman"/>
          <w:sz w:val="28"/>
          <w:szCs w:val="28"/>
        </w:rPr>
        <w:tab/>
        <w:t xml:space="preserve">B. </w:t>
      </w:r>
      <w:r w:rsidRPr="00956DD4">
        <w:rPr>
          <w:rFonts w:ascii="Times New Roman" w:hAnsi="Times New Roman" w:cs="Times New Roman"/>
          <w:sz w:val="28"/>
          <w:szCs w:val="28"/>
          <w:highlight w:val="yellow"/>
        </w:rPr>
        <w:t>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Câu 2: Đo lại mật độ xương sau điều trị loãng xương sau ít nhất:</w:t>
      </w:r>
    </w:p>
    <w:p w:rsidR="0045042D" w:rsidRPr="00956DD4" w:rsidRDefault="0045042D" w:rsidP="00956DD4">
      <w:pPr>
        <w:pStyle w:val="ListParagraph"/>
        <w:numPr>
          <w:ilvl w:val="0"/>
          <w:numId w:val="69"/>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3: Thuốc thuộc nhóm biphosphonat (p214)</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Foxamax</w:t>
      </w:r>
    </w:p>
    <w:p w:rsidR="0045042D" w:rsidRPr="00956DD4" w:rsidRDefault="0045042D" w:rsidP="00956DD4">
      <w:pPr>
        <w:pStyle w:val="ListParagraph"/>
        <w:numPr>
          <w:ilvl w:val="0"/>
          <w:numId w:val="70"/>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Actonel</w:t>
      </w:r>
    </w:p>
    <w:p w:rsidR="0045042D" w:rsidRPr="00956DD4" w:rsidRDefault="0045042D" w:rsidP="00956DD4">
      <w:pPr>
        <w:pStyle w:val="ListParagraph"/>
        <w:numPr>
          <w:ilvl w:val="0"/>
          <w:numId w:val="71"/>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Drofen</w:t>
      </w:r>
    </w:p>
    <w:p w:rsidR="0045042D" w:rsidRPr="00956DD4" w:rsidRDefault="0045042D" w:rsidP="00956DD4">
      <w:pPr>
        <w:pStyle w:val="ListParagraph"/>
        <w:numPr>
          <w:ilvl w:val="0"/>
          <w:numId w:val="72"/>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Aclasta</w:t>
      </w:r>
    </w:p>
    <w:p w:rsidR="0045042D" w:rsidRPr="00956DD4" w:rsidRDefault="0045042D" w:rsidP="00956DD4">
      <w:pPr>
        <w:pStyle w:val="ListParagraph"/>
        <w:numPr>
          <w:ilvl w:val="0"/>
          <w:numId w:val="73"/>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4: Thời điểm uống Ca và vit D tốt nhất: (???)</w:t>
      </w:r>
    </w:p>
    <w:p w:rsidR="0045042D" w:rsidRPr="00956DD4" w:rsidRDefault="0045042D" w:rsidP="00956DD4">
      <w:pPr>
        <w:pStyle w:val="ListParagraph"/>
        <w:numPr>
          <w:ilvl w:val="0"/>
          <w:numId w:val="74"/>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Sáng và tối</w:t>
      </w:r>
    </w:p>
    <w:p w:rsidR="0045042D" w:rsidRPr="00956DD4" w:rsidRDefault="0045042D" w:rsidP="00956DD4">
      <w:pPr>
        <w:pStyle w:val="ListParagraph"/>
        <w:numPr>
          <w:ilvl w:val="0"/>
          <w:numId w:val="74"/>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Trưa và tối</w:t>
      </w:r>
    </w:p>
    <w:p w:rsidR="0045042D" w:rsidRPr="00956DD4" w:rsidRDefault="0045042D" w:rsidP="00956DD4">
      <w:pPr>
        <w:pStyle w:val="ListParagraph"/>
        <w:numPr>
          <w:ilvl w:val="0"/>
          <w:numId w:val="74"/>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Sáng và trưa</w:t>
      </w:r>
    </w:p>
    <w:p w:rsidR="0045042D" w:rsidRPr="00956DD4" w:rsidRDefault="0045042D" w:rsidP="00956DD4">
      <w:pPr>
        <w:pStyle w:val="ListParagraph"/>
        <w:numPr>
          <w:ilvl w:val="0"/>
          <w:numId w:val="74"/>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lastRenderedPageBreak/>
        <w:t>Bất kì lúc nào</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5: thuốc điều trị đau thắt lưng cơ học? (275)</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Thuốc NSAIDs: diclofenac, meloxicam, celecoxib., etoricoxib</w:t>
      </w:r>
    </w:p>
    <w:p w:rsidR="0045042D" w:rsidRPr="00956DD4" w:rsidRDefault="0045042D" w:rsidP="00956DD4">
      <w:pPr>
        <w:pStyle w:val="ListParagraph"/>
        <w:numPr>
          <w:ilvl w:val="0"/>
          <w:numId w:val="75"/>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Thuốc giảm đau: paracetamol, tylenol, codein, tramadol</w:t>
      </w:r>
    </w:p>
    <w:p w:rsidR="0045042D" w:rsidRPr="00956DD4" w:rsidRDefault="0045042D" w:rsidP="00956DD4">
      <w:pPr>
        <w:pStyle w:val="ListParagraph"/>
        <w:numPr>
          <w:ilvl w:val="0"/>
          <w:numId w:val="76"/>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Morphin</w:t>
      </w:r>
    </w:p>
    <w:p w:rsidR="0045042D" w:rsidRPr="00956DD4" w:rsidRDefault="0045042D" w:rsidP="00956DD4">
      <w:pPr>
        <w:pStyle w:val="ListParagraph"/>
        <w:numPr>
          <w:ilvl w:val="0"/>
          <w:numId w:val="77"/>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Đúng</w:t>
      </w:r>
      <w:r w:rsidRPr="00956DD4">
        <w:rPr>
          <w:rFonts w:ascii="Times New Roman" w:hAnsi="Times New Roman" w:cs="Times New Roman"/>
          <w:sz w:val="28"/>
          <w:szCs w:val="28"/>
        </w:rPr>
        <w:tab/>
        <w:t xml:space="preserve">B. </w:t>
      </w:r>
      <w:r w:rsidRPr="00956DD4">
        <w:rPr>
          <w:rFonts w:ascii="Times New Roman" w:hAnsi="Times New Roman" w:cs="Times New Roman"/>
          <w:sz w:val="28"/>
          <w:szCs w:val="28"/>
          <w:highlight w:val="yellow"/>
        </w:rPr>
        <w:t>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Giãn cơ: thocochicosid, eperison, tolperison</w:t>
      </w:r>
    </w:p>
    <w:p w:rsidR="0045042D" w:rsidRPr="00956DD4" w:rsidRDefault="0045042D" w:rsidP="00956DD4">
      <w:pPr>
        <w:pStyle w:val="ListParagraph"/>
        <w:numPr>
          <w:ilvl w:val="0"/>
          <w:numId w:val="78"/>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6: Đau vùng thắt lưng triệu chứng gặp trong các trường hợp sau, trừ: (266) ?</w:t>
      </w:r>
    </w:p>
    <w:p w:rsidR="0045042D" w:rsidRPr="00956DD4" w:rsidRDefault="0045042D" w:rsidP="00956DD4">
      <w:pPr>
        <w:pStyle w:val="ListParagraph"/>
        <w:spacing w:after="0" w:line="276" w:lineRule="auto"/>
        <w:ind w:left="1080"/>
        <w:rPr>
          <w:rFonts w:ascii="Times New Roman" w:hAnsi="Times New Roman" w:cs="Times New Roman"/>
          <w:sz w:val="28"/>
          <w:szCs w:val="28"/>
        </w:rPr>
      </w:pPr>
      <w:r w:rsidRPr="00956DD4">
        <w:rPr>
          <w:rFonts w:ascii="Times New Roman" w:hAnsi="Times New Roman" w:cs="Times New Roman"/>
          <w:sz w:val="28"/>
          <w:szCs w:val="28"/>
        </w:rPr>
        <w:t>A</w:t>
      </w:r>
      <w:r w:rsidRPr="00956DD4">
        <w:rPr>
          <w:rFonts w:ascii="Times New Roman" w:hAnsi="Times New Roman" w:cs="Times New Roman"/>
          <w:sz w:val="28"/>
          <w:szCs w:val="28"/>
          <w:highlight w:val="yellow"/>
        </w:rPr>
        <w:t>. gù vẹo cột sống</w:t>
      </w:r>
    </w:p>
    <w:p w:rsidR="0045042D" w:rsidRPr="00956DD4" w:rsidRDefault="0045042D" w:rsidP="00956DD4">
      <w:pPr>
        <w:pStyle w:val="ListParagraph"/>
        <w:numPr>
          <w:ilvl w:val="0"/>
          <w:numId w:val="78"/>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Viêm cột sống dính khớp</w:t>
      </w:r>
    </w:p>
    <w:p w:rsidR="0045042D" w:rsidRPr="00956DD4" w:rsidRDefault="0045042D" w:rsidP="00956DD4">
      <w:pPr>
        <w:pStyle w:val="ListParagraph"/>
        <w:numPr>
          <w:ilvl w:val="0"/>
          <w:numId w:val="78"/>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Viêm khớp cùng chậu nhiễm khuẩn</w:t>
      </w:r>
    </w:p>
    <w:p w:rsidR="0045042D" w:rsidRPr="00956DD4" w:rsidRDefault="0045042D" w:rsidP="00956DD4">
      <w:pPr>
        <w:pStyle w:val="ListParagraph"/>
        <w:numPr>
          <w:ilvl w:val="0"/>
          <w:numId w:val="78"/>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Đa u tủy xương</w:t>
      </w:r>
      <w:r w:rsidRPr="00956DD4">
        <w:rPr>
          <w:rFonts w:ascii="Times New Roman" w:hAnsi="Times New Roman" w:cs="Times New Roman"/>
          <w:sz w:val="28"/>
          <w:szCs w:val="28"/>
        </w:rPr>
        <w:br/>
        <w:t>*Gù vẹo cột sống thuộc nguyên nhân cơ học</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7: bệnh hệ thống gồm các thứ sau, trừ:</w:t>
      </w:r>
    </w:p>
    <w:p w:rsidR="0045042D" w:rsidRPr="00956DD4" w:rsidRDefault="0045042D" w:rsidP="00956DD4">
      <w:pPr>
        <w:pStyle w:val="ListParagraph"/>
        <w:numPr>
          <w:ilvl w:val="0"/>
          <w:numId w:val="79"/>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Gout</w:t>
      </w:r>
    </w:p>
    <w:p w:rsidR="0045042D" w:rsidRPr="00956DD4" w:rsidRDefault="0045042D" w:rsidP="00956DD4">
      <w:pPr>
        <w:pStyle w:val="ListParagraph"/>
        <w:numPr>
          <w:ilvl w:val="0"/>
          <w:numId w:val="79"/>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SLE</w:t>
      </w:r>
    </w:p>
    <w:p w:rsidR="0045042D" w:rsidRPr="00956DD4" w:rsidRDefault="0045042D" w:rsidP="00956DD4">
      <w:pPr>
        <w:pStyle w:val="ListParagraph"/>
        <w:numPr>
          <w:ilvl w:val="0"/>
          <w:numId w:val="79"/>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Viêm khớp dạng thấp</w:t>
      </w:r>
    </w:p>
    <w:p w:rsidR="0045042D" w:rsidRPr="00956DD4" w:rsidRDefault="0045042D" w:rsidP="00956DD4">
      <w:pPr>
        <w:pStyle w:val="ListParagraph"/>
        <w:numPr>
          <w:ilvl w:val="0"/>
          <w:numId w:val="79"/>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Viêm cột sống dính khớp</w:t>
      </w:r>
    </w:p>
    <w:p w:rsidR="0045042D" w:rsidRPr="00956DD4" w:rsidRDefault="0045042D" w:rsidP="00956DD4">
      <w:pPr>
        <w:pStyle w:val="ListParagraph"/>
        <w:numPr>
          <w:ilvl w:val="0"/>
          <w:numId w:val="79"/>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Sarcoidois</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8: Đặc điểm tổn thương S1(265)</w:t>
      </w:r>
    </w:p>
    <w:p w:rsidR="0045042D" w:rsidRPr="00956DD4" w:rsidRDefault="0045042D" w:rsidP="00956DD4">
      <w:pPr>
        <w:pStyle w:val="ListParagraph"/>
        <w:numPr>
          <w:ilvl w:val="0"/>
          <w:numId w:val="80"/>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Phản xạ gót giảm hoặc mất, cảm giác giảm hoặc mất phía ngón út, khong đi được bằng mũi chân, teo cơ bắp cẳng chân, cơ gan bàn chân</w:t>
      </w:r>
    </w:p>
    <w:p w:rsidR="0045042D" w:rsidRPr="00956DD4" w:rsidRDefault="0045042D" w:rsidP="00956DD4">
      <w:pPr>
        <w:pStyle w:val="ListParagraph"/>
        <w:numPr>
          <w:ilvl w:val="0"/>
          <w:numId w:val="80"/>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Đau lan xuống mặt sau đùi, mặt sau cẳng chân, lan về phía gân Achille, tới mắt cá ngoài, tận hết ở gan chân hoặc bờ ngoài gan chân, phía ngón chân út</w:t>
      </w:r>
    </w:p>
    <w:p w:rsidR="0045042D" w:rsidRPr="00956DD4" w:rsidRDefault="0045042D" w:rsidP="00956DD4">
      <w:pPr>
        <w:pStyle w:val="ListParagraph"/>
        <w:numPr>
          <w:ilvl w:val="0"/>
          <w:numId w:val="80"/>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Đau lan xuống mông, về phía sau ngoài đùi, phần trước ngoài cẳng chân, vượt qua trước mắt cá ngoài rồi tới mu chân, tận hết ở ngón chân cái</w:t>
      </w:r>
    </w:p>
    <w:p w:rsidR="0045042D" w:rsidRPr="00956DD4" w:rsidRDefault="0045042D" w:rsidP="00956DD4">
      <w:pPr>
        <w:pStyle w:val="ListParagraph"/>
        <w:numPr>
          <w:ilvl w:val="0"/>
          <w:numId w:val="80"/>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Đau tăng bởi một gắng sức dù rất nhỏ, khi bệnh nhân định vận động, ho, rặn do tăng sự chèn ép của đĩa đệm bởi sự co cơ và áp lực trong màng cứng</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CHƯƠNG 7 NỘI TIẾT</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1: Chống chỉ định Metformin: (348)</w:t>
      </w:r>
    </w:p>
    <w:p w:rsidR="0045042D" w:rsidRPr="00956DD4" w:rsidRDefault="0045042D" w:rsidP="00956DD4">
      <w:pPr>
        <w:pStyle w:val="ListParagraph"/>
        <w:numPr>
          <w:ilvl w:val="0"/>
          <w:numId w:val="81"/>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Typ</w:t>
      </w:r>
      <w:r w:rsidRPr="00956DD4">
        <w:rPr>
          <w:rFonts w:ascii="Times New Roman" w:hAnsi="Times New Roman" w:cs="Times New Roman"/>
          <w:sz w:val="28"/>
          <w:szCs w:val="28"/>
        </w:rPr>
        <w:t xml:space="preserve"> 1</w:t>
      </w:r>
    </w:p>
    <w:p w:rsidR="0045042D" w:rsidRPr="00956DD4" w:rsidRDefault="0045042D" w:rsidP="00956DD4">
      <w:pPr>
        <w:pStyle w:val="ListParagraph"/>
        <w:numPr>
          <w:ilvl w:val="0"/>
          <w:numId w:val="81"/>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Typ 2</w:t>
      </w:r>
    </w:p>
    <w:p w:rsidR="0045042D" w:rsidRPr="00956DD4" w:rsidRDefault="0045042D" w:rsidP="00956DD4">
      <w:pPr>
        <w:pStyle w:val="ListParagraph"/>
        <w:numPr>
          <w:ilvl w:val="0"/>
          <w:numId w:val="81"/>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lastRenderedPageBreak/>
        <w:t>Typ 2 béo phì</w:t>
      </w:r>
    </w:p>
    <w:p w:rsidR="0045042D" w:rsidRPr="00956DD4" w:rsidRDefault="0045042D" w:rsidP="00956DD4">
      <w:pPr>
        <w:pStyle w:val="ListParagraph"/>
        <w:numPr>
          <w:ilvl w:val="0"/>
          <w:numId w:val="81"/>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Typ 2 thừa cân</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2: Chống chỉ định vận động trong đái tháo đường (?) đói? (348)</w:t>
      </w:r>
    </w:p>
    <w:p w:rsidR="0045042D" w:rsidRPr="00482C37" w:rsidRDefault="0045042D" w:rsidP="00956DD4">
      <w:pPr>
        <w:pStyle w:val="ListParagraph"/>
        <w:numPr>
          <w:ilvl w:val="0"/>
          <w:numId w:val="82"/>
        </w:numPr>
        <w:spacing w:after="0" w:line="276" w:lineRule="auto"/>
        <w:rPr>
          <w:rFonts w:ascii="Times New Roman" w:hAnsi="Times New Roman" w:cs="Times New Roman"/>
          <w:sz w:val="28"/>
          <w:szCs w:val="28"/>
        </w:rPr>
      </w:pPr>
      <w:r w:rsidRPr="00482C37">
        <w:rPr>
          <w:rFonts w:ascii="Times New Roman" w:hAnsi="Times New Roman" w:cs="Times New Roman"/>
          <w:sz w:val="28"/>
          <w:szCs w:val="28"/>
        </w:rPr>
        <w:t>Glu&gt; 14,5 + ceton niệu</w:t>
      </w:r>
    </w:p>
    <w:p w:rsidR="0045042D" w:rsidRPr="00956DD4" w:rsidRDefault="0045042D" w:rsidP="00956DD4">
      <w:pPr>
        <w:pStyle w:val="ListParagraph"/>
        <w:numPr>
          <w:ilvl w:val="0"/>
          <w:numId w:val="82"/>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Glu &gt; 16,5</w:t>
      </w:r>
    </w:p>
    <w:p w:rsidR="0045042D" w:rsidRPr="00956DD4" w:rsidRDefault="0045042D" w:rsidP="00956DD4">
      <w:pPr>
        <w:pStyle w:val="ListParagraph"/>
        <w:numPr>
          <w:ilvl w:val="0"/>
          <w:numId w:val="82"/>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Cân nặng bình thường</w:t>
      </w:r>
    </w:p>
    <w:p w:rsidR="0045042D" w:rsidRPr="00482C37" w:rsidRDefault="0045042D" w:rsidP="00956DD4">
      <w:pPr>
        <w:pStyle w:val="ListParagraph"/>
        <w:numPr>
          <w:ilvl w:val="0"/>
          <w:numId w:val="82"/>
        </w:numPr>
        <w:spacing w:after="0" w:line="276" w:lineRule="auto"/>
        <w:rPr>
          <w:rFonts w:ascii="Times New Roman" w:hAnsi="Times New Roman" w:cs="Times New Roman"/>
          <w:sz w:val="28"/>
          <w:szCs w:val="28"/>
          <w:highlight w:val="yellow"/>
        </w:rPr>
      </w:pPr>
      <w:r w:rsidRPr="00482C37">
        <w:rPr>
          <w:rFonts w:ascii="Times New Roman" w:hAnsi="Times New Roman" w:cs="Times New Roman"/>
          <w:sz w:val="28"/>
          <w:szCs w:val="28"/>
          <w:highlight w:val="yellow"/>
        </w:rPr>
        <w:t>Cả A và B</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3 mục tiêu HbA1c trong điều trị đái tháo đường không mang thai theo ADA 2012 là: (343 2010)</w:t>
      </w:r>
    </w:p>
    <w:p w:rsidR="0045042D" w:rsidRPr="00956DD4" w:rsidRDefault="0045042D" w:rsidP="00956DD4">
      <w:pPr>
        <w:pStyle w:val="ListParagraph"/>
        <w:numPr>
          <w:ilvl w:val="0"/>
          <w:numId w:val="83"/>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Tùy bệnh nhân , hầu hết &lt; 7%</w:t>
      </w:r>
    </w:p>
    <w:p w:rsidR="0045042D" w:rsidRPr="00956DD4" w:rsidRDefault="0045042D" w:rsidP="00956DD4">
      <w:pPr>
        <w:pStyle w:val="ListParagraph"/>
        <w:numPr>
          <w:ilvl w:val="0"/>
          <w:numId w:val="83"/>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&lt;7,5%</w:t>
      </w:r>
    </w:p>
    <w:p w:rsidR="0045042D" w:rsidRPr="00956DD4" w:rsidRDefault="0045042D" w:rsidP="00956DD4">
      <w:pPr>
        <w:pStyle w:val="ListParagraph"/>
        <w:numPr>
          <w:ilvl w:val="0"/>
          <w:numId w:val="83"/>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&lt;8%</w:t>
      </w:r>
    </w:p>
    <w:p w:rsidR="0045042D" w:rsidRPr="00956DD4" w:rsidRDefault="0045042D" w:rsidP="00956DD4">
      <w:pPr>
        <w:pStyle w:val="ListParagraph"/>
        <w:numPr>
          <w:ilvl w:val="0"/>
          <w:numId w:val="83"/>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&lt;6.5%</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4: nguyên nhân hội chứng cushing thứ phát (357)</w:t>
      </w:r>
    </w:p>
    <w:p w:rsidR="0045042D" w:rsidRPr="00956DD4" w:rsidRDefault="0045042D" w:rsidP="00956DD4">
      <w:pPr>
        <w:pStyle w:val="ListParagraph"/>
        <w:numPr>
          <w:ilvl w:val="0"/>
          <w:numId w:val="84"/>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Suy thùy sau tuyến yên</w:t>
      </w:r>
    </w:p>
    <w:p w:rsidR="0045042D" w:rsidRPr="00956DD4" w:rsidRDefault="0045042D" w:rsidP="00956DD4">
      <w:pPr>
        <w:pStyle w:val="ListParagraph"/>
        <w:numPr>
          <w:ilvl w:val="0"/>
          <w:numId w:val="84"/>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Dùng thuốc glucocorticoid</w:t>
      </w:r>
    </w:p>
    <w:p w:rsidR="0045042D" w:rsidRPr="00956DD4" w:rsidRDefault="0045042D" w:rsidP="00956DD4">
      <w:pPr>
        <w:pStyle w:val="ListParagraph"/>
        <w:numPr>
          <w:ilvl w:val="0"/>
          <w:numId w:val="84"/>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Tăng tiết ACTH</w:t>
      </w:r>
    </w:p>
    <w:p w:rsidR="0045042D" w:rsidRPr="00956DD4" w:rsidRDefault="0045042D" w:rsidP="00956DD4">
      <w:pPr>
        <w:pStyle w:val="ListParagraph"/>
        <w:numPr>
          <w:ilvl w:val="0"/>
          <w:numId w:val="84"/>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Cả A và B</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5: xét nghiệm chẩn đoán nguyên nhân hội chứng cushing(362 363)</w:t>
      </w:r>
    </w:p>
    <w:p w:rsidR="0045042D" w:rsidRPr="00956DD4" w:rsidRDefault="0045042D" w:rsidP="00956DD4">
      <w:pPr>
        <w:pStyle w:val="ListParagraph"/>
        <w:numPr>
          <w:ilvl w:val="0"/>
          <w:numId w:val="85"/>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Dexa liều cao 2 ngày</w:t>
      </w:r>
    </w:p>
    <w:p w:rsidR="0045042D" w:rsidRPr="00956DD4" w:rsidRDefault="0045042D" w:rsidP="00956DD4">
      <w:pPr>
        <w:pStyle w:val="ListParagraph"/>
        <w:numPr>
          <w:ilvl w:val="0"/>
          <w:numId w:val="85"/>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Dexa 1mg qua đêm</w:t>
      </w:r>
    </w:p>
    <w:p w:rsidR="0045042D" w:rsidRPr="00956DD4" w:rsidRDefault="0045042D" w:rsidP="00956DD4">
      <w:pPr>
        <w:pStyle w:val="ListParagraph"/>
        <w:numPr>
          <w:ilvl w:val="0"/>
          <w:numId w:val="85"/>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AcTH</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6: cận lâm sàng chẩn đoán nguyên nhân suy thượng thận mạn (373 374)</w:t>
      </w:r>
    </w:p>
    <w:p w:rsidR="0045042D" w:rsidRPr="00956DD4" w:rsidRDefault="0045042D" w:rsidP="00956DD4">
      <w:pPr>
        <w:pStyle w:val="ListParagraph"/>
        <w:numPr>
          <w:ilvl w:val="0"/>
          <w:numId w:val="86"/>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Chụp MRI hố yên</w:t>
      </w:r>
    </w:p>
    <w:p w:rsidR="0045042D" w:rsidRPr="00956DD4" w:rsidRDefault="0045042D" w:rsidP="00956DD4">
      <w:pPr>
        <w:pStyle w:val="ListParagraph"/>
        <w:numPr>
          <w:ilvl w:val="0"/>
          <w:numId w:val="86"/>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Test synathen nhanh</w:t>
      </w:r>
    </w:p>
    <w:p w:rsidR="0045042D" w:rsidRPr="00956DD4" w:rsidRDefault="0045042D" w:rsidP="00956DD4">
      <w:pPr>
        <w:pStyle w:val="ListParagraph"/>
        <w:numPr>
          <w:ilvl w:val="0"/>
          <w:numId w:val="86"/>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Test synathen chậm</w:t>
      </w:r>
    </w:p>
    <w:p w:rsidR="0045042D" w:rsidRPr="00956DD4" w:rsidRDefault="0045042D" w:rsidP="00956DD4">
      <w:pPr>
        <w:pStyle w:val="ListParagraph"/>
        <w:numPr>
          <w:ilvl w:val="0"/>
          <w:numId w:val="86"/>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ACTH</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7: Điều trị suy thượng thận mạn (377 378)</w:t>
      </w:r>
    </w:p>
    <w:p w:rsidR="0045042D" w:rsidRPr="00645D90" w:rsidRDefault="0045042D" w:rsidP="00956DD4">
      <w:pPr>
        <w:pStyle w:val="ListParagraph"/>
        <w:numPr>
          <w:ilvl w:val="0"/>
          <w:numId w:val="87"/>
        </w:numPr>
        <w:spacing w:after="0" w:line="276" w:lineRule="auto"/>
        <w:rPr>
          <w:rFonts w:ascii="Times New Roman" w:hAnsi="Times New Roman" w:cs="Times New Roman"/>
          <w:sz w:val="28"/>
          <w:szCs w:val="28"/>
          <w:highlight w:val="yellow"/>
        </w:rPr>
      </w:pPr>
      <w:r w:rsidRPr="00645D90">
        <w:rPr>
          <w:rFonts w:ascii="Times New Roman" w:hAnsi="Times New Roman" w:cs="Times New Roman"/>
          <w:sz w:val="28"/>
          <w:szCs w:val="28"/>
          <w:highlight w:val="yellow"/>
        </w:rPr>
        <w:t>Bắt buộc thay thế glucocorticoid</w:t>
      </w:r>
    </w:p>
    <w:p w:rsidR="0045042D" w:rsidRPr="00645D90" w:rsidRDefault="0045042D" w:rsidP="00956DD4">
      <w:pPr>
        <w:pStyle w:val="ListParagraph"/>
        <w:numPr>
          <w:ilvl w:val="0"/>
          <w:numId w:val="87"/>
        </w:numPr>
        <w:spacing w:after="0" w:line="276" w:lineRule="auto"/>
        <w:rPr>
          <w:rFonts w:ascii="Times New Roman" w:hAnsi="Times New Roman" w:cs="Times New Roman"/>
          <w:sz w:val="28"/>
          <w:szCs w:val="28"/>
        </w:rPr>
      </w:pPr>
      <w:r w:rsidRPr="00645D90">
        <w:rPr>
          <w:rFonts w:ascii="Times New Roman" w:hAnsi="Times New Roman" w:cs="Times New Roman"/>
          <w:sz w:val="28"/>
          <w:szCs w:val="28"/>
        </w:rPr>
        <w:t>Hầu hết thay thế mineral corticoid</w:t>
      </w:r>
    </w:p>
    <w:p w:rsidR="0045042D" w:rsidRPr="00956DD4" w:rsidRDefault="0045042D" w:rsidP="00956DD4">
      <w:pPr>
        <w:pStyle w:val="ListParagraph"/>
        <w:numPr>
          <w:ilvl w:val="0"/>
          <w:numId w:val="87"/>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Chỉ cần bù nước, điện giải</w:t>
      </w:r>
    </w:p>
    <w:p w:rsidR="0045042D" w:rsidRPr="00956DD4" w:rsidRDefault="0045042D" w:rsidP="00956DD4">
      <w:pPr>
        <w:pStyle w:val="ListParagraph"/>
        <w:numPr>
          <w:ilvl w:val="0"/>
          <w:numId w:val="87"/>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Khi bị nhiễm khuẩn không cần chỉnh liều</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HUYẾT HỌC</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1: Mục đích truyền hồng cầu, trừ:</w:t>
      </w:r>
    </w:p>
    <w:p w:rsidR="0045042D" w:rsidRPr="00956DD4" w:rsidRDefault="0045042D" w:rsidP="00956DD4">
      <w:pPr>
        <w:pStyle w:val="ListParagraph"/>
        <w:numPr>
          <w:ilvl w:val="0"/>
          <w:numId w:val="88"/>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Tăng vận chuyển oxy</w:t>
      </w:r>
    </w:p>
    <w:p w:rsidR="0045042D" w:rsidRPr="00956DD4" w:rsidRDefault="0045042D" w:rsidP="00956DD4">
      <w:pPr>
        <w:pStyle w:val="ListParagraph"/>
        <w:numPr>
          <w:ilvl w:val="0"/>
          <w:numId w:val="88"/>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lastRenderedPageBreak/>
        <w:t>Tăng thể tích tuần hoàn</w:t>
      </w:r>
    </w:p>
    <w:p w:rsidR="0045042D" w:rsidRPr="00956DD4" w:rsidRDefault="0045042D" w:rsidP="00956DD4">
      <w:pPr>
        <w:pStyle w:val="ListParagraph"/>
        <w:numPr>
          <w:ilvl w:val="0"/>
          <w:numId w:val="88"/>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Bù lượng máu thiếu</w:t>
      </w:r>
    </w:p>
    <w:p w:rsidR="0045042D" w:rsidRPr="00956DD4" w:rsidRDefault="0045042D" w:rsidP="00956DD4">
      <w:pPr>
        <w:pStyle w:val="ListParagraph"/>
        <w:numPr>
          <w:ilvl w:val="0"/>
          <w:numId w:val="88"/>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Điều chỉnh rối loạn đông máu</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Câu 2: truyền máu toàn phần khi: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Sản ngoại khoa?</w:t>
      </w:r>
    </w:p>
    <w:p w:rsidR="0045042D" w:rsidRPr="00956DD4" w:rsidRDefault="0045042D" w:rsidP="00956DD4">
      <w:pPr>
        <w:pStyle w:val="ListParagraph"/>
        <w:numPr>
          <w:ilvl w:val="0"/>
          <w:numId w:val="89"/>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Thiếu máu tan máu</w:t>
      </w:r>
    </w:p>
    <w:p w:rsidR="0045042D" w:rsidRPr="00956DD4" w:rsidRDefault="0045042D" w:rsidP="00956DD4">
      <w:pPr>
        <w:pStyle w:val="ListParagraph"/>
        <w:numPr>
          <w:ilvl w:val="0"/>
          <w:numId w:val="90"/>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Câu 3: LXM kinh, bất thường nhiễm sắc thể nào? NST Philadelphia (NST Ph) là kết quả của chuyển đoạn t(9;22)(q34;q11) giữa nhánh dài NST số 9 và nhiễm sắc thể số 22</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4: LXM kinh giai đoạn chuyển cấp tiên lượng thế nào? (464)</w:t>
      </w:r>
    </w:p>
    <w:p w:rsidR="0045042D" w:rsidRPr="00956DD4" w:rsidRDefault="0045042D" w:rsidP="00956DD4">
      <w:pPr>
        <w:pStyle w:val="ListParagraph"/>
        <w:numPr>
          <w:ilvl w:val="0"/>
          <w:numId w:val="91"/>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Tiên lượng tốt, có thể điều trị khỏi</w:t>
      </w:r>
    </w:p>
    <w:p w:rsidR="0045042D" w:rsidRPr="00956DD4" w:rsidRDefault="0045042D" w:rsidP="00956DD4">
      <w:pPr>
        <w:pStyle w:val="ListParagraph"/>
        <w:numPr>
          <w:ilvl w:val="0"/>
          <w:numId w:val="91"/>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Tiên lượng trung bình, thời gian sống thêm 5 năm đến 10 năm</w:t>
      </w:r>
    </w:p>
    <w:p w:rsidR="0045042D" w:rsidRPr="00956DD4" w:rsidRDefault="0045042D" w:rsidP="00956DD4">
      <w:pPr>
        <w:pStyle w:val="ListParagraph"/>
        <w:numPr>
          <w:ilvl w:val="0"/>
          <w:numId w:val="91"/>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Tiên lượng rất xấu, thời gian sống thêm ngắn (trung bình 3 tháng đến 2 năm)</w:t>
      </w:r>
    </w:p>
    <w:p w:rsidR="0045042D" w:rsidRPr="00956DD4" w:rsidRDefault="0045042D" w:rsidP="00956DD4">
      <w:pPr>
        <w:pStyle w:val="ListParagraph"/>
        <w:numPr>
          <w:ilvl w:val="0"/>
          <w:numId w:val="91"/>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Tiên lượng phụ thuộc việc có được hóa trị liệu tích cực không, nếu được điều trị có thể tiến triển về lại LXM kinh</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5: Xét nghiệm trong LXM tủy cấp (455)</w:t>
      </w:r>
    </w:p>
    <w:p w:rsidR="0045042D" w:rsidRPr="00956DD4" w:rsidRDefault="0045042D" w:rsidP="00956DD4">
      <w:pPr>
        <w:pStyle w:val="ListParagraph"/>
        <w:numPr>
          <w:ilvl w:val="0"/>
          <w:numId w:val="92"/>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PAS và Sudan đen cùng +</w:t>
      </w:r>
    </w:p>
    <w:p w:rsidR="0045042D" w:rsidRPr="00956DD4" w:rsidRDefault="0045042D" w:rsidP="00956DD4">
      <w:pPr>
        <w:pStyle w:val="ListParagraph"/>
        <w:numPr>
          <w:ilvl w:val="0"/>
          <w:numId w:val="92"/>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PAS và Sudan đen cùng –</w:t>
      </w:r>
    </w:p>
    <w:p w:rsidR="0045042D" w:rsidRPr="00956DD4" w:rsidRDefault="0045042D" w:rsidP="00956DD4">
      <w:pPr>
        <w:pStyle w:val="ListParagraph"/>
        <w:numPr>
          <w:ilvl w:val="0"/>
          <w:numId w:val="92"/>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PAS + còn Sudan đen –</w:t>
      </w:r>
    </w:p>
    <w:p w:rsidR="0045042D" w:rsidRPr="00956DD4" w:rsidRDefault="0045042D" w:rsidP="00956DD4">
      <w:pPr>
        <w:pStyle w:val="ListParagraph"/>
        <w:numPr>
          <w:ilvl w:val="0"/>
          <w:numId w:val="92"/>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PAS – còn Sudan đen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6: LXM kinh giai đoạn mạn tính điều trị tốt nhất là: (465)</w:t>
      </w:r>
    </w:p>
    <w:p w:rsidR="0045042D" w:rsidRPr="00956DD4" w:rsidRDefault="0045042D" w:rsidP="00956DD4">
      <w:pPr>
        <w:pStyle w:val="ListParagraph"/>
        <w:numPr>
          <w:ilvl w:val="0"/>
          <w:numId w:val="93"/>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Thuốc tyrosin kinase</w:t>
      </w:r>
    </w:p>
    <w:p w:rsidR="0045042D" w:rsidRPr="00956DD4" w:rsidRDefault="0045042D" w:rsidP="00956DD4">
      <w:pPr>
        <w:pStyle w:val="ListParagraph"/>
        <w:numPr>
          <w:ilvl w:val="0"/>
          <w:numId w:val="93"/>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Ghép tủy đồng loại</w:t>
      </w:r>
    </w:p>
    <w:p w:rsidR="0045042D" w:rsidRPr="00956DD4" w:rsidRDefault="0045042D" w:rsidP="00956DD4">
      <w:pPr>
        <w:pStyle w:val="ListParagraph"/>
        <w:numPr>
          <w:ilvl w:val="0"/>
          <w:numId w:val="93"/>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Ghép tủy tự thân</w:t>
      </w:r>
    </w:p>
    <w:p w:rsidR="0045042D" w:rsidRPr="00956DD4" w:rsidRDefault="0045042D" w:rsidP="00956DD4">
      <w:pPr>
        <w:pStyle w:val="ListParagraph"/>
        <w:numPr>
          <w:ilvl w:val="0"/>
          <w:numId w:val="93"/>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Cả 3</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7: thuốc thường điều trị ULPKH (485)</w:t>
      </w:r>
    </w:p>
    <w:p w:rsidR="0045042D" w:rsidRPr="00956DD4" w:rsidRDefault="0045042D" w:rsidP="00956DD4">
      <w:pPr>
        <w:pStyle w:val="ListParagraph"/>
        <w:numPr>
          <w:ilvl w:val="0"/>
          <w:numId w:val="94"/>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CHOP</w:t>
      </w:r>
    </w:p>
    <w:p w:rsidR="0045042D" w:rsidRPr="00956DD4" w:rsidRDefault="0045042D" w:rsidP="00956DD4">
      <w:pPr>
        <w:pStyle w:val="ListParagraph"/>
        <w:numPr>
          <w:ilvl w:val="0"/>
          <w:numId w:val="94"/>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RCHOP</w:t>
      </w:r>
    </w:p>
    <w:p w:rsidR="0045042D" w:rsidRPr="00956DD4" w:rsidRDefault="0045042D" w:rsidP="00956DD4">
      <w:pPr>
        <w:pStyle w:val="ListParagraph"/>
        <w:numPr>
          <w:ilvl w:val="0"/>
          <w:numId w:val="94"/>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COP bleomycin</w:t>
      </w:r>
    </w:p>
    <w:p w:rsidR="0045042D" w:rsidRPr="00956DD4" w:rsidRDefault="0045042D" w:rsidP="00956DD4">
      <w:pPr>
        <w:pStyle w:val="ListParagraph"/>
        <w:numPr>
          <w:ilvl w:val="0"/>
          <w:numId w:val="94"/>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CHOP bleomycin</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8: Triệu chứng trong ULP (481)</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Hạch to</w:t>
      </w:r>
    </w:p>
    <w:p w:rsidR="0045042D" w:rsidRPr="00956DD4" w:rsidRDefault="0045042D" w:rsidP="00956DD4">
      <w:pPr>
        <w:pStyle w:val="ListParagraph"/>
        <w:numPr>
          <w:ilvl w:val="0"/>
          <w:numId w:val="95"/>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lastRenderedPageBreak/>
        <w:t>Ho, khó thở</w:t>
      </w:r>
    </w:p>
    <w:p w:rsidR="0045042D" w:rsidRPr="00956DD4" w:rsidRDefault="0045042D" w:rsidP="00956DD4">
      <w:pPr>
        <w:pStyle w:val="ListParagraph"/>
        <w:numPr>
          <w:ilvl w:val="0"/>
          <w:numId w:val="96"/>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Nuốt nghẹn</w:t>
      </w:r>
    </w:p>
    <w:p w:rsidR="0045042D" w:rsidRPr="00956DD4" w:rsidRDefault="0045042D" w:rsidP="00956DD4">
      <w:pPr>
        <w:pStyle w:val="ListParagraph"/>
        <w:numPr>
          <w:ilvl w:val="0"/>
          <w:numId w:val="97"/>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 Đau bụng</w:t>
      </w:r>
    </w:p>
    <w:p w:rsidR="0045042D" w:rsidRPr="00956DD4" w:rsidRDefault="0045042D" w:rsidP="00956DD4">
      <w:pPr>
        <w:pStyle w:val="ListParagraph"/>
        <w:numPr>
          <w:ilvl w:val="0"/>
          <w:numId w:val="98"/>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Hội chứng trung thất</w:t>
      </w:r>
    </w:p>
    <w:p w:rsidR="0045042D" w:rsidRPr="00956DD4" w:rsidRDefault="0045042D" w:rsidP="00956DD4">
      <w:pPr>
        <w:pStyle w:val="ListParagraph"/>
        <w:numPr>
          <w:ilvl w:val="0"/>
          <w:numId w:val="99"/>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Hội chứng tăng áp lực nội sọ</w:t>
      </w:r>
    </w:p>
    <w:p w:rsidR="0045042D" w:rsidRPr="00956DD4" w:rsidRDefault="0045042D" w:rsidP="00956DD4">
      <w:pPr>
        <w:pStyle w:val="ListParagraph"/>
        <w:numPr>
          <w:ilvl w:val="0"/>
          <w:numId w:val="100"/>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Sốt kéo dài, gầy sút</w:t>
      </w:r>
    </w:p>
    <w:p w:rsidR="0045042D" w:rsidRPr="00956DD4" w:rsidRDefault="0045042D" w:rsidP="00956DD4">
      <w:pPr>
        <w:pStyle w:val="ListParagraph"/>
        <w:numPr>
          <w:ilvl w:val="0"/>
          <w:numId w:val="101"/>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Ra mồ hôi trộm về đêm</w:t>
      </w:r>
    </w:p>
    <w:p w:rsidR="0045042D" w:rsidRPr="00956DD4" w:rsidRDefault="0045042D" w:rsidP="00956DD4">
      <w:pPr>
        <w:pStyle w:val="ListParagraph"/>
        <w:numPr>
          <w:ilvl w:val="0"/>
          <w:numId w:val="102"/>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9: phân loại ULP ác tính theo woking formulation có bao nhiêu thể?</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8; 9 10 </w:t>
      </w:r>
      <w:r w:rsidRPr="00956DD4">
        <w:rPr>
          <w:rFonts w:ascii="Times New Roman" w:hAnsi="Times New Roman" w:cs="Times New Roman"/>
          <w:sz w:val="28"/>
          <w:szCs w:val="28"/>
          <w:highlight w:val="yellow"/>
        </w:rPr>
        <w:t>11</w:t>
      </w:r>
      <w:r w:rsidRPr="00956DD4">
        <w:rPr>
          <w:rFonts w:ascii="Times New Roman" w:hAnsi="Times New Roman" w:cs="Times New Roman"/>
          <w:sz w:val="28"/>
          <w:szCs w:val="28"/>
        </w:rPr>
        <w:t xml:space="preserve">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10: xét nghiệm tủy đồ trong LXM cấp: (452)</w:t>
      </w:r>
    </w:p>
    <w:p w:rsidR="0045042D" w:rsidRPr="00956DD4" w:rsidRDefault="0045042D" w:rsidP="00956DD4">
      <w:pPr>
        <w:pStyle w:val="ListParagraph"/>
        <w:numPr>
          <w:ilvl w:val="0"/>
          <w:numId w:val="103"/>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Gỉam dòng hồng cầu</w:t>
      </w:r>
    </w:p>
    <w:p w:rsidR="0045042D" w:rsidRPr="00956DD4" w:rsidRDefault="0045042D" w:rsidP="00956DD4">
      <w:pPr>
        <w:pStyle w:val="ListParagraph"/>
        <w:numPr>
          <w:ilvl w:val="0"/>
          <w:numId w:val="103"/>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Giảm dòng tiểu cầu</w:t>
      </w:r>
    </w:p>
    <w:p w:rsidR="0045042D" w:rsidRPr="00956DD4" w:rsidRDefault="0045042D" w:rsidP="00956DD4">
      <w:pPr>
        <w:pStyle w:val="ListParagraph"/>
        <w:numPr>
          <w:ilvl w:val="0"/>
          <w:numId w:val="103"/>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Giảm dòng bạch cầu hạt</w:t>
      </w:r>
    </w:p>
    <w:p w:rsidR="0045042D" w:rsidRPr="00956DD4" w:rsidRDefault="0045042D" w:rsidP="00956DD4">
      <w:pPr>
        <w:pStyle w:val="ListParagraph"/>
        <w:numPr>
          <w:ilvl w:val="0"/>
          <w:numId w:val="103"/>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Tăng sinh bạch cầu non</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11: Xét nghiệm chẩn đoán LXM cấp trừ: (456 457)</w:t>
      </w:r>
    </w:p>
    <w:p w:rsidR="0045042D" w:rsidRPr="00956DD4" w:rsidRDefault="0045042D" w:rsidP="00956DD4">
      <w:pPr>
        <w:pStyle w:val="ListParagraph"/>
        <w:numPr>
          <w:ilvl w:val="0"/>
          <w:numId w:val="104"/>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Huyết đồ</w:t>
      </w:r>
    </w:p>
    <w:p w:rsidR="0045042D" w:rsidRPr="00956DD4" w:rsidRDefault="0045042D" w:rsidP="00956DD4">
      <w:pPr>
        <w:pStyle w:val="ListParagraph"/>
        <w:numPr>
          <w:ilvl w:val="0"/>
          <w:numId w:val="104"/>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Hóa tế bào</w:t>
      </w:r>
    </w:p>
    <w:p w:rsidR="0045042D" w:rsidRPr="00956DD4" w:rsidRDefault="0045042D" w:rsidP="00956DD4">
      <w:pPr>
        <w:pStyle w:val="ListParagraph"/>
        <w:numPr>
          <w:ilvl w:val="0"/>
          <w:numId w:val="104"/>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Soi cặn Addis</w:t>
      </w:r>
    </w:p>
    <w:p w:rsidR="0045042D" w:rsidRPr="00956DD4" w:rsidRDefault="0045042D" w:rsidP="00956DD4">
      <w:pPr>
        <w:pStyle w:val="ListParagraph"/>
        <w:numPr>
          <w:ilvl w:val="0"/>
          <w:numId w:val="104"/>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Miễn dịch và di truyền</w:t>
      </w:r>
    </w:p>
    <w:p w:rsidR="0045042D" w:rsidRPr="00956DD4" w:rsidRDefault="0045042D" w:rsidP="00956DD4">
      <w:pPr>
        <w:spacing w:after="0" w:line="276" w:lineRule="auto"/>
        <w:ind w:left="360"/>
        <w:rPr>
          <w:rFonts w:ascii="Times New Roman" w:hAnsi="Times New Roman" w:cs="Times New Roman"/>
          <w:sz w:val="28"/>
          <w:szCs w:val="28"/>
        </w:rPr>
      </w:pPr>
      <w:r w:rsidRPr="00956DD4">
        <w:rPr>
          <w:rFonts w:ascii="Times New Roman" w:hAnsi="Times New Roman" w:cs="Times New Roman"/>
          <w:sz w:val="28"/>
          <w:szCs w:val="28"/>
        </w:rPr>
        <w:t>Câu 12: trước khi truyền máu cần:</w:t>
      </w:r>
    </w:p>
    <w:p w:rsidR="0045042D" w:rsidRPr="00956DD4" w:rsidRDefault="0045042D" w:rsidP="00956DD4">
      <w:pPr>
        <w:pStyle w:val="ListParagraph"/>
        <w:numPr>
          <w:ilvl w:val="0"/>
          <w:numId w:val="105"/>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HỒI SỨC CẤP CỨU</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1: Rửa dạ dày trong ngộ độc trong vòng bao nhiêu giờ kể từ khi uống? (533)</w:t>
      </w:r>
    </w:p>
    <w:p w:rsidR="0045042D" w:rsidRPr="00956DD4" w:rsidRDefault="0045042D" w:rsidP="00956DD4">
      <w:pPr>
        <w:pStyle w:val="ListParagraph"/>
        <w:numPr>
          <w:ilvl w:val="0"/>
          <w:numId w:val="106"/>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3</w:t>
      </w:r>
    </w:p>
    <w:p w:rsidR="0045042D" w:rsidRPr="00956DD4" w:rsidRDefault="0045042D" w:rsidP="00956DD4">
      <w:pPr>
        <w:pStyle w:val="ListParagraph"/>
        <w:numPr>
          <w:ilvl w:val="0"/>
          <w:numId w:val="106"/>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6</w:t>
      </w:r>
    </w:p>
    <w:p w:rsidR="0045042D" w:rsidRPr="00956DD4" w:rsidRDefault="0045042D" w:rsidP="00956DD4">
      <w:pPr>
        <w:pStyle w:val="ListParagraph"/>
        <w:numPr>
          <w:ilvl w:val="0"/>
          <w:numId w:val="106"/>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12</w:t>
      </w:r>
    </w:p>
    <w:p w:rsidR="0045042D" w:rsidRPr="00956DD4" w:rsidRDefault="0045042D" w:rsidP="00956DD4">
      <w:pPr>
        <w:pStyle w:val="ListParagraph"/>
        <w:numPr>
          <w:ilvl w:val="0"/>
          <w:numId w:val="106"/>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 xml:space="preserve">1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2: rửa dạ dày trong ngộ độc Gardenal, câu đúng là ???? (542)</w:t>
      </w:r>
    </w:p>
    <w:p w:rsidR="0045042D" w:rsidRPr="00956DD4" w:rsidRDefault="0045042D" w:rsidP="00956DD4">
      <w:pPr>
        <w:pStyle w:val="ListParagraph"/>
        <w:numPr>
          <w:ilvl w:val="0"/>
          <w:numId w:val="107"/>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lastRenderedPageBreak/>
        <w:t>Rửa 2 lần, mỗi lần cách 3 giờ, không rửa sau 6h, đặt nội khí quản trước nếu bệnh nhân hôn mê</w:t>
      </w:r>
    </w:p>
    <w:p w:rsidR="0045042D" w:rsidRPr="00956DD4" w:rsidRDefault="0045042D" w:rsidP="00956DD4">
      <w:pPr>
        <w:pStyle w:val="ListParagraph"/>
        <w:numPr>
          <w:ilvl w:val="0"/>
          <w:numId w:val="107"/>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Rửa 3 lần, mỗi lần cách 2 giờ, không rửa sau 6h, đặt nội khí quản trước nếu bệnh nhân hôn mê</w:t>
      </w:r>
    </w:p>
    <w:p w:rsidR="0045042D" w:rsidRPr="00956DD4" w:rsidRDefault="0045042D" w:rsidP="00956DD4">
      <w:pPr>
        <w:pStyle w:val="ListParagraph"/>
        <w:numPr>
          <w:ilvl w:val="0"/>
          <w:numId w:val="107"/>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Rửa 2 lần, mỗi lần cách 3 giờ, không rửa sau 12h, rửa xong đặt nội khí quản cho bệnh nhân</w:t>
      </w:r>
    </w:p>
    <w:p w:rsidR="0045042D" w:rsidRPr="00956DD4" w:rsidRDefault="0045042D" w:rsidP="00956DD4">
      <w:pPr>
        <w:pStyle w:val="ListParagraph"/>
        <w:numPr>
          <w:ilvl w:val="0"/>
          <w:numId w:val="107"/>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Rửa 3 lần, mỗi lần cách 2 giờ, không rửa sau 12h, rửa xong đặt nội khí quản cho bệnh nhân</w:t>
      </w:r>
    </w:p>
    <w:p w:rsidR="0045042D" w:rsidRPr="00AB3903" w:rsidRDefault="0045042D" w:rsidP="00956DD4">
      <w:pPr>
        <w:pStyle w:val="ListParagraph"/>
        <w:numPr>
          <w:ilvl w:val="0"/>
          <w:numId w:val="107"/>
        </w:numPr>
        <w:spacing w:after="0" w:line="276" w:lineRule="auto"/>
        <w:rPr>
          <w:rFonts w:ascii="Times New Roman" w:hAnsi="Times New Roman" w:cs="Times New Roman"/>
          <w:sz w:val="28"/>
          <w:szCs w:val="28"/>
          <w:highlight w:val="yellow"/>
        </w:rPr>
      </w:pPr>
      <w:r w:rsidRPr="00AB3903">
        <w:rPr>
          <w:rFonts w:ascii="Times New Roman" w:hAnsi="Times New Roman" w:cs="Times New Roman"/>
          <w:sz w:val="28"/>
          <w:szCs w:val="28"/>
          <w:highlight w:val="yellow"/>
        </w:rPr>
        <w:t>Rửa 1 lần, sau đó dùng than hoạt mỗi 2h 1 typs trong 12h, đặt ống nếu có hôn mê</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3: triệu chứng ngộ độc phospho hữu cơ nặng (544)</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Hôn mê, suy hô hấp, trụy mạch, co giật</w:t>
      </w:r>
    </w:p>
    <w:p w:rsidR="0045042D" w:rsidRPr="00956DD4" w:rsidRDefault="0045042D" w:rsidP="00956DD4">
      <w:pPr>
        <w:pStyle w:val="ListParagraph"/>
        <w:numPr>
          <w:ilvl w:val="0"/>
          <w:numId w:val="108"/>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Hội chứng muscarin</w:t>
      </w:r>
    </w:p>
    <w:p w:rsidR="0045042D" w:rsidRPr="00956DD4" w:rsidRDefault="0045042D" w:rsidP="00956DD4">
      <w:pPr>
        <w:pStyle w:val="ListParagraph"/>
        <w:numPr>
          <w:ilvl w:val="0"/>
          <w:numId w:val="109"/>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Hội chứng nicotin</w:t>
      </w:r>
    </w:p>
    <w:p w:rsidR="0045042D" w:rsidRPr="00956DD4" w:rsidRDefault="0045042D" w:rsidP="00956DD4">
      <w:pPr>
        <w:pStyle w:val="ListParagraph"/>
        <w:numPr>
          <w:ilvl w:val="0"/>
          <w:numId w:val="111"/>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Hội chứng trung gian</w:t>
      </w:r>
    </w:p>
    <w:p w:rsidR="0045042D" w:rsidRPr="00956DD4" w:rsidRDefault="0045042D" w:rsidP="00956DD4">
      <w:pPr>
        <w:pStyle w:val="ListParagraph"/>
        <w:numPr>
          <w:ilvl w:val="0"/>
          <w:numId w:val="110"/>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Hội chứng thần kinh ngoại vi muộn</w:t>
      </w:r>
    </w:p>
    <w:p w:rsidR="0045042D" w:rsidRPr="00956DD4" w:rsidRDefault="0045042D" w:rsidP="00956DD4">
      <w:pPr>
        <w:pStyle w:val="ListParagraph"/>
        <w:numPr>
          <w:ilvl w:val="0"/>
          <w:numId w:val="112"/>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4: điều trị PAM trong ngộ độc Phospho hữu cơ: (546)</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Là thuốc giải độc đặc hiệu theo cơ chế trung hòa độc chất</w:t>
      </w:r>
    </w:p>
    <w:p w:rsidR="0045042D" w:rsidRPr="00956DD4" w:rsidRDefault="0045042D" w:rsidP="00956DD4">
      <w:pPr>
        <w:pStyle w:val="ListParagraph"/>
        <w:numPr>
          <w:ilvl w:val="0"/>
          <w:numId w:val="113"/>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Cần điều chỉnh theo kết quả ChE hoạc theo liều Atropin</w:t>
      </w:r>
    </w:p>
    <w:p w:rsidR="0045042D" w:rsidRPr="00956DD4" w:rsidRDefault="0045042D" w:rsidP="00956DD4">
      <w:pPr>
        <w:pStyle w:val="ListParagraph"/>
        <w:numPr>
          <w:ilvl w:val="0"/>
          <w:numId w:val="114"/>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Dùng ngay sau kho có chẩn đoán lâm sàng</w:t>
      </w:r>
    </w:p>
    <w:p w:rsidR="0045042D" w:rsidRPr="00956DD4" w:rsidRDefault="0045042D" w:rsidP="00956DD4">
      <w:pPr>
        <w:pStyle w:val="ListParagraph"/>
        <w:numPr>
          <w:ilvl w:val="0"/>
          <w:numId w:val="115"/>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Ngừng PAM khi atropin &lt; 4mg/24h và ChE&gt;=50%</w:t>
      </w:r>
    </w:p>
    <w:p w:rsidR="0045042D" w:rsidRPr="00956DD4" w:rsidRDefault="0045042D" w:rsidP="00956DD4">
      <w:pPr>
        <w:pStyle w:val="ListParagraph"/>
        <w:numPr>
          <w:ilvl w:val="0"/>
          <w:numId w:val="116"/>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Đúng</w:t>
      </w:r>
      <w:r w:rsidRPr="00956DD4">
        <w:rPr>
          <w:rFonts w:ascii="Times New Roman" w:hAnsi="Times New Roman" w:cs="Times New Roman"/>
          <w:sz w:val="28"/>
          <w:szCs w:val="28"/>
        </w:rPr>
        <w:tab/>
        <w:t>B.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5: Ngộ độc gì không gây giảm ý thức: (531)</w:t>
      </w:r>
    </w:p>
    <w:p w:rsidR="0045042D" w:rsidRPr="00956DD4" w:rsidRDefault="0045042D" w:rsidP="00956DD4">
      <w:pPr>
        <w:pStyle w:val="ListParagraph"/>
        <w:numPr>
          <w:ilvl w:val="0"/>
          <w:numId w:val="117"/>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Hội chứng opi</w:t>
      </w:r>
    </w:p>
    <w:p w:rsidR="0045042D" w:rsidRPr="00956DD4" w:rsidRDefault="0045042D" w:rsidP="00956DD4">
      <w:pPr>
        <w:pStyle w:val="ListParagraph"/>
        <w:numPr>
          <w:ilvl w:val="0"/>
          <w:numId w:val="117"/>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Hội chứng kháng cholinergic</w:t>
      </w:r>
    </w:p>
    <w:p w:rsidR="0045042D" w:rsidRPr="00956DD4" w:rsidRDefault="0045042D" w:rsidP="00956DD4">
      <w:pPr>
        <w:pStyle w:val="ListParagraph"/>
        <w:numPr>
          <w:ilvl w:val="0"/>
          <w:numId w:val="117"/>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Hội chứng cường giao cảm</w:t>
      </w:r>
    </w:p>
    <w:p w:rsidR="0045042D" w:rsidRPr="00956DD4" w:rsidRDefault="0045042D" w:rsidP="00956DD4">
      <w:pPr>
        <w:pStyle w:val="ListParagraph"/>
        <w:numPr>
          <w:ilvl w:val="0"/>
          <w:numId w:val="117"/>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Hội chứng ngộ độc thuốc an thần</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lastRenderedPageBreak/>
        <w:t>Câu 6: chẩn đoán toan hô hấp:</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pH&lt;7.35, PaCO2&gt;45, HCO3&gt;28</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7: chẩn đoán phân biệt toan hô hấp cấp và đợt cấp suy hô hấp mạn</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PaCO2 thay đổi 10mmHg dẫn tới thay đổi pH ; 0.</w:t>
      </w:r>
      <w:r w:rsidRPr="00956DD4">
        <w:rPr>
          <w:rFonts w:ascii="Times New Roman" w:hAnsi="Times New Roman" w:cs="Times New Roman"/>
          <w:sz w:val="28"/>
          <w:szCs w:val="28"/>
          <w:highlight w:val="yellow"/>
        </w:rPr>
        <w:t>08</w:t>
      </w:r>
      <w:r w:rsidRPr="00956DD4">
        <w:rPr>
          <w:rFonts w:ascii="Times New Roman" w:hAnsi="Times New Roman" w:cs="Times New Roman"/>
          <w:sz w:val="28"/>
          <w:szCs w:val="28"/>
        </w:rPr>
        <w:t>. 0.1, 0.12 (564)</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8: thận điều chỉnh pH qua: (560)</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A tăng thải H</w:t>
      </w:r>
    </w:p>
    <w:p w:rsidR="0045042D" w:rsidRPr="00956DD4" w:rsidRDefault="0045042D" w:rsidP="00956DD4">
      <w:pPr>
        <w:pStyle w:val="ListParagraph"/>
        <w:numPr>
          <w:ilvl w:val="0"/>
          <w:numId w:val="116"/>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Tăng thải HCO3</w:t>
      </w:r>
    </w:p>
    <w:p w:rsidR="0045042D" w:rsidRPr="00956DD4" w:rsidRDefault="0045042D" w:rsidP="00956DD4">
      <w:pPr>
        <w:pStyle w:val="ListParagraph"/>
        <w:numPr>
          <w:ilvl w:val="0"/>
          <w:numId w:val="116"/>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Tăng HCO3 vào dịch lọc</w:t>
      </w:r>
    </w:p>
    <w:p w:rsidR="0045042D" w:rsidRPr="00956DD4" w:rsidRDefault="0045042D" w:rsidP="00956DD4">
      <w:pPr>
        <w:pStyle w:val="ListParagraph"/>
        <w:numPr>
          <w:ilvl w:val="0"/>
          <w:numId w:val="116"/>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Tăng tái hấp thu H</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9: điều trị tăng Na máu, hạ huyết áp không cần truyền gì? (576)</w:t>
      </w:r>
    </w:p>
    <w:p w:rsidR="0045042D" w:rsidRPr="00956DD4" w:rsidRDefault="0045042D" w:rsidP="00956DD4">
      <w:pPr>
        <w:pStyle w:val="ListParagraph"/>
        <w:numPr>
          <w:ilvl w:val="0"/>
          <w:numId w:val="118"/>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Nacl 0.9</w:t>
      </w:r>
    </w:p>
    <w:p w:rsidR="0045042D" w:rsidRPr="00956DD4" w:rsidRDefault="0045042D" w:rsidP="00956DD4">
      <w:pPr>
        <w:pStyle w:val="ListParagraph"/>
        <w:numPr>
          <w:ilvl w:val="0"/>
          <w:numId w:val="118"/>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Nacl 0.45</w:t>
      </w:r>
    </w:p>
    <w:p w:rsidR="0045042D" w:rsidRPr="00956DD4" w:rsidRDefault="0045042D" w:rsidP="00956DD4">
      <w:pPr>
        <w:pStyle w:val="ListParagraph"/>
        <w:numPr>
          <w:ilvl w:val="0"/>
          <w:numId w:val="118"/>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Glucose 5</w:t>
      </w:r>
    </w:p>
    <w:p w:rsidR="0045042D" w:rsidRPr="00956DD4" w:rsidRDefault="0045042D" w:rsidP="00956DD4">
      <w:pPr>
        <w:pStyle w:val="ListParagraph"/>
        <w:numPr>
          <w:ilvl w:val="0"/>
          <w:numId w:val="118"/>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Glu</w:t>
      </w:r>
      <w:r w:rsidRPr="00956DD4">
        <w:rPr>
          <w:rFonts w:ascii="Times New Roman" w:hAnsi="Times New Roman" w:cs="Times New Roman"/>
          <w:sz w:val="28"/>
          <w:szCs w:val="28"/>
        </w:rPr>
        <w:t xml:space="preserve"> 10</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Câu 10: mất nước nặng do những nguyên nhân gì?</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A đái tháo đường</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B Tăng đường máu trong hôn mê tăng áp lực thẩm thấu</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 đái tháo nhát</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D cả 3</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11: Tăng kali máu gây biến chứng nguy hiểm nhất?</w:t>
      </w:r>
    </w:p>
    <w:p w:rsidR="0045042D"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Rối loạn nhịp?</w:t>
      </w:r>
    </w:p>
    <w:p w:rsidR="00AB3903" w:rsidRPr="00956DD4" w:rsidRDefault="00AB3903" w:rsidP="00956DD4">
      <w:pPr>
        <w:spacing w:after="0" w:line="276" w:lineRule="auto"/>
        <w:rPr>
          <w:rFonts w:ascii="Times New Roman" w:hAnsi="Times New Roman" w:cs="Times New Roman"/>
          <w:sz w:val="28"/>
          <w:szCs w:val="28"/>
        </w:rPr>
      </w:pP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HÔ HẤP</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1: case AXP sau 2 ngày điều trị dẫn lưu tư thế, kháng sinh xuất hiện khó thở. Khám lồng ngực trái căng phồng…, đọc phim chẩn đoán gì?</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Tràn khí máu màng phổi – tràn khí dưới da</w:t>
      </w:r>
      <w:r w:rsidRPr="00956DD4">
        <w:rPr>
          <w:rFonts w:ascii="Times New Roman" w:hAnsi="Times New Roman" w:cs="Times New Roman"/>
          <w:sz w:val="28"/>
          <w:szCs w:val="28"/>
        </w:rPr>
        <w:t>????</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Điều trị: dẫn lưu màng phổi hút liên tục, kháng sinh phối hợp</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2: Giai đoạn ộc mủ cần chẩn đoán phân biệt với gì trừ:</w:t>
      </w:r>
    </w:p>
    <w:p w:rsidR="0045042D" w:rsidRPr="00956DD4" w:rsidRDefault="0045042D" w:rsidP="00956DD4">
      <w:pPr>
        <w:pStyle w:val="ListParagraph"/>
        <w:numPr>
          <w:ilvl w:val="0"/>
          <w:numId w:val="119"/>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Ung thư phổi áp xe hóa</w:t>
      </w:r>
    </w:p>
    <w:p w:rsidR="0045042D" w:rsidRPr="00956DD4" w:rsidRDefault="0045042D" w:rsidP="00956DD4">
      <w:pPr>
        <w:pStyle w:val="ListParagraph"/>
        <w:numPr>
          <w:ilvl w:val="0"/>
          <w:numId w:val="119"/>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Kén phổi, phế quản bội nhiễm</w:t>
      </w:r>
    </w:p>
    <w:p w:rsidR="0045042D" w:rsidRPr="00956DD4" w:rsidRDefault="0045042D" w:rsidP="00956DD4">
      <w:pPr>
        <w:pStyle w:val="ListParagraph"/>
        <w:numPr>
          <w:ilvl w:val="0"/>
          <w:numId w:val="119"/>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Giãn phế quản hình túi cục bộ</w:t>
      </w:r>
    </w:p>
    <w:p w:rsidR="0045042D" w:rsidRPr="00956DD4" w:rsidRDefault="0045042D" w:rsidP="00956DD4">
      <w:pPr>
        <w:pStyle w:val="ListParagraph"/>
        <w:numPr>
          <w:ilvl w:val="0"/>
          <w:numId w:val="119"/>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Lao phổi có hang</w:t>
      </w:r>
    </w:p>
    <w:p w:rsidR="0045042D" w:rsidRPr="00956DD4" w:rsidRDefault="0045042D" w:rsidP="00956DD4">
      <w:pPr>
        <w:pStyle w:val="ListParagraph"/>
        <w:numPr>
          <w:ilvl w:val="0"/>
          <w:numId w:val="119"/>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Copd</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3: nguyên nhân đợt cấp copd trừ:</w:t>
      </w:r>
    </w:p>
    <w:p w:rsidR="0045042D" w:rsidRPr="00956DD4" w:rsidRDefault="0045042D" w:rsidP="00956DD4">
      <w:pPr>
        <w:pStyle w:val="ListParagraph"/>
        <w:numPr>
          <w:ilvl w:val="0"/>
          <w:numId w:val="120"/>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Nhiễm khuẩn hô hấp</w:t>
      </w:r>
    </w:p>
    <w:p w:rsidR="0045042D" w:rsidRPr="00956DD4" w:rsidRDefault="0045042D" w:rsidP="00956DD4">
      <w:pPr>
        <w:pStyle w:val="ListParagraph"/>
        <w:numPr>
          <w:ilvl w:val="0"/>
          <w:numId w:val="120"/>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lastRenderedPageBreak/>
        <w:t>Chẹn beta</w:t>
      </w:r>
    </w:p>
    <w:p w:rsidR="0045042D" w:rsidRPr="00956DD4" w:rsidRDefault="0045042D" w:rsidP="00956DD4">
      <w:pPr>
        <w:pStyle w:val="ListParagraph"/>
        <w:numPr>
          <w:ilvl w:val="0"/>
          <w:numId w:val="120"/>
        </w:num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Cường</w:t>
      </w:r>
      <w:r w:rsidRPr="00956DD4">
        <w:rPr>
          <w:rFonts w:ascii="Times New Roman" w:hAnsi="Times New Roman" w:cs="Times New Roman"/>
          <w:sz w:val="28"/>
          <w:szCs w:val="28"/>
        </w:rPr>
        <w:t xml:space="preserve"> beta</w:t>
      </w:r>
    </w:p>
    <w:p w:rsidR="0045042D" w:rsidRPr="00956DD4" w:rsidRDefault="0045042D" w:rsidP="00956DD4">
      <w:pPr>
        <w:pStyle w:val="ListParagraph"/>
        <w:numPr>
          <w:ilvl w:val="0"/>
          <w:numId w:val="120"/>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Thuốc an thần</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4: COPD nhóm B</w:t>
      </w:r>
    </w:p>
    <w:p w:rsidR="0045042D" w:rsidRPr="00956DD4" w:rsidRDefault="0045042D" w:rsidP="00956DD4">
      <w:pPr>
        <w:pStyle w:val="ListParagraph"/>
        <w:numPr>
          <w:ilvl w:val="0"/>
          <w:numId w:val="121"/>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Nhiều triệu chứng nhiều nguy cơ</w:t>
      </w:r>
    </w:p>
    <w:p w:rsidR="0045042D" w:rsidRPr="00956DD4" w:rsidRDefault="0045042D" w:rsidP="00956DD4">
      <w:pPr>
        <w:pStyle w:val="ListParagraph"/>
        <w:numPr>
          <w:ilvl w:val="0"/>
          <w:numId w:val="121"/>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Ít triệu chứng ít nguy cơ</w:t>
      </w:r>
    </w:p>
    <w:p w:rsidR="0045042D" w:rsidRPr="00956DD4" w:rsidRDefault="0045042D" w:rsidP="00956DD4">
      <w:pPr>
        <w:pStyle w:val="ListParagraph"/>
        <w:numPr>
          <w:ilvl w:val="0"/>
          <w:numId w:val="121"/>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Ít triệu chứng nguy cơ cao</w:t>
      </w:r>
    </w:p>
    <w:p w:rsidR="0045042D" w:rsidRPr="00956DD4" w:rsidRDefault="0045042D" w:rsidP="00956DD4">
      <w:pPr>
        <w:pStyle w:val="ListParagraph"/>
        <w:numPr>
          <w:ilvl w:val="0"/>
          <w:numId w:val="121"/>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Nhiều triệu chứng nguy cơ thấp</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5: chỉ định thở oxy dài hạn trong copd khi trừ</w:t>
      </w:r>
    </w:p>
    <w:p w:rsidR="0045042D" w:rsidRPr="00956DD4" w:rsidRDefault="0045042D" w:rsidP="00956DD4">
      <w:pPr>
        <w:pStyle w:val="ListParagraph"/>
        <w:numPr>
          <w:ilvl w:val="0"/>
          <w:numId w:val="122"/>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Đa hồng cầu</w:t>
      </w:r>
    </w:p>
    <w:p w:rsidR="0045042D" w:rsidRPr="00956DD4" w:rsidRDefault="0045042D" w:rsidP="00956DD4">
      <w:pPr>
        <w:pStyle w:val="ListParagraph"/>
        <w:numPr>
          <w:ilvl w:val="0"/>
          <w:numId w:val="122"/>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Suy tim phải</w:t>
      </w:r>
    </w:p>
    <w:p w:rsidR="0045042D" w:rsidRPr="00956DD4" w:rsidRDefault="0045042D" w:rsidP="00956DD4">
      <w:pPr>
        <w:pStyle w:val="ListParagraph"/>
        <w:numPr>
          <w:ilvl w:val="0"/>
          <w:numId w:val="122"/>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paO2&lt;55</w:t>
      </w:r>
    </w:p>
    <w:p w:rsidR="0045042D" w:rsidRPr="00956DD4" w:rsidRDefault="0045042D" w:rsidP="00956DD4">
      <w:pPr>
        <w:pStyle w:val="ListParagraph"/>
        <w:numPr>
          <w:ilvl w:val="0"/>
          <w:numId w:val="122"/>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ct có hình ảnh giãn phế nang</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6: suy hô hấp mạn tính có đặc điểm nào trừ?</w:t>
      </w:r>
    </w:p>
    <w:p w:rsidR="0045042D" w:rsidRPr="00956DD4" w:rsidRDefault="0045042D" w:rsidP="00956DD4">
      <w:pPr>
        <w:pStyle w:val="ListParagraph"/>
        <w:numPr>
          <w:ilvl w:val="0"/>
          <w:numId w:val="123"/>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khó thở khi gắng sức</w:t>
      </w:r>
    </w:p>
    <w:p w:rsidR="0045042D" w:rsidRPr="00956DD4" w:rsidRDefault="0045042D" w:rsidP="00956DD4">
      <w:pPr>
        <w:pStyle w:val="ListParagraph"/>
        <w:numPr>
          <w:ilvl w:val="0"/>
          <w:numId w:val="123"/>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móng tay khúm</w:t>
      </w:r>
    </w:p>
    <w:p w:rsidR="0045042D" w:rsidRPr="00956DD4" w:rsidRDefault="0045042D" w:rsidP="00956DD4">
      <w:pPr>
        <w:pStyle w:val="ListParagraph"/>
        <w:numPr>
          <w:ilvl w:val="0"/>
          <w:numId w:val="123"/>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da tái xanh</w:t>
      </w:r>
    </w:p>
    <w:p w:rsidR="0045042D" w:rsidRPr="00956DD4" w:rsidRDefault="0045042D" w:rsidP="00956DD4">
      <w:pPr>
        <w:pStyle w:val="ListParagraph"/>
        <w:numPr>
          <w:ilvl w:val="0"/>
          <w:numId w:val="123"/>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mức độc khó thở không liên quan gắng sức</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7: x quang trong giãn phế quản trừ:</w:t>
      </w:r>
    </w:p>
    <w:p w:rsidR="0045042D" w:rsidRPr="00956DD4" w:rsidRDefault="0045042D" w:rsidP="00956DD4">
      <w:pPr>
        <w:pStyle w:val="ListParagraph"/>
        <w:numPr>
          <w:ilvl w:val="0"/>
          <w:numId w:val="124"/>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phổi bẩn</w:t>
      </w:r>
    </w:p>
    <w:p w:rsidR="0045042D" w:rsidRPr="00956DD4" w:rsidRDefault="0045042D" w:rsidP="00956DD4">
      <w:pPr>
        <w:pStyle w:val="ListParagraph"/>
        <w:numPr>
          <w:ilvl w:val="0"/>
          <w:numId w:val="124"/>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đám mờ hình ống</w:t>
      </w:r>
    </w:p>
    <w:p w:rsidR="0045042D" w:rsidRPr="00956DD4" w:rsidRDefault="0045042D" w:rsidP="00956DD4">
      <w:pPr>
        <w:pStyle w:val="ListParagraph"/>
        <w:numPr>
          <w:ilvl w:val="0"/>
          <w:numId w:val="124"/>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có các ổ sáng nhỏ giống hình ảnh tổ ong</w:t>
      </w:r>
    </w:p>
    <w:p w:rsidR="0045042D" w:rsidRPr="00956DD4" w:rsidRDefault="0045042D" w:rsidP="00956DD4">
      <w:pPr>
        <w:pStyle w:val="ListParagraph"/>
        <w:numPr>
          <w:ilvl w:val="0"/>
          <w:numId w:val="124"/>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hình ảnh đường ray</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8: CT giãn phế quản trừ:</w:t>
      </w:r>
    </w:p>
    <w:p w:rsidR="0045042D" w:rsidRPr="00956DD4" w:rsidRDefault="0045042D" w:rsidP="00956DD4">
      <w:pPr>
        <w:pStyle w:val="ListParagraph"/>
        <w:numPr>
          <w:ilvl w:val="0"/>
          <w:numId w:val="125"/>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đường kính trong phế quản lớn hơn động mạch đi kèm</w:t>
      </w:r>
    </w:p>
    <w:p w:rsidR="0045042D" w:rsidRPr="00956DD4" w:rsidRDefault="0045042D" w:rsidP="00956DD4">
      <w:pPr>
        <w:pStyle w:val="ListParagraph"/>
        <w:numPr>
          <w:ilvl w:val="0"/>
          <w:numId w:val="125"/>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các phế quản không nhỏ dần</w:t>
      </w:r>
    </w:p>
    <w:p w:rsidR="0045042D" w:rsidRPr="00956DD4" w:rsidRDefault="0045042D" w:rsidP="00956DD4">
      <w:pPr>
        <w:pStyle w:val="ListParagraph"/>
        <w:numPr>
          <w:ilvl w:val="0"/>
          <w:numId w:val="125"/>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phế quản sát thành phực</w:t>
      </w:r>
    </w:p>
    <w:p w:rsidR="0045042D" w:rsidRPr="00956DD4" w:rsidRDefault="0045042D" w:rsidP="00956DD4">
      <w:pPr>
        <w:pStyle w:val="ListParagraph"/>
        <w:numPr>
          <w:ilvl w:val="0"/>
          <w:numId w:val="125"/>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thành phế quản mỏng</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câu 9: nguyên nhân thường gây tâm phế mạn </w:t>
      </w:r>
    </w:p>
    <w:p w:rsidR="0045042D" w:rsidRPr="00956DD4" w:rsidRDefault="0045042D" w:rsidP="00956DD4">
      <w:pPr>
        <w:pStyle w:val="ListParagraph"/>
        <w:numPr>
          <w:ilvl w:val="0"/>
          <w:numId w:val="126"/>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copd</w:t>
      </w:r>
    </w:p>
    <w:p w:rsidR="0045042D" w:rsidRPr="00956DD4" w:rsidRDefault="0045042D" w:rsidP="00956DD4">
      <w:pPr>
        <w:pStyle w:val="ListParagraph"/>
        <w:numPr>
          <w:ilvl w:val="0"/>
          <w:numId w:val="126"/>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lao</w:t>
      </w:r>
    </w:p>
    <w:p w:rsidR="0045042D" w:rsidRPr="00956DD4" w:rsidRDefault="0045042D" w:rsidP="00956DD4">
      <w:pPr>
        <w:pStyle w:val="ListParagraph"/>
        <w:numPr>
          <w:ilvl w:val="0"/>
          <w:numId w:val="126"/>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giãn phế quản</w:t>
      </w:r>
    </w:p>
    <w:p w:rsidR="0045042D" w:rsidRPr="00956DD4" w:rsidRDefault="0045042D" w:rsidP="00956DD4">
      <w:pPr>
        <w:pStyle w:val="ListParagraph"/>
        <w:numPr>
          <w:ilvl w:val="0"/>
          <w:numId w:val="126"/>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viêm phổi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10: nữ 80 tuổi, tiền sử…, vào viện vì: thấy khối u 4x5cm, tràn dịch màng phổi, xét nghiệm có tế bào ác tính, hạch cổ +</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lastRenderedPageBreak/>
        <w:t>chẩn đoán giai đoạn:</w:t>
      </w:r>
    </w:p>
    <w:p w:rsidR="0045042D" w:rsidRPr="00956DD4" w:rsidRDefault="0045042D" w:rsidP="00956DD4">
      <w:pPr>
        <w:pStyle w:val="ListParagraph"/>
        <w:numPr>
          <w:ilvl w:val="0"/>
          <w:numId w:val="127"/>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giai đoạn IV</w:t>
      </w:r>
    </w:p>
    <w:p w:rsidR="0045042D" w:rsidRPr="00956DD4" w:rsidRDefault="0045042D" w:rsidP="00956DD4">
      <w:pPr>
        <w:pStyle w:val="ListParagraph"/>
        <w:numPr>
          <w:ilvl w:val="0"/>
          <w:numId w:val="127"/>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giai đoạn IIIb</w:t>
      </w:r>
    </w:p>
    <w:p w:rsidR="0045042D" w:rsidRPr="00956DD4" w:rsidRDefault="0045042D" w:rsidP="00956DD4">
      <w:pPr>
        <w:pStyle w:val="ListParagraph"/>
        <w:numPr>
          <w:ilvl w:val="0"/>
          <w:numId w:val="127"/>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giai đoạn IIIa</w:t>
      </w:r>
    </w:p>
    <w:p w:rsidR="0045042D" w:rsidRPr="00956DD4" w:rsidRDefault="0045042D" w:rsidP="00956DD4">
      <w:pPr>
        <w:pStyle w:val="ListParagraph"/>
        <w:numPr>
          <w:ilvl w:val="0"/>
          <w:numId w:val="127"/>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giai đoạn IIb</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điều trị phù hợp: 138</w:t>
      </w:r>
    </w:p>
    <w:p w:rsidR="0045042D" w:rsidRPr="00956DD4" w:rsidRDefault="0045042D" w:rsidP="00956DD4">
      <w:pPr>
        <w:pStyle w:val="ListParagraph"/>
        <w:numPr>
          <w:ilvl w:val="0"/>
          <w:numId w:val="128"/>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phẫu thuật cắt bỏ phân thùy, một thùy hoặc một phổi</w:t>
      </w:r>
    </w:p>
    <w:p w:rsidR="0045042D" w:rsidRPr="00956DD4" w:rsidRDefault="0045042D" w:rsidP="00956DD4">
      <w:pPr>
        <w:pStyle w:val="ListParagraph"/>
        <w:numPr>
          <w:ilvl w:val="0"/>
          <w:numId w:val="128"/>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hóa trị liệu trước sau đó phẫu thuật</w:t>
      </w:r>
    </w:p>
    <w:p w:rsidR="0045042D" w:rsidRPr="00956DD4" w:rsidRDefault="0045042D" w:rsidP="00956DD4">
      <w:pPr>
        <w:pStyle w:val="ListParagraph"/>
        <w:numPr>
          <w:ilvl w:val="0"/>
          <w:numId w:val="128"/>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hóa trị liệu có platin sau đó xạ trị</w:t>
      </w:r>
    </w:p>
    <w:p w:rsidR="0045042D" w:rsidRPr="00956DD4" w:rsidRDefault="0045042D" w:rsidP="00956DD4">
      <w:pPr>
        <w:pStyle w:val="ListParagraph"/>
        <w:numPr>
          <w:ilvl w:val="0"/>
          <w:numId w:val="128"/>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hóa trị liệu có platin và vinorelbine khi toàn trạng còn tốt</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11: hội chứng Schwartz – Bartter trừ: 133</w:t>
      </w:r>
    </w:p>
    <w:p w:rsidR="0045042D" w:rsidRPr="00956DD4" w:rsidRDefault="0045042D" w:rsidP="00956DD4">
      <w:pPr>
        <w:pStyle w:val="ListParagraph"/>
        <w:numPr>
          <w:ilvl w:val="0"/>
          <w:numId w:val="129"/>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tăng natri</w:t>
      </w:r>
    </w:p>
    <w:p w:rsidR="0045042D" w:rsidRPr="00956DD4" w:rsidRDefault="0045042D" w:rsidP="00956DD4">
      <w:pPr>
        <w:pStyle w:val="ListParagraph"/>
        <w:numPr>
          <w:ilvl w:val="0"/>
          <w:numId w:val="129"/>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giảm áp lực thẩm thấu</w:t>
      </w:r>
    </w:p>
    <w:p w:rsidR="0045042D" w:rsidRPr="00956DD4" w:rsidRDefault="0045042D" w:rsidP="00956DD4">
      <w:pPr>
        <w:pStyle w:val="ListParagraph"/>
        <w:numPr>
          <w:ilvl w:val="0"/>
          <w:numId w:val="129"/>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tăng áp lực thẩm thấu niệu</w:t>
      </w:r>
    </w:p>
    <w:p w:rsidR="0045042D" w:rsidRPr="00956DD4" w:rsidRDefault="0045042D" w:rsidP="00956DD4">
      <w:pPr>
        <w:pStyle w:val="ListParagraph"/>
        <w:numPr>
          <w:ilvl w:val="0"/>
          <w:numId w:val="129"/>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tiết ADH like</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12:xét nghiệm để làm tế bào và mô bệnh học trừ</w:t>
      </w:r>
    </w:p>
    <w:p w:rsidR="0045042D" w:rsidRPr="00956DD4" w:rsidRDefault="0045042D" w:rsidP="00956DD4">
      <w:pPr>
        <w:pStyle w:val="ListParagraph"/>
        <w:numPr>
          <w:ilvl w:val="0"/>
          <w:numId w:val="130"/>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chọt hút u xuyên thành ngực</w:t>
      </w:r>
    </w:p>
    <w:p w:rsidR="0045042D" w:rsidRPr="00956DD4" w:rsidRDefault="0045042D" w:rsidP="00956DD4">
      <w:pPr>
        <w:pStyle w:val="ListParagraph"/>
        <w:numPr>
          <w:ilvl w:val="0"/>
          <w:numId w:val="130"/>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chục hút dưới màng phổi</w:t>
      </w:r>
    </w:p>
    <w:p w:rsidR="0045042D" w:rsidRPr="00956DD4" w:rsidRDefault="0045042D" w:rsidP="00956DD4">
      <w:pPr>
        <w:pStyle w:val="ListParagraph"/>
        <w:numPr>
          <w:ilvl w:val="0"/>
          <w:numId w:val="130"/>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nội soi phế quản</w:t>
      </w:r>
    </w:p>
    <w:p w:rsidR="0045042D" w:rsidRPr="00956DD4" w:rsidRDefault="0045042D" w:rsidP="00956DD4">
      <w:pPr>
        <w:pStyle w:val="ListParagraph"/>
        <w:numPr>
          <w:ilvl w:val="0"/>
          <w:numId w:val="130"/>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sinh thiết xương trong hội chứng Pierre -Marie</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13: chống chỉ định phẫu thuật trong ho máu khi: 147</w:t>
      </w:r>
    </w:p>
    <w:p w:rsidR="0045042D" w:rsidRPr="00956DD4" w:rsidRDefault="0045042D" w:rsidP="00956DD4">
      <w:pPr>
        <w:pStyle w:val="ListParagraph"/>
        <w:numPr>
          <w:ilvl w:val="0"/>
          <w:numId w:val="131"/>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ho máu tái phát</w:t>
      </w:r>
    </w:p>
    <w:p w:rsidR="0045042D" w:rsidRPr="00956DD4" w:rsidRDefault="0045042D" w:rsidP="00956DD4">
      <w:pPr>
        <w:pStyle w:val="ListParagraph"/>
        <w:numPr>
          <w:ilvl w:val="0"/>
          <w:numId w:val="131"/>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u bít tắc</w:t>
      </w:r>
    </w:p>
    <w:p w:rsidR="0045042D" w:rsidRPr="00956DD4" w:rsidRDefault="0045042D" w:rsidP="00956DD4">
      <w:pPr>
        <w:pStyle w:val="ListParagraph"/>
        <w:numPr>
          <w:ilvl w:val="0"/>
          <w:numId w:val="131"/>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suy hô hấp mạn</w:t>
      </w:r>
    </w:p>
    <w:p w:rsidR="0045042D" w:rsidRPr="00956DD4" w:rsidRDefault="0045042D" w:rsidP="00956DD4">
      <w:pPr>
        <w:pStyle w:val="ListParagraph"/>
        <w:numPr>
          <w:ilvl w:val="0"/>
          <w:numId w:val="131"/>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giãn phế quản 1 thùy</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14: điều trị ho ra máu, trừ:</w:t>
      </w:r>
    </w:p>
    <w:p w:rsidR="0045042D" w:rsidRPr="00956DD4" w:rsidRDefault="0045042D" w:rsidP="00956DD4">
      <w:pPr>
        <w:pStyle w:val="ListParagraph"/>
        <w:numPr>
          <w:ilvl w:val="0"/>
          <w:numId w:val="132"/>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nghỉ ngơi, trnash vận động</w:t>
      </w:r>
    </w:p>
    <w:p w:rsidR="0045042D" w:rsidRPr="00956DD4" w:rsidRDefault="0045042D" w:rsidP="00956DD4">
      <w:pPr>
        <w:pStyle w:val="ListParagraph"/>
        <w:numPr>
          <w:ilvl w:val="0"/>
          <w:numId w:val="132"/>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uống đá lạnh</w:t>
      </w:r>
    </w:p>
    <w:p w:rsidR="0045042D" w:rsidRPr="00956DD4" w:rsidRDefault="0045042D" w:rsidP="00956DD4">
      <w:pPr>
        <w:pStyle w:val="ListParagraph"/>
        <w:numPr>
          <w:ilvl w:val="0"/>
          <w:numId w:val="132"/>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vận động nhanh</w:t>
      </w:r>
    </w:p>
    <w:p w:rsidR="0045042D" w:rsidRPr="00956DD4" w:rsidRDefault="0045042D" w:rsidP="00956DD4">
      <w:pPr>
        <w:pStyle w:val="ListParagraph"/>
        <w:numPr>
          <w:ilvl w:val="0"/>
          <w:numId w:val="132"/>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dẫn lưu tư thế</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TIM MẠCH</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1: điện tâm đồ:///</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2: triệu chứng sai trong nhồi máu cơ tim:</w:t>
      </w:r>
    </w:p>
    <w:p w:rsidR="0045042D" w:rsidRPr="00956DD4" w:rsidRDefault="0045042D" w:rsidP="00956DD4">
      <w:pPr>
        <w:pStyle w:val="ListParagraph"/>
        <w:numPr>
          <w:ilvl w:val="0"/>
          <w:numId w:val="133"/>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huyết áp có thể tăng hoặc giảm</w:t>
      </w:r>
    </w:p>
    <w:p w:rsidR="0045042D" w:rsidRPr="00956DD4" w:rsidRDefault="0045042D" w:rsidP="00956DD4">
      <w:pPr>
        <w:pStyle w:val="ListParagraph"/>
        <w:numPr>
          <w:ilvl w:val="0"/>
          <w:numId w:val="133"/>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người bệnh có thể biết trước bệnh động mạch vành</w:t>
      </w:r>
    </w:p>
    <w:p w:rsidR="0045042D" w:rsidRPr="00956DD4" w:rsidRDefault="0045042D" w:rsidP="00956DD4">
      <w:pPr>
        <w:pStyle w:val="ListParagraph"/>
        <w:numPr>
          <w:ilvl w:val="0"/>
          <w:numId w:val="133"/>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lastRenderedPageBreak/>
        <w:t>luôn có đau ngực</w:t>
      </w:r>
    </w:p>
    <w:p w:rsidR="0045042D" w:rsidRPr="00956DD4" w:rsidRDefault="0045042D" w:rsidP="00956DD4">
      <w:pPr>
        <w:pStyle w:val="ListParagraph"/>
        <w:numPr>
          <w:ilvl w:val="0"/>
          <w:numId w:val="133"/>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có nhiều yếu tố nguy cơ</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highlight w:val="yellow"/>
        </w:rPr>
        <w:t>Câu 3: nhồi máu cơ tim thất phải không dùng gì?</w:t>
      </w:r>
    </w:p>
    <w:p w:rsidR="0045042D" w:rsidRPr="00956DD4" w:rsidRDefault="0045042D" w:rsidP="00956DD4">
      <w:pPr>
        <w:pStyle w:val="ListParagraph"/>
        <w:numPr>
          <w:ilvl w:val="0"/>
          <w:numId w:val="134"/>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Aspirin</w:t>
      </w:r>
    </w:p>
    <w:p w:rsidR="0045042D" w:rsidRPr="00956DD4" w:rsidRDefault="0045042D" w:rsidP="00956DD4">
      <w:pPr>
        <w:pStyle w:val="ListParagraph"/>
        <w:numPr>
          <w:ilvl w:val="0"/>
          <w:numId w:val="134"/>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Clopidogrel</w:t>
      </w:r>
    </w:p>
    <w:p w:rsidR="0045042D" w:rsidRPr="00956DD4" w:rsidRDefault="0045042D" w:rsidP="00956DD4">
      <w:pPr>
        <w:pStyle w:val="ListParagraph"/>
        <w:numPr>
          <w:ilvl w:val="0"/>
          <w:numId w:val="134"/>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Truyền heparin tĩnh mạch</w:t>
      </w:r>
    </w:p>
    <w:p w:rsidR="0045042D" w:rsidRPr="00956DD4" w:rsidRDefault="0045042D" w:rsidP="00956DD4">
      <w:pPr>
        <w:pStyle w:val="ListParagraph"/>
        <w:numPr>
          <w:ilvl w:val="0"/>
          <w:numId w:val="134"/>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Nitroglycerin</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4: nguyên nhân ĐTCOĐ? (đau thắt ngực ổn định?)</w:t>
      </w:r>
    </w:p>
    <w:p w:rsidR="0045042D" w:rsidRPr="00956DD4" w:rsidRDefault="0045042D" w:rsidP="00956DD4">
      <w:pPr>
        <w:pStyle w:val="ListParagraph"/>
        <w:numPr>
          <w:ilvl w:val="0"/>
          <w:numId w:val="135"/>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Xơ vữa thành dày, lấp đáng kể lòng mạch</w:t>
      </w:r>
    </w:p>
    <w:p w:rsidR="0045042D" w:rsidRPr="00956DD4" w:rsidRDefault="0045042D" w:rsidP="00956DD4">
      <w:pPr>
        <w:pStyle w:val="ListParagraph"/>
        <w:numPr>
          <w:ilvl w:val="0"/>
          <w:numId w:val="135"/>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Mảng xơ vữa bít tắc hoàn toàn lòng mạch</w:t>
      </w:r>
    </w:p>
    <w:p w:rsidR="0045042D" w:rsidRPr="00956DD4" w:rsidRDefault="0045042D" w:rsidP="00956DD4">
      <w:pPr>
        <w:pStyle w:val="ListParagraph"/>
        <w:numPr>
          <w:ilvl w:val="0"/>
          <w:numId w:val="135"/>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Cơn princ-metal</w:t>
      </w:r>
    </w:p>
    <w:p w:rsidR="0045042D" w:rsidRPr="00956DD4" w:rsidRDefault="0045042D" w:rsidP="00956DD4">
      <w:pPr>
        <w:pStyle w:val="ListParagraph"/>
        <w:numPr>
          <w:ilvl w:val="0"/>
          <w:numId w:val="135"/>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Hoại tử toàn bộ bề dày của thành thất</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5: nhồi máu cơ tim do</w:t>
      </w:r>
    </w:p>
    <w:p w:rsidR="0045042D" w:rsidRPr="00956DD4" w:rsidRDefault="0045042D" w:rsidP="00956DD4">
      <w:pPr>
        <w:pStyle w:val="ListParagraph"/>
        <w:numPr>
          <w:ilvl w:val="0"/>
          <w:numId w:val="136"/>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Nứt mảng xơ vữa</w:t>
      </w:r>
    </w:p>
    <w:p w:rsidR="0045042D" w:rsidRPr="00956DD4" w:rsidRDefault="0045042D" w:rsidP="00956DD4">
      <w:pPr>
        <w:pStyle w:val="ListParagraph"/>
        <w:numPr>
          <w:ilvl w:val="0"/>
          <w:numId w:val="136"/>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Huyết khối tắc</w:t>
      </w:r>
    </w:p>
    <w:p w:rsidR="0045042D" w:rsidRPr="00956DD4" w:rsidRDefault="0045042D" w:rsidP="00956DD4">
      <w:pPr>
        <w:pStyle w:val="ListParagraph"/>
        <w:numPr>
          <w:ilvl w:val="0"/>
          <w:numId w:val="136"/>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Co mạch máu?</w:t>
      </w:r>
    </w:p>
    <w:p w:rsidR="0045042D" w:rsidRPr="00956DD4" w:rsidRDefault="0045042D" w:rsidP="00956DD4">
      <w:pPr>
        <w:pStyle w:val="ListParagraph"/>
        <w:numPr>
          <w:ilvl w:val="0"/>
          <w:numId w:val="136"/>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Cả 3</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6: điều trị viêm màng ngoài tim do virus</w:t>
      </w:r>
    </w:p>
    <w:p w:rsidR="0045042D" w:rsidRPr="00956DD4" w:rsidRDefault="0045042D" w:rsidP="00956DD4">
      <w:pPr>
        <w:pStyle w:val="ListParagraph"/>
        <w:numPr>
          <w:ilvl w:val="0"/>
          <w:numId w:val="137"/>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Chọc màng ngoài tim để bơm rửa</w:t>
      </w:r>
    </w:p>
    <w:p w:rsidR="0045042D" w:rsidRPr="00956DD4" w:rsidRDefault="0045042D" w:rsidP="00956DD4">
      <w:pPr>
        <w:pStyle w:val="ListParagraph"/>
        <w:numPr>
          <w:ilvl w:val="0"/>
          <w:numId w:val="137"/>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Kháng sinh liều cao phổ rộng </w:t>
      </w:r>
    </w:p>
    <w:p w:rsidR="0045042D" w:rsidRPr="00956DD4" w:rsidRDefault="0045042D" w:rsidP="00956DD4">
      <w:pPr>
        <w:pStyle w:val="ListParagraph"/>
        <w:numPr>
          <w:ilvl w:val="0"/>
          <w:numId w:val="137"/>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Corticoid</w:t>
      </w:r>
    </w:p>
    <w:p w:rsidR="0045042D" w:rsidRPr="00956DD4" w:rsidRDefault="0045042D" w:rsidP="00956DD4">
      <w:pPr>
        <w:pStyle w:val="ListParagraph"/>
        <w:numPr>
          <w:ilvl w:val="0"/>
          <w:numId w:val="137"/>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Prostaglandin</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7: ECG viêm màng ngoài tim, trừ</w:t>
      </w:r>
    </w:p>
    <w:p w:rsidR="0045042D" w:rsidRPr="00956DD4" w:rsidRDefault="0045042D" w:rsidP="00956DD4">
      <w:pPr>
        <w:pStyle w:val="ListParagraph"/>
        <w:numPr>
          <w:ilvl w:val="0"/>
          <w:numId w:val="138"/>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St chênh lên đồng hướng</w:t>
      </w:r>
    </w:p>
    <w:p w:rsidR="0045042D" w:rsidRPr="00956DD4" w:rsidRDefault="0045042D" w:rsidP="00956DD4">
      <w:pPr>
        <w:pStyle w:val="ListParagraph"/>
        <w:numPr>
          <w:ilvl w:val="0"/>
          <w:numId w:val="138"/>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Sóng Q xuất hiện</w:t>
      </w:r>
    </w:p>
    <w:p w:rsidR="0045042D" w:rsidRPr="00956DD4" w:rsidRDefault="0045042D" w:rsidP="00956DD4">
      <w:pPr>
        <w:pStyle w:val="ListParagraph"/>
        <w:numPr>
          <w:ilvl w:val="0"/>
          <w:numId w:val="138"/>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Điện thế thấp trong tràn dịch màng ngoài tim nhiều</w:t>
      </w:r>
    </w:p>
    <w:p w:rsidR="0045042D" w:rsidRPr="00956DD4" w:rsidRDefault="0045042D" w:rsidP="00956DD4">
      <w:pPr>
        <w:pStyle w:val="ListParagraph"/>
        <w:numPr>
          <w:ilvl w:val="0"/>
          <w:numId w:val="138"/>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Không có hình ảnh soi gương</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8: thuốc không dùng lâu dài trong stent phủ thuốc? (222)</w:t>
      </w:r>
    </w:p>
    <w:p w:rsidR="0045042D" w:rsidRPr="00956DD4" w:rsidRDefault="0045042D" w:rsidP="00956DD4">
      <w:pPr>
        <w:pStyle w:val="ListParagraph"/>
        <w:numPr>
          <w:ilvl w:val="0"/>
          <w:numId w:val="139"/>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Abxicimab</w:t>
      </w:r>
    </w:p>
    <w:p w:rsidR="0045042D" w:rsidRPr="00956DD4" w:rsidRDefault="0045042D" w:rsidP="00956DD4">
      <w:pPr>
        <w:pStyle w:val="ListParagraph"/>
        <w:numPr>
          <w:ilvl w:val="0"/>
          <w:numId w:val="139"/>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Aspirin</w:t>
      </w:r>
    </w:p>
    <w:p w:rsidR="0045042D" w:rsidRPr="00956DD4" w:rsidRDefault="0045042D" w:rsidP="00956DD4">
      <w:pPr>
        <w:pStyle w:val="ListParagraph"/>
        <w:numPr>
          <w:ilvl w:val="0"/>
          <w:numId w:val="139"/>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Clopidogrel</w:t>
      </w:r>
    </w:p>
    <w:p w:rsidR="0045042D" w:rsidRPr="00956DD4" w:rsidRDefault="0045042D" w:rsidP="00956DD4">
      <w:pPr>
        <w:pStyle w:val="ListParagraph"/>
        <w:numPr>
          <w:ilvl w:val="0"/>
          <w:numId w:val="139"/>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Statin</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9: đặc điểm cơn nhịp nhanh kịch phát trên thất, trừ</w:t>
      </w:r>
    </w:p>
    <w:p w:rsidR="0045042D" w:rsidRPr="00956DD4" w:rsidRDefault="0045042D" w:rsidP="00956DD4">
      <w:pPr>
        <w:pStyle w:val="ListParagraph"/>
        <w:numPr>
          <w:ilvl w:val="0"/>
          <w:numId w:val="140"/>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Tiền sử thường </w:t>
      </w:r>
      <w:r w:rsidRPr="00956DD4">
        <w:rPr>
          <w:rFonts w:ascii="Times New Roman" w:hAnsi="Times New Roman" w:cs="Times New Roman"/>
          <w:sz w:val="28"/>
          <w:szCs w:val="28"/>
          <w:highlight w:val="yellow"/>
        </w:rPr>
        <w:t>có</w:t>
      </w:r>
      <w:r w:rsidRPr="00956DD4">
        <w:rPr>
          <w:rFonts w:ascii="Times New Roman" w:hAnsi="Times New Roman" w:cs="Times New Roman"/>
          <w:sz w:val="28"/>
          <w:szCs w:val="28"/>
        </w:rPr>
        <w:t xml:space="preserve"> bệnh tim thực tổn và những cơn hồi hộp trống ngực, tim đập nhanh, xuất hiện và kết thúc đột ngột</w:t>
      </w:r>
    </w:p>
    <w:p w:rsidR="0045042D" w:rsidRPr="00956DD4" w:rsidRDefault="0045042D" w:rsidP="00956DD4">
      <w:pPr>
        <w:pStyle w:val="ListParagraph"/>
        <w:numPr>
          <w:ilvl w:val="0"/>
          <w:numId w:val="140"/>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lastRenderedPageBreak/>
        <w:t>Nhịp tim thường rất đều, tần số trung bình 180 240 chu kì/ phút</w:t>
      </w:r>
    </w:p>
    <w:p w:rsidR="0045042D" w:rsidRPr="00956DD4" w:rsidRDefault="0045042D" w:rsidP="00956DD4">
      <w:pPr>
        <w:pStyle w:val="ListParagraph"/>
        <w:numPr>
          <w:ilvl w:val="0"/>
          <w:numId w:val="140"/>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QRS thanh mảnh, đều, đôi khi gặp hiện tượng luân phiên điện học phức bộ QRS</w:t>
      </w:r>
    </w:p>
    <w:p w:rsidR="0045042D" w:rsidRPr="00956DD4" w:rsidRDefault="0045042D" w:rsidP="00956DD4">
      <w:pPr>
        <w:pStyle w:val="ListParagraph"/>
        <w:numPr>
          <w:ilvl w:val="0"/>
          <w:numId w:val="140"/>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Có thể thấy ST chênh xuống và T âm trong cơn tim nhanh</w:t>
      </w:r>
    </w:p>
    <w:p w:rsidR="0045042D" w:rsidRPr="00956DD4" w:rsidRDefault="0045042D" w:rsidP="00956DD4">
      <w:pPr>
        <w:pStyle w:val="ListParagraph"/>
        <w:numPr>
          <w:ilvl w:val="0"/>
          <w:numId w:val="140"/>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Thuốc đầu tay điều trị gây block nhĩ thất hoàn toàn tạm thời và nhiều khi gây tạm ngưng xoang</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THẬN</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1: bệnh thận trong đái tháo đường được xếp loại</w:t>
      </w:r>
    </w:p>
    <w:p w:rsidR="0045042D" w:rsidRPr="00956DD4" w:rsidRDefault="0045042D" w:rsidP="00956DD4">
      <w:pPr>
        <w:pStyle w:val="ListParagraph"/>
        <w:numPr>
          <w:ilvl w:val="0"/>
          <w:numId w:val="141"/>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Bệnh thận mạn</w:t>
      </w:r>
    </w:p>
    <w:p w:rsidR="0045042D" w:rsidRPr="00956DD4" w:rsidRDefault="0045042D" w:rsidP="00956DD4">
      <w:pPr>
        <w:pStyle w:val="ListParagraph"/>
        <w:numPr>
          <w:ilvl w:val="0"/>
          <w:numId w:val="141"/>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Suy thận mạn</w:t>
      </w:r>
    </w:p>
    <w:p w:rsidR="0045042D" w:rsidRPr="00956DD4" w:rsidRDefault="0045042D" w:rsidP="00956DD4">
      <w:pPr>
        <w:pStyle w:val="ListParagraph"/>
        <w:numPr>
          <w:ilvl w:val="0"/>
          <w:numId w:val="141"/>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Hội chứng thận hư</w:t>
      </w:r>
    </w:p>
    <w:p w:rsidR="0045042D" w:rsidRPr="00956DD4" w:rsidRDefault="0045042D" w:rsidP="00956DD4">
      <w:pPr>
        <w:pStyle w:val="ListParagraph"/>
        <w:numPr>
          <w:ilvl w:val="0"/>
          <w:numId w:val="141"/>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Viêm cầu thận cấp</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2: chế độ ăn cho bệnh nhân đang chạy thận chu kỳ&gt;</w:t>
      </w:r>
    </w:p>
    <w:p w:rsidR="0045042D" w:rsidRPr="00365B16" w:rsidRDefault="0045042D" w:rsidP="00956DD4">
      <w:pPr>
        <w:pStyle w:val="ListParagraph"/>
        <w:numPr>
          <w:ilvl w:val="0"/>
          <w:numId w:val="142"/>
        </w:numPr>
        <w:spacing w:after="0" w:line="276" w:lineRule="auto"/>
        <w:rPr>
          <w:rFonts w:ascii="Times New Roman" w:hAnsi="Times New Roman" w:cs="Times New Roman"/>
          <w:sz w:val="28"/>
          <w:szCs w:val="28"/>
        </w:rPr>
      </w:pPr>
      <w:r w:rsidRPr="00365B16">
        <w:rPr>
          <w:rFonts w:ascii="Times New Roman" w:hAnsi="Times New Roman" w:cs="Times New Roman"/>
          <w:sz w:val="28"/>
          <w:szCs w:val="28"/>
        </w:rPr>
        <w:t>Như bình thường</w:t>
      </w:r>
    </w:p>
    <w:p w:rsidR="0045042D" w:rsidRPr="00365B16" w:rsidRDefault="0045042D" w:rsidP="00956DD4">
      <w:pPr>
        <w:pStyle w:val="ListParagraph"/>
        <w:numPr>
          <w:ilvl w:val="0"/>
          <w:numId w:val="142"/>
        </w:numPr>
        <w:spacing w:after="0" w:line="276" w:lineRule="auto"/>
        <w:rPr>
          <w:rFonts w:ascii="Times New Roman" w:hAnsi="Times New Roman" w:cs="Times New Roman"/>
          <w:sz w:val="28"/>
          <w:szCs w:val="28"/>
          <w:highlight w:val="yellow"/>
        </w:rPr>
      </w:pPr>
      <w:r w:rsidRPr="00365B16">
        <w:rPr>
          <w:rFonts w:ascii="Times New Roman" w:hAnsi="Times New Roman" w:cs="Times New Roman"/>
          <w:sz w:val="28"/>
          <w:szCs w:val="28"/>
          <w:highlight w:val="yellow"/>
        </w:rPr>
        <w:t>Đặc biệt</w:t>
      </w:r>
    </w:p>
    <w:p w:rsidR="0045042D" w:rsidRPr="00956DD4" w:rsidRDefault="0045042D" w:rsidP="00956DD4">
      <w:pPr>
        <w:pStyle w:val="ListParagraph"/>
        <w:numPr>
          <w:ilvl w:val="0"/>
          <w:numId w:val="142"/>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Như khi điều trị bảo tồn</w:t>
      </w:r>
    </w:p>
    <w:p w:rsidR="0045042D" w:rsidRPr="00956DD4" w:rsidRDefault="0045042D" w:rsidP="00956DD4">
      <w:pPr>
        <w:pStyle w:val="ListParagraph"/>
        <w:numPr>
          <w:ilvl w:val="0"/>
          <w:numId w:val="142"/>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Tất cả đều sai</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Câu 3: điều trị suy thận cấp sau thận: </w:t>
      </w:r>
    </w:p>
    <w:p w:rsidR="0045042D" w:rsidRPr="00956DD4" w:rsidRDefault="0045042D" w:rsidP="00956DD4">
      <w:pPr>
        <w:pStyle w:val="ListParagraph"/>
        <w:numPr>
          <w:ilvl w:val="0"/>
          <w:numId w:val="143"/>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Lợi tiểu quai liều cao ngay lập tức</w:t>
      </w:r>
    </w:p>
    <w:p w:rsidR="0045042D" w:rsidRPr="00956DD4" w:rsidRDefault="0045042D" w:rsidP="00956DD4">
      <w:pPr>
        <w:pStyle w:val="ListParagraph"/>
        <w:numPr>
          <w:ilvl w:val="0"/>
          <w:numId w:val="143"/>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Kháng sinh là chủ đạo</w:t>
      </w:r>
    </w:p>
    <w:p w:rsidR="0045042D" w:rsidRPr="00956DD4" w:rsidRDefault="0045042D" w:rsidP="00956DD4">
      <w:pPr>
        <w:pStyle w:val="ListParagraph"/>
        <w:numPr>
          <w:ilvl w:val="0"/>
          <w:numId w:val="143"/>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Lọc máu cấu cứu</w:t>
      </w:r>
    </w:p>
    <w:p w:rsidR="0045042D" w:rsidRPr="00956DD4" w:rsidRDefault="0045042D" w:rsidP="00956DD4">
      <w:pPr>
        <w:pStyle w:val="ListParagraph"/>
        <w:numPr>
          <w:ilvl w:val="0"/>
          <w:numId w:val="143"/>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Loại bỏ tắc nghẽn</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PHÌ ĐẠI LÀNH TÍNH TIỀN LIỆT TUYẾN</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1: IPSS nhẹ là</w:t>
      </w:r>
    </w:p>
    <w:p w:rsidR="0045042D" w:rsidRPr="00956DD4" w:rsidRDefault="0045042D" w:rsidP="00956DD4">
      <w:pPr>
        <w:pStyle w:val="ListParagraph"/>
        <w:numPr>
          <w:ilvl w:val="0"/>
          <w:numId w:val="144"/>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&lt;7</w:t>
      </w:r>
    </w:p>
    <w:p w:rsidR="0045042D" w:rsidRPr="00956DD4" w:rsidRDefault="0045042D" w:rsidP="00956DD4">
      <w:pPr>
        <w:pStyle w:val="ListParagraph"/>
        <w:numPr>
          <w:ilvl w:val="0"/>
          <w:numId w:val="144"/>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&lt;=7</w:t>
      </w:r>
    </w:p>
    <w:p w:rsidR="0045042D" w:rsidRPr="00956DD4" w:rsidRDefault="0045042D" w:rsidP="00956DD4">
      <w:pPr>
        <w:pStyle w:val="ListParagraph"/>
        <w:numPr>
          <w:ilvl w:val="0"/>
          <w:numId w:val="144"/>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&lt;8</w:t>
      </w:r>
    </w:p>
    <w:p w:rsidR="0045042D" w:rsidRPr="00956DD4" w:rsidRDefault="0045042D" w:rsidP="00956DD4">
      <w:pPr>
        <w:pStyle w:val="ListParagraph"/>
        <w:numPr>
          <w:ilvl w:val="0"/>
          <w:numId w:val="144"/>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&lt;=8</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2: triệu chứng tắc nghẽn trừ</w:t>
      </w:r>
    </w:p>
    <w:p w:rsidR="0045042D" w:rsidRPr="00956DD4" w:rsidRDefault="0045042D" w:rsidP="00956DD4">
      <w:pPr>
        <w:pStyle w:val="ListParagraph"/>
        <w:numPr>
          <w:ilvl w:val="0"/>
          <w:numId w:val="145"/>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Tia tiểu yếu</w:t>
      </w:r>
    </w:p>
    <w:p w:rsidR="0045042D" w:rsidRPr="00956DD4" w:rsidRDefault="0045042D" w:rsidP="00956DD4">
      <w:pPr>
        <w:pStyle w:val="ListParagraph"/>
        <w:numPr>
          <w:ilvl w:val="0"/>
          <w:numId w:val="145"/>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Đái vội</w:t>
      </w:r>
    </w:p>
    <w:p w:rsidR="0045042D" w:rsidRPr="00956DD4" w:rsidRDefault="0045042D" w:rsidP="00956DD4">
      <w:pPr>
        <w:pStyle w:val="ListParagraph"/>
        <w:numPr>
          <w:ilvl w:val="0"/>
          <w:numId w:val="145"/>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Tiểu đêm nhiều lần</w:t>
      </w:r>
    </w:p>
    <w:p w:rsidR="0045042D" w:rsidRPr="00956DD4" w:rsidRDefault="0045042D" w:rsidP="00956DD4">
      <w:pPr>
        <w:pStyle w:val="ListParagraph"/>
        <w:numPr>
          <w:ilvl w:val="0"/>
          <w:numId w:val="145"/>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Đái rỉ (544)</w:t>
      </w:r>
    </w:p>
    <w:p w:rsidR="0045042D" w:rsidRPr="00956DD4" w:rsidRDefault="0045042D" w:rsidP="00956DD4">
      <w:p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Câu 3: thuốc ức chế alpha 1: (546)</w:t>
      </w:r>
    </w:p>
    <w:p w:rsidR="0045042D" w:rsidRPr="00956DD4" w:rsidRDefault="0045042D" w:rsidP="00956DD4">
      <w:pPr>
        <w:pStyle w:val="ListParagraph"/>
        <w:numPr>
          <w:ilvl w:val="0"/>
          <w:numId w:val="146"/>
        </w:numPr>
        <w:spacing w:after="0" w:line="276" w:lineRule="auto"/>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Giảm co thắt</w:t>
      </w:r>
    </w:p>
    <w:p w:rsidR="0045042D" w:rsidRPr="00956DD4" w:rsidRDefault="0045042D" w:rsidP="00956DD4">
      <w:pPr>
        <w:pStyle w:val="ListParagraph"/>
        <w:numPr>
          <w:ilvl w:val="0"/>
          <w:numId w:val="146"/>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lastRenderedPageBreak/>
        <w:t>Giảm PAS</w:t>
      </w:r>
    </w:p>
    <w:p w:rsidR="0045042D" w:rsidRPr="00956DD4" w:rsidRDefault="0045042D" w:rsidP="00956DD4">
      <w:pPr>
        <w:pStyle w:val="ListParagraph"/>
        <w:numPr>
          <w:ilvl w:val="0"/>
          <w:numId w:val="146"/>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Giảm kích thước tuyến</w:t>
      </w:r>
    </w:p>
    <w:p w:rsidR="0045042D" w:rsidRPr="00956DD4" w:rsidRDefault="0045042D" w:rsidP="00956DD4">
      <w:pPr>
        <w:pStyle w:val="ListParagraph"/>
        <w:numPr>
          <w:ilvl w:val="0"/>
          <w:numId w:val="146"/>
        </w:numPr>
        <w:spacing w:after="0" w:line="276" w:lineRule="auto"/>
        <w:rPr>
          <w:rFonts w:ascii="Times New Roman" w:hAnsi="Times New Roman" w:cs="Times New Roman"/>
          <w:sz w:val="28"/>
          <w:szCs w:val="28"/>
        </w:rPr>
      </w:pPr>
      <w:r w:rsidRPr="00956DD4">
        <w:rPr>
          <w:rFonts w:ascii="Times New Roman" w:hAnsi="Times New Roman" w:cs="Times New Roman"/>
          <w:sz w:val="28"/>
          <w:szCs w:val="28"/>
        </w:rPr>
        <w:t xml:space="preserve">Cả 3 </w:t>
      </w:r>
    </w:p>
    <w:p w:rsidR="0045042D" w:rsidRPr="00956DD4" w:rsidRDefault="005F05D4" w:rsidP="00956DD4">
      <w:pPr>
        <w:spacing w:after="0" w:line="276" w:lineRule="auto"/>
        <w:ind w:left="360"/>
        <w:rPr>
          <w:rFonts w:ascii="Times New Roman" w:hAnsi="Times New Roman" w:cs="Times New Roman"/>
          <w:b/>
          <w:color w:val="FF0000"/>
          <w:sz w:val="28"/>
          <w:szCs w:val="28"/>
          <w:u w:val="single"/>
        </w:rPr>
      </w:pPr>
      <w:r w:rsidRPr="00956DD4">
        <w:rPr>
          <w:rFonts w:ascii="Times New Roman" w:hAnsi="Times New Roman" w:cs="Times New Roman"/>
          <w:b/>
          <w:color w:val="FF0000"/>
          <w:sz w:val="28"/>
          <w:szCs w:val="28"/>
          <w:u w:val="single"/>
        </w:rPr>
        <w:t>TRANG 8-15</w:t>
      </w:r>
    </w:p>
    <w:p w:rsidR="0045042D" w:rsidRPr="00956DD4" w:rsidRDefault="0045042D" w:rsidP="00956DD4">
      <w:pPr>
        <w:spacing w:after="0"/>
        <w:jc w:val="both"/>
        <w:rPr>
          <w:rFonts w:ascii="Times New Roman" w:hAnsi="Times New Roman" w:cs="Times New Roman"/>
          <w:sz w:val="28"/>
          <w:szCs w:val="28"/>
          <w:lang w:val="vi-VN"/>
        </w:rPr>
      </w:pPr>
      <w:r w:rsidRPr="00956DD4">
        <w:rPr>
          <w:rFonts w:ascii="Times New Roman" w:hAnsi="Times New Roman" w:cs="Times New Roman"/>
          <w:sz w:val="28"/>
          <w:szCs w:val="28"/>
        </w:rPr>
        <w:t>BÊNH THẬN MẠN TÍNH</w:t>
      </w:r>
      <w:r w:rsidRPr="00956DD4">
        <w:rPr>
          <w:rFonts w:ascii="Times New Roman" w:hAnsi="Times New Roman" w:cs="Times New Roman"/>
          <w:sz w:val="28"/>
          <w:szCs w:val="28"/>
          <w:lang w:val="vi-VN"/>
        </w:rPr>
        <w:t xml:space="preserve"> ( từ trang 7 -13 test nội 61 trang)</w:t>
      </w:r>
    </w:p>
    <w:p w:rsidR="0045042D" w:rsidRPr="00710ED3" w:rsidRDefault="0045042D" w:rsidP="00956DD4">
      <w:pPr>
        <w:spacing w:after="0"/>
        <w:jc w:val="both"/>
        <w:rPr>
          <w:rFonts w:ascii="Times New Roman" w:hAnsi="Times New Roman" w:cs="Times New Roman"/>
          <w:sz w:val="28"/>
          <w:szCs w:val="28"/>
          <w:lang w:val="vi-VN"/>
        </w:rPr>
      </w:pPr>
      <w:r w:rsidRPr="00710ED3">
        <w:rPr>
          <w:rFonts w:ascii="Times New Roman" w:hAnsi="Times New Roman" w:cs="Times New Roman"/>
          <w:sz w:val="28"/>
          <w:szCs w:val="28"/>
          <w:lang w:val="vi-VN"/>
        </w:rPr>
        <w:t>Câu1: CKD được chẩn đoán khi có các biểu hiện tổn thg thận kéo dài</w:t>
      </w:r>
    </w:p>
    <w:p w:rsidR="0045042D" w:rsidRPr="00956DD4" w:rsidRDefault="0045042D" w:rsidP="00956DD4">
      <w:pPr>
        <w:pStyle w:val="ListParagraph"/>
        <w:numPr>
          <w:ilvl w:val="0"/>
          <w:numId w:val="147"/>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Từ  1 năm trở lên</w:t>
      </w:r>
    </w:p>
    <w:p w:rsidR="0045042D" w:rsidRPr="00956DD4" w:rsidRDefault="0045042D" w:rsidP="00956DD4">
      <w:pPr>
        <w:pStyle w:val="ListParagraph"/>
        <w:numPr>
          <w:ilvl w:val="0"/>
          <w:numId w:val="147"/>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 xml:space="preserve">Từ 6 tháng </w:t>
      </w:r>
    </w:p>
    <w:p w:rsidR="0045042D" w:rsidRPr="00956DD4" w:rsidRDefault="0045042D" w:rsidP="00956DD4">
      <w:pPr>
        <w:pStyle w:val="ListParagraph"/>
        <w:numPr>
          <w:ilvl w:val="0"/>
          <w:numId w:val="147"/>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Từ 3 tháng (Đ)(Theo KDOQI của hội Thận học hoa kì 2002 sgk 398)</w:t>
      </w:r>
    </w:p>
    <w:p w:rsidR="0045042D" w:rsidRPr="00956DD4" w:rsidRDefault="0045042D" w:rsidP="00956DD4">
      <w:pPr>
        <w:pStyle w:val="ListParagraph"/>
        <w:numPr>
          <w:ilvl w:val="0"/>
          <w:numId w:val="147"/>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 xml:space="preserve">Từ 1 tháng </w:t>
      </w:r>
    </w:p>
    <w:p w:rsidR="0045042D" w:rsidRPr="00956DD4" w:rsidRDefault="0045042D" w:rsidP="00956DD4">
      <w:pPr>
        <w:spacing w:after="0"/>
        <w:jc w:val="both"/>
        <w:rPr>
          <w:rFonts w:ascii="Times New Roman" w:hAnsi="Times New Roman" w:cs="Times New Roman"/>
          <w:sz w:val="28"/>
          <w:szCs w:val="28"/>
        </w:rPr>
      </w:pPr>
      <w:r w:rsidRPr="00956DD4">
        <w:rPr>
          <w:rFonts w:ascii="Times New Roman" w:hAnsi="Times New Roman" w:cs="Times New Roman"/>
          <w:sz w:val="28"/>
          <w:szCs w:val="28"/>
        </w:rPr>
        <w:t>Câu 2: Bằng chứng chắc chắn của BTMT</w:t>
      </w:r>
    </w:p>
    <w:p w:rsidR="0045042D" w:rsidRPr="00956DD4" w:rsidRDefault="0045042D" w:rsidP="00956DD4">
      <w:pPr>
        <w:pStyle w:val="ListParagraph"/>
        <w:numPr>
          <w:ilvl w:val="0"/>
          <w:numId w:val="148"/>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THA kéo dài (sai vì nhiều bệnh khác có triệu chứng THA kéo dài, hoặc THA vô căn)</w:t>
      </w:r>
    </w:p>
    <w:p w:rsidR="0045042D" w:rsidRPr="00956DD4" w:rsidRDefault="0045042D" w:rsidP="00956DD4">
      <w:pPr>
        <w:pStyle w:val="ListParagraph"/>
        <w:numPr>
          <w:ilvl w:val="0"/>
          <w:numId w:val="148"/>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Thận to hơn bình thường (BTMT có kt thận teo nhỏ hơn bt SGK 404)</w:t>
      </w:r>
    </w:p>
    <w:p w:rsidR="0045042D" w:rsidRPr="00956DD4" w:rsidRDefault="0045042D" w:rsidP="00956DD4">
      <w:pPr>
        <w:pStyle w:val="ListParagraph"/>
        <w:numPr>
          <w:ilvl w:val="0"/>
          <w:numId w:val="148"/>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Có trụ niệu (trụ niệu to là bằng chứng)</w:t>
      </w:r>
    </w:p>
    <w:p w:rsidR="0045042D" w:rsidRPr="00956DD4" w:rsidRDefault="0045042D" w:rsidP="00956DD4">
      <w:pPr>
        <w:pStyle w:val="ListParagraph"/>
        <w:numPr>
          <w:ilvl w:val="0"/>
          <w:numId w:val="148"/>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Có bệnh xương do thận (Đ) là dấu ấn của BTM do RL chuyển hóa chất khoáng và xương mạn tính: Tăng P máu, Giảm Ca máu, Cường cận giáp thứ phát tang PTH,  tang photphatase kiềm</w:t>
      </w:r>
    </w:p>
    <w:p w:rsidR="0045042D" w:rsidRPr="00956DD4" w:rsidRDefault="0045042D" w:rsidP="00956DD4">
      <w:pPr>
        <w:spacing w:after="0"/>
        <w:jc w:val="both"/>
        <w:rPr>
          <w:rFonts w:ascii="Times New Roman" w:hAnsi="Times New Roman" w:cs="Times New Roman"/>
          <w:sz w:val="28"/>
          <w:szCs w:val="28"/>
        </w:rPr>
      </w:pPr>
      <w:r w:rsidRPr="00956DD4">
        <w:rPr>
          <w:rFonts w:ascii="Times New Roman" w:hAnsi="Times New Roman" w:cs="Times New Roman"/>
          <w:sz w:val="28"/>
          <w:szCs w:val="28"/>
        </w:rPr>
        <w:t xml:space="preserve">Câu 3: STM tương ứng với BTM giai đoạn </w:t>
      </w:r>
    </w:p>
    <w:p w:rsidR="0045042D" w:rsidRPr="00956DD4" w:rsidRDefault="0045042D" w:rsidP="00956DD4">
      <w:pPr>
        <w:pStyle w:val="ListParagraph"/>
        <w:numPr>
          <w:ilvl w:val="0"/>
          <w:numId w:val="149"/>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2, 3, 4 ,5</w:t>
      </w:r>
    </w:p>
    <w:p w:rsidR="0045042D" w:rsidRPr="00956DD4" w:rsidRDefault="0045042D" w:rsidP="00956DD4">
      <w:pPr>
        <w:pStyle w:val="ListParagraph"/>
        <w:numPr>
          <w:ilvl w:val="0"/>
          <w:numId w:val="149"/>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3, 4 , 5 (Đ) (sgk – 399)</w:t>
      </w:r>
    </w:p>
    <w:p w:rsidR="0045042D" w:rsidRPr="00956DD4" w:rsidRDefault="0045042D" w:rsidP="00956DD4">
      <w:pPr>
        <w:pStyle w:val="ListParagraph"/>
        <w:numPr>
          <w:ilvl w:val="0"/>
          <w:numId w:val="149"/>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4, 5</w:t>
      </w:r>
    </w:p>
    <w:p w:rsidR="0045042D" w:rsidRPr="00956DD4" w:rsidRDefault="0045042D" w:rsidP="00956DD4">
      <w:pPr>
        <w:pStyle w:val="ListParagraph"/>
        <w:numPr>
          <w:ilvl w:val="0"/>
          <w:numId w:val="149"/>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5</w:t>
      </w:r>
    </w:p>
    <w:p w:rsidR="0045042D" w:rsidRPr="00956DD4" w:rsidRDefault="0045042D" w:rsidP="00956DD4">
      <w:pPr>
        <w:spacing w:after="0"/>
        <w:jc w:val="both"/>
        <w:rPr>
          <w:rFonts w:ascii="Times New Roman" w:hAnsi="Times New Roman" w:cs="Times New Roman"/>
          <w:sz w:val="28"/>
          <w:szCs w:val="28"/>
        </w:rPr>
      </w:pPr>
      <w:r w:rsidRPr="00956DD4">
        <w:rPr>
          <w:rFonts w:ascii="Times New Roman" w:hAnsi="Times New Roman" w:cs="Times New Roman"/>
          <w:sz w:val="28"/>
          <w:szCs w:val="28"/>
        </w:rPr>
        <w:t>Câu 4 Mức lọc cầu thận giảm trong STM</w:t>
      </w:r>
    </w:p>
    <w:p w:rsidR="0045042D" w:rsidRPr="00956DD4" w:rsidRDefault="0045042D" w:rsidP="00956DD4">
      <w:pPr>
        <w:pStyle w:val="ListParagraph"/>
        <w:numPr>
          <w:ilvl w:val="0"/>
          <w:numId w:val="150"/>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Từ từ và ko hồi phục (Đ) (SGK – 400)</w:t>
      </w:r>
    </w:p>
    <w:p w:rsidR="0045042D" w:rsidRPr="00956DD4" w:rsidRDefault="0045042D" w:rsidP="00956DD4">
      <w:pPr>
        <w:pStyle w:val="ListParagraph"/>
        <w:numPr>
          <w:ilvl w:val="0"/>
          <w:numId w:val="150"/>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Từ từ và có hồi phục</w:t>
      </w:r>
    </w:p>
    <w:p w:rsidR="0045042D" w:rsidRPr="00956DD4" w:rsidRDefault="0045042D" w:rsidP="00956DD4">
      <w:pPr>
        <w:pStyle w:val="ListParagraph"/>
        <w:numPr>
          <w:ilvl w:val="0"/>
          <w:numId w:val="150"/>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Đột ngột và không hồi phục</w:t>
      </w:r>
    </w:p>
    <w:p w:rsidR="0045042D" w:rsidRPr="00956DD4" w:rsidRDefault="0045042D" w:rsidP="00956DD4">
      <w:pPr>
        <w:pStyle w:val="ListParagraph"/>
        <w:numPr>
          <w:ilvl w:val="0"/>
          <w:numId w:val="150"/>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Đột ngột và có hồi phục</w:t>
      </w:r>
    </w:p>
    <w:p w:rsidR="0045042D" w:rsidRPr="00956DD4" w:rsidRDefault="0045042D" w:rsidP="00956DD4">
      <w:pPr>
        <w:spacing w:after="0"/>
        <w:jc w:val="both"/>
        <w:rPr>
          <w:rFonts w:ascii="Times New Roman" w:hAnsi="Times New Roman" w:cs="Times New Roman"/>
          <w:sz w:val="28"/>
          <w:szCs w:val="28"/>
        </w:rPr>
      </w:pPr>
      <w:r w:rsidRPr="00956DD4">
        <w:rPr>
          <w:rFonts w:ascii="Times New Roman" w:hAnsi="Times New Roman" w:cs="Times New Roman"/>
          <w:sz w:val="28"/>
          <w:szCs w:val="28"/>
        </w:rPr>
        <w:t>Câu 5: Cường cận giáp thứ phát trong STM cơ chế chính là do</w:t>
      </w:r>
    </w:p>
    <w:p w:rsidR="0045042D" w:rsidRPr="00956DD4" w:rsidRDefault="0045042D" w:rsidP="00956DD4">
      <w:pPr>
        <w:pStyle w:val="ListParagraph"/>
        <w:numPr>
          <w:ilvl w:val="0"/>
          <w:numId w:val="151"/>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Giảm sản xuất 1,25 dihydroxycholecalciferol của ống thận (Đ) (SGK 401)</w:t>
      </w:r>
    </w:p>
    <w:p w:rsidR="0045042D" w:rsidRPr="00956DD4" w:rsidRDefault="0045042D" w:rsidP="00956DD4">
      <w:pPr>
        <w:pStyle w:val="ListParagraph"/>
        <w:numPr>
          <w:ilvl w:val="0"/>
          <w:numId w:val="151"/>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Tăng sinh các tế bào của tuyến cận giáp</w:t>
      </w:r>
    </w:p>
    <w:p w:rsidR="0045042D" w:rsidRPr="00956DD4" w:rsidRDefault="0045042D" w:rsidP="00956DD4">
      <w:pPr>
        <w:pStyle w:val="ListParagraph"/>
        <w:numPr>
          <w:ilvl w:val="0"/>
          <w:numId w:val="151"/>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Giảm khả năng đáp ưng của xương với PTH</w:t>
      </w:r>
    </w:p>
    <w:p w:rsidR="0045042D" w:rsidRPr="00956DD4" w:rsidRDefault="0045042D" w:rsidP="00956DD4">
      <w:pPr>
        <w:pStyle w:val="ListParagraph"/>
        <w:numPr>
          <w:ilvl w:val="0"/>
          <w:numId w:val="151"/>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Thay đổi quá trinh giáng hóa PTH trong STM</w:t>
      </w:r>
    </w:p>
    <w:p w:rsidR="0045042D" w:rsidRPr="00956DD4" w:rsidRDefault="0045042D" w:rsidP="00956DD4">
      <w:pPr>
        <w:spacing w:after="0"/>
        <w:jc w:val="both"/>
        <w:rPr>
          <w:rFonts w:ascii="Times New Roman" w:hAnsi="Times New Roman" w:cs="Times New Roman"/>
          <w:sz w:val="28"/>
          <w:szCs w:val="28"/>
        </w:rPr>
      </w:pPr>
      <w:r w:rsidRPr="00956DD4">
        <w:rPr>
          <w:rFonts w:ascii="Times New Roman" w:hAnsi="Times New Roman" w:cs="Times New Roman"/>
          <w:sz w:val="28"/>
          <w:szCs w:val="28"/>
        </w:rPr>
        <w:t>Câu 6: Nguyên nhân chính gây loãng xương trong STM:</w:t>
      </w:r>
    </w:p>
    <w:p w:rsidR="0045042D" w:rsidRPr="00956DD4" w:rsidRDefault="0045042D" w:rsidP="00956DD4">
      <w:pPr>
        <w:pStyle w:val="ListParagraph"/>
        <w:numPr>
          <w:ilvl w:val="0"/>
          <w:numId w:val="152"/>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lastRenderedPageBreak/>
        <w:t>Chậm quá trình tạo xương và khiếm khuyết trong quá trình muối khoáng hóa của xương (Đ) (3.4 Tổn thương xương – sgk 401)</w:t>
      </w:r>
    </w:p>
    <w:p w:rsidR="0045042D" w:rsidRPr="00956DD4" w:rsidRDefault="0045042D" w:rsidP="00956DD4">
      <w:pPr>
        <w:pStyle w:val="ListParagraph"/>
        <w:numPr>
          <w:ilvl w:val="0"/>
          <w:numId w:val="152"/>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Giảm photpho máu</w:t>
      </w:r>
    </w:p>
    <w:p w:rsidR="0045042D" w:rsidRPr="00956DD4" w:rsidRDefault="0045042D" w:rsidP="00956DD4">
      <w:pPr>
        <w:pStyle w:val="ListParagraph"/>
        <w:numPr>
          <w:ilvl w:val="0"/>
          <w:numId w:val="152"/>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Thay đổi quá trình tổng hợp cũng như trưởng thành của collagen</w:t>
      </w:r>
    </w:p>
    <w:p w:rsidR="0045042D" w:rsidRPr="00956DD4" w:rsidRDefault="0045042D" w:rsidP="00956DD4">
      <w:pPr>
        <w:pStyle w:val="ListParagraph"/>
        <w:numPr>
          <w:ilvl w:val="0"/>
          <w:numId w:val="152"/>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Cơ thể không sử dụng đc vit D</w:t>
      </w:r>
    </w:p>
    <w:p w:rsidR="0045042D" w:rsidRPr="00956DD4" w:rsidRDefault="0045042D" w:rsidP="00956DD4">
      <w:pPr>
        <w:spacing w:after="0"/>
        <w:jc w:val="both"/>
        <w:rPr>
          <w:rFonts w:ascii="Times New Roman" w:hAnsi="Times New Roman" w:cs="Times New Roman"/>
          <w:sz w:val="28"/>
          <w:szCs w:val="28"/>
        </w:rPr>
      </w:pPr>
      <w:r w:rsidRPr="00956DD4">
        <w:rPr>
          <w:rFonts w:ascii="Times New Roman" w:hAnsi="Times New Roman" w:cs="Times New Roman"/>
          <w:sz w:val="28"/>
          <w:szCs w:val="28"/>
        </w:rPr>
        <w:t>Câu 7: Rối loạn nội tiết trong STM là</w:t>
      </w:r>
    </w:p>
    <w:p w:rsidR="0045042D" w:rsidRPr="00956DD4" w:rsidRDefault="0045042D" w:rsidP="00956DD4">
      <w:pPr>
        <w:pStyle w:val="ListParagraph"/>
        <w:numPr>
          <w:ilvl w:val="0"/>
          <w:numId w:val="153"/>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Cường cận giáp trạng thứ phát (Đ)</w:t>
      </w:r>
    </w:p>
    <w:p w:rsidR="0045042D" w:rsidRPr="00956DD4" w:rsidRDefault="0045042D" w:rsidP="00956DD4">
      <w:pPr>
        <w:pStyle w:val="ListParagraph"/>
        <w:numPr>
          <w:ilvl w:val="0"/>
          <w:numId w:val="153"/>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Cường giáp trạng</w:t>
      </w:r>
    </w:p>
    <w:p w:rsidR="0045042D" w:rsidRPr="00956DD4" w:rsidRDefault="0045042D" w:rsidP="00956DD4">
      <w:pPr>
        <w:pStyle w:val="ListParagraph"/>
        <w:numPr>
          <w:ilvl w:val="0"/>
          <w:numId w:val="153"/>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Giảm dung nạp Glucose</w:t>
      </w:r>
    </w:p>
    <w:p w:rsidR="0045042D" w:rsidRPr="00956DD4" w:rsidRDefault="0045042D" w:rsidP="00956DD4">
      <w:pPr>
        <w:pStyle w:val="ListParagraph"/>
        <w:numPr>
          <w:ilvl w:val="0"/>
          <w:numId w:val="153"/>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Suy thượng thận</w:t>
      </w:r>
    </w:p>
    <w:p w:rsidR="0045042D" w:rsidRPr="00956DD4" w:rsidRDefault="0045042D" w:rsidP="00956DD4">
      <w:pPr>
        <w:spacing w:after="0"/>
        <w:jc w:val="both"/>
        <w:rPr>
          <w:rFonts w:ascii="Times New Roman" w:hAnsi="Times New Roman" w:cs="Times New Roman"/>
          <w:sz w:val="28"/>
          <w:szCs w:val="28"/>
        </w:rPr>
      </w:pPr>
      <w:r w:rsidRPr="00956DD4">
        <w:rPr>
          <w:rFonts w:ascii="Times New Roman" w:hAnsi="Times New Roman" w:cs="Times New Roman"/>
          <w:sz w:val="28"/>
          <w:szCs w:val="28"/>
        </w:rPr>
        <w:t xml:space="preserve">Câu 8,9: Nguyên nhân gây thiếu máu trong STM, trừ </w:t>
      </w:r>
    </w:p>
    <w:p w:rsidR="0045042D" w:rsidRPr="00956DD4" w:rsidRDefault="0045042D" w:rsidP="00956DD4">
      <w:pPr>
        <w:pStyle w:val="ListParagraph"/>
        <w:numPr>
          <w:ilvl w:val="0"/>
          <w:numId w:val="154"/>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Giảm tổng hợp Erythropoietin</w:t>
      </w:r>
    </w:p>
    <w:p w:rsidR="0045042D" w:rsidRPr="00956DD4" w:rsidRDefault="0045042D" w:rsidP="00956DD4">
      <w:pPr>
        <w:pStyle w:val="ListParagraph"/>
        <w:numPr>
          <w:ilvl w:val="0"/>
          <w:numId w:val="154"/>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Đời sống hồng cầu giảm</w:t>
      </w:r>
    </w:p>
    <w:p w:rsidR="0045042D" w:rsidRPr="00956DD4" w:rsidRDefault="0045042D" w:rsidP="00956DD4">
      <w:pPr>
        <w:pStyle w:val="ListParagraph"/>
        <w:numPr>
          <w:ilvl w:val="0"/>
          <w:numId w:val="154"/>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Xuất hiện các yếu tố ức chế hoạt tính của Erythropoietin</w:t>
      </w:r>
    </w:p>
    <w:p w:rsidR="0045042D" w:rsidRPr="00956DD4" w:rsidRDefault="0045042D" w:rsidP="00956DD4">
      <w:pPr>
        <w:pStyle w:val="ListParagraph"/>
        <w:numPr>
          <w:ilvl w:val="0"/>
          <w:numId w:val="154"/>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Tan máu (Đ)</w:t>
      </w:r>
    </w:p>
    <w:p w:rsidR="0045042D" w:rsidRPr="00956DD4" w:rsidRDefault="0045042D" w:rsidP="00956DD4">
      <w:pPr>
        <w:spacing w:after="0"/>
        <w:jc w:val="both"/>
        <w:rPr>
          <w:rFonts w:ascii="Times New Roman" w:hAnsi="Times New Roman" w:cs="Times New Roman"/>
          <w:sz w:val="28"/>
          <w:szCs w:val="28"/>
        </w:rPr>
      </w:pPr>
      <w:r w:rsidRPr="00956DD4">
        <w:rPr>
          <w:rFonts w:ascii="Times New Roman" w:hAnsi="Times New Roman" w:cs="Times New Roman"/>
          <w:sz w:val="28"/>
          <w:szCs w:val="28"/>
        </w:rPr>
        <w:t>Câu 10 Cơ chế bệnh sinh gây THA ở bn BTM và STM bao gồm, trừ:</w:t>
      </w:r>
    </w:p>
    <w:p w:rsidR="0045042D" w:rsidRPr="00956DD4" w:rsidRDefault="0045042D" w:rsidP="00956DD4">
      <w:pPr>
        <w:pStyle w:val="ListParagraph"/>
        <w:numPr>
          <w:ilvl w:val="0"/>
          <w:numId w:val="155"/>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Thừa dịch ngoại bào gây tang thể tich tuần hoàn</w:t>
      </w:r>
    </w:p>
    <w:p w:rsidR="0045042D" w:rsidRPr="00956DD4" w:rsidRDefault="0045042D" w:rsidP="00956DD4">
      <w:pPr>
        <w:pStyle w:val="ListParagraph"/>
        <w:numPr>
          <w:ilvl w:val="0"/>
          <w:numId w:val="155"/>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Tăng hoạt tính renin huyết thanh  (</w:t>
      </w:r>
    </w:p>
    <w:p w:rsidR="0045042D" w:rsidRPr="00956DD4" w:rsidRDefault="0045042D" w:rsidP="00956DD4">
      <w:pPr>
        <w:pStyle w:val="ListParagraph"/>
        <w:numPr>
          <w:ilvl w:val="0"/>
          <w:numId w:val="155"/>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Giảm hoạt tính hệ TK giao cảm ( Sai vì tăng hoạt tính hệ TKGC -&gt; tăng tiết renin, có thể xem lại hóa sinh thận: hệ thống renin-angiotensin-aldosteron)</w:t>
      </w:r>
    </w:p>
    <w:p w:rsidR="0045042D" w:rsidRPr="00956DD4" w:rsidRDefault="0045042D" w:rsidP="00956DD4">
      <w:pPr>
        <w:pStyle w:val="ListParagraph"/>
        <w:numPr>
          <w:ilvl w:val="0"/>
          <w:numId w:val="155"/>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Tăng nhạy cảm với muối</w:t>
      </w:r>
    </w:p>
    <w:p w:rsidR="0045042D" w:rsidRPr="00956DD4" w:rsidRDefault="0045042D" w:rsidP="00956DD4">
      <w:pPr>
        <w:pStyle w:val="ListParagraph"/>
        <w:spacing w:after="0"/>
        <w:jc w:val="both"/>
        <w:rPr>
          <w:rFonts w:ascii="Times New Roman" w:hAnsi="Times New Roman" w:cs="Times New Roman"/>
          <w:color w:val="FF0000"/>
          <w:sz w:val="28"/>
          <w:szCs w:val="28"/>
        </w:rPr>
      </w:pPr>
      <w:r w:rsidRPr="00956DD4">
        <w:rPr>
          <w:rFonts w:ascii="Times New Roman" w:hAnsi="Times New Roman" w:cs="Times New Roman"/>
          <w:color w:val="FF0000"/>
          <w:sz w:val="28"/>
          <w:szCs w:val="28"/>
        </w:rPr>
        <w:t xml:space="preserve">Em xin nhờ anh giải thích đáp án B, D. </w:t>
      </w:r>
    </w:p>
    <w:p w:rsidR="0045042D" w:rsidRPr="00956DD4" w:rsidRDefault="0045042D" w:rsidP="00956DD4">
      <w:pPr>
        <w:spacing w:after="0"/>
        <w:jc w:val="both"/>
        <w:rPr>
          <w:rFonts w:ascii="Times New Roman" w:hAnsi="Times New Roman" w:cs="Times New Roman"/>
          <w:sz w:val="28"/>
          <w:szCs w:val="28"/>
        </w:rPr>
      </w:pPr>
      <w:r w:rsidRPr="00956DD4">
        <w:rPr>
          <w:rFonts w:ascii="Times New Roman" w:hAnsi="Times New Roman" w:cs="Times New Roman"/>
          <w:sz w:val="28"/>
          <w:szCs w:val="28"/>
        </w:rPr>
        <w:t>Câu 11: Để chẩn đoán phân biệt STM với suy thận cấp, đợt cấp STM dựa vào:</w:t>
      </w:r>
    </w:p>
    <w:p w:rsidR="0045042D" w:rsidRPr="00956DD4" w:rsidRDefault="0045042D" w:rsidP="00956DD4">
      <w:pPr>
        <w:pStyle w:val="ListParagraph"/>
        <w:numPr>
          <w:ilvl w:val="0"/>
          <w:numId w:val="156"/>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Creatinin huyết thanh nền của bệnh nhân</w:t>
      </w:r>
    </w:p>
    <w:p w:rsidR="0045042D" w:rsidRPr="00956DD4" w:rsidRDefault="0045042D" w:rsidP="00956DD4">
      <w:pPr>
        <w:pStyle w:val="ListParagraph"/>
        <w:numPr>
          <w:ilvl w:val="0"/>
          <w:numId w:val="156"/>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CĐHA thận</w:t>
      </w:r>
    </w:p>
    <w:p w:rsidR="0045042D" w:rsidRPr="00956DD4" w:rsidRDefault="0045042D" w:rsidP="00956DD4">
      <w:pPr>
        <w:pStyle w:val="ListParagraph"/>
        <w:numPr>
          <w:ilvl w:val="0"/>
          <w:numId w:val="156"/>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Tăng phospho máu, giảm calci máu, cường cận giáp thứ phát.</w:t>
      </w:r>
    </w:p>
    <w:p w:rsidR="0045042D" w:rsidRPr="00956DD4" w:rsidRDefault="0045042D" w:rsidP="00956DD4">
      <w:pPr>
        <w:pStyle w:val="ListParagraph"/>
        <w:numPr>
          <w:ilvl w:val="0"/>
          <w:numId w:val="156"/>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Cả 3 ý trên (Đ)</w:t>
      </w:r>
    </w:p>
    <w:p w:rsidR="0045042D" w:rsidRPr="00956DD4" w:rsidRDefault="0045042D" w:rsidP="00956DD4">
      <w:pPr>
        <w:spacing w:after="0"/>
        <w:jc w:val="both"/>
        <w:rPr>
          <w:rFonts w:ascii="Times New Roman" w:hAnsi="Times New Roman" w:cs="Times New Roman"/>
          <w:sz w:val="28"/>
          <w:szCs w:val="28"/>
        </w:rPr>
      </w:pPr>
      <w:r w:rsidRPr="00956DD4">
        <w:rPr>
          <w:rFonts w:ascii="Times New Roman" w:hAnsi="Times New Roman" w:cs="Times New Roman"/>
          <w:sz w:val="28"/>
          <w:szCs w:val="28"/>
        </w:rPr>
        <w:t>(cre máu bình thường trong vài tháng hay vài năm trc đó thì nồng độ cre máu hiện tại có thể do ST cấp và có khả năng hồi phục; kích thước thận bình thường có khả năng suy thận cấp, biểu hiện rối loạn chuyển hóa chất khoáng và xương mạn tính là dấu ấn của BTM…  SGK 403-404)</w:t>
      </w:r>
    </w:p>
    <w:p w:rsidR="0045042D" w:rsidRPr="00956DD4" w:rsidRDefault="0045042D" w:rsidP="00956DD4">
      <w:pPr>
        <w:spacing w:after="0"/>
        <w:jc w:val="both"/>
        <w:rPr>
          <w:rFonts w:ascii="Times New Roman" w:hAnsi="Times New Roman" w:cs="Times New Roman"/>
          <w:sz w:val="28"/>
          <w:szCs w:val="28"/>
        </w:rPr>
      </w:pPr>
      <w:r w:rsidRPr="00956DD4">
        <w:rPr>
          <w:rFonts w:ascii="Times New Roman" w:hAnsi="Times New Roman" w:cs="Times New Roman"/>
          <w:sz w:val="28"/>
          <w:szCs w:val="28"/>
        </w:rPr>
        <w:t>Câu 12: Nguyên nhân chính gây suy thận mạn tại các nước phát triển hiện nay:</w:t>
      </w:r>
    </w:p>
    <w:p w:rsidR="0045042D" w:rsidRPr="00956DD4" w:rsidRDefault="0045042D" w:rsidP="00956DD4">
      <w:pPr>
        <w:pStyle w:val="ListParagraph"/>
        <w:numPr>
          <w:ilvl w:val="0"/>
          <w:numId w:val="157"/>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Viêm cầu thận (là nguyên nhân hàng đầu tại các nước đang phát triển 30-45%)</w:t>
      </w:r>
    </w:p>
    <w:p w:rsidR="0045042D" w:rsidRPr="00956DD4" w:rsidRDefault="0045042D" w:rsidP="00956DD4">
      <w:pPr>
        <w:pStyle w:val="ListParagraph"/>
        <w:numPr>
          <w:ilvl w:val="0"/>
          <w:numId w:val="157"/>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Đái tháo đường (Đ: là nguyên nhân hàng đầu tại các nước phát triển)</w:t>
      </w:r>
    </w:p>
    <w:p w:rsidR="0045042D" w:rsidRPr="00956DD4" w:rsidRDefault="0045042D" w:rsidP="00956DD4">
      <w:pPr>
        <w:pStyle w:val="ListParagraph"/>
        <w:numPr>
          <w:ilvl w:val="0"/>
          <w:numId w:val="157"/>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lastRenderedPageBreak/>
        <w:t>Sỏi tiết niệu</w:t>
      </w:r>
    </w:p>
    <w:p w:rsidR="0045042D" w:rsidRPr="00956DD4" w:rsidRDefault="0045042D" w:rsidP="00956DD4">
      <w:pPr>
        <w:pStyle w:val="ListParagraph"/>
        <w:numPr>
          <w:ilvl w:val="0"/>
          <w:numId w:val="157"/>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Tang huyết áp</w:t>
      </w:r>
    </w:p>
    <w:p w:rsidR="0045042D" w:rsidRPr="00956DD4" w:rsidRDefault="0045042D" w:rsidP="00956DD4">
      <w:pPr>
        <w:spacing w:after="0"/>
        <w:jc w:val="both"/>
        <w:rPr>
          <w:rFonts w:ascii="Times New Roman" w:hAnsi="Times New Roman" w:cs="Times New Roman"/>
          <w:sz w:val="28"/>
          <w:szCs w:val="28"/>
        </w:rPr>
      </w:pPr>
      <w:r w:rsidRPr="00956DD4">
        <w:rPr>
          <w:rFonts w:ascii="Times New Roman" w:hAnsi="Times New Roman" w:cs="Times New Roman"/>
          <w:sz w:val="28"/>
          <w:szCs w:val="28"/>
        </w:rPr>
        <w:t>Câu 13: Biến chứng thường gặp của BN STM:</w:t>
      </w:r>
    </w:p>
    <w:p w:rsidR="0045042D" w:rsidRPr="00956DD4" w:rsidRDefault="0045042D" w:rsidP="00956DD4">
      <w:pPr>
        <w:pStyle w:val="ListParagraph"/>
        <w:numPr>
          <w:ilvl w:val="0"/>
          <w:numId w:val="158"/>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Tim mạch (Đ)</w:t>
      </w:r>
    </w:p>
    <w:p w:rsidR="0045042D" w:rsidRPr="00956DD4" w:rsidRDefault="0045042D" w:rsidP="00956DD4">
      <w:pPr>
        <w:pStyle w:val="ListParagraph"/>
        <w:numPr>
          <w:ilvl w:val="0"/>
          <w:numId w:val="158"/>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Viêm phổi</w:t>
      </w:r>
    </w:p>
    <w:p w:rsidR="0045042D" w:rsidRPr="00956DD4" w:rsidRDefault="0045042D" w:rsidP="00956DD4">
      <w:pPr>
        <w:pStyle w:val="ListParagraph"/>
        <w:numPr>
          <w:ilvl w:val="0"/>
          <w:numId w:val="158"/>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Đau các khớp</w:t>
      </w:r>
    </w:p>
    <w:p w:rsidR="0045042D" w:rsidRPr="00956DD4" w:rsidRDefault="0045042D" w:rsidP="00956DD4">
      <w:pPr>
        <w:pStyle w:val="ListParagraph"/>
        <w:numPr>
          <w:ilvl w:val="0"/>
          <w:numId w:val="158"/>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Viêm loet dạ dày tá tràng</w:t>
      </w:r>
    </w:p>
    <w:p w:rsidR="0045042D" w:rsidRPr="00956DD4" w:rsidRDefault="0045042D" w:rsidP="00956DD4">
      <w:pPr>
        <w:spacing w:after="0"/>
        <w:jc w:val="both"/>
        <w:rPr>
          <w:rFonts w:ascii="Times New Roman" w:hAnsi="Times New Roman" w:cs="Times New Roman"/>
          <w:sz w:val="28"/>
          <w:szCs w:val="28"/>
        </w:rPr>
      </w:pPr>
      <w:r w:rsidRPr="00956DD4">
        <w:rPr>
          <w:rFonts w:ascii="Times New Roman" w:hAnsi="Times New Roman" w:cs="Times New Roman"/>
          <w:sz w:val="28"/>
          <w:szCs w:val="28"/>
        </w:rPr>
        <w:t>Câu 14: OAP ở bệnh nhân STM là do:</w:t>
      </w:r>
    </w:p>
    <w:p w:rsidR="0045042D" w:rsidRPr="00956DD4" w:rsidRDefault="0045042D" w:rsidP="00956DD4">
      <w:pPr>
        <w:pStyle w:val="ListParagraph"/>
        <w:numPr>
          <w:ilvl w:val="0"/>
          <w:numId w:val="159"/>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Thừa dịch</w:t>
      </w:r>
    </w:p>
    <w:p w:rsidR="0045042D" w:rsidRPr="00956DD4" w:rsidRDefault="0045042D" w:rsidP="00956DD4">
      <w:pPr>
        <w:pStyle w:val="ListParagraph"/>
        <w:numPr>
          <w:ilvl w:val="0"/>
          <w:numId w:val="159"/>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THA</w:t>
      </w:r>
    </w:p>
    <w:p w:rsidR="0045042D" w:rsidRPr="00956DD4" w:rsidRDefault="0045042D" w:rsidP="00956DD4">
      <w:pPr>
        <w:pStyle w:val="ListParagraph"/>
        <w:numPr>
          <w:ilvl w:val="0"/>
          <w:numId w:val="159"/>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Suy tim</w:t>
      </w:r>
    </w:p>
    <w:p w:rsidR="0045042D" w:rsidRPr="00956DD4" w:rsidRDefault="0045042D" w:rsidP="00956DD4">
      <w:pPr>
        <w:pStyle w:val="ListParagraph"/>
        <w:numPr>
          <w:ilvl w:val="0"/>
          <w:numId w:val="159"/>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Cả 3. Phù phổi cấp ở STM chủ yếu là do tình trạng giữ muối và nước, do tăng huyết áp, suy tim, tình trạng lọc máu không đầy đủ, không duy trì tốt trọng lượng khô.</w:t>
      </w:r>
    </w:p>
    <w:p w:rsidR="0045042D" w:rsidRPr="00956DD4" w:rsidRDefault="0045042D" w:rsidP="00956DD4">
      <w:pPr>
        <w:spacing w:after="0"/>
        <w:jc w:val="both"/>
        <w:rPr>
          <w:rFonts w:ascii="Times New Roman" w:hAnsi="Times New Roman" w:cs="Times New Roman"/>
          <w:sz w:val="28"/>
          <w:szCs w:val="28"/>
        </w:rPr>
      </w:pPr>
      <w:r w:rsidRPr="00956DD4">
        <w:rPr>
          <w:rFonts w:ascii="Times New Roman" w:hAnsi="Times New Roman" w:cs="Times New Roman"/>
          <w:sz w:val="28"/>
          <w:szCs w:val="28"/>
        </w:rPr>
        <w:t>Câu 15: RLĐG thường gặp trong STM</w:t>
      </w:r>
    </w:p>
    <w:p w:rsidR="0045042D" w:rsidRPr="00956DD4" w:rsidRDefault="0045042D" w:rsidP="00956DD4">
      <w:pPr>
        <w:pStyle w:val="ListParagraph"/>
        <w:numPr>
          <w:ilvl w:val="0"/>
          <w:numId w:val="160"/>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Hạ Na máu</w:t>
      </w:r>
    </w:p>
    <w:p w:rsidR="0045042D" w:rsidRPr="00956DD4" w:rsidRDefault="0045042D" w:rsidP="00956DD4">
      <w:pPr>
        <w:pStyle w:val="ListParagraph"/>
        <w:numPr>
          <w:ilvl w:val="0"/>
          <w:numId w:val="160"/>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Tăng K máu (Đ)</w:t>
      </w:r>
    </w:p>
    <w:p w:rsidR="0045042D" w:rsidRPr="00956DD4" w:rsidRDefault="0045042D" w:rsidP="00956DD4">
      <w:pPr>
        <w:pStyle w:val="ListParagraph"/>
        <w:numPr>
          <w:ilvl w:val="0"/>
          <w:numId w:val="160"/>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Hạ Ca máu</w:t>
      </w:r>
    </w:p>
    <w:p w:rsidR="0045042D" w:rsidRPr="00956DD4" w:rsidRDefault="0045042D" w:rsidP="00956DD4">
      <w:pPr>
        <w:pStyle w:val="ListParagraph"/>
        <w:numPr>
          <w:ilvl w:val="0"/>
          <w:numId w:val="160"/>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Giảm phospho máu</w:t>
      </w:r>
    </w:p>
    <w:p w:rsidR="0045042D" w:rsidRPr="00956DD4" w:rsidRDefault="0045042D" w:rsidP="00956DD4">
      <w:pPr>
        <w:spacing w:after="0"/>
        <w:jc w:val="both"/>
        <w:rPr>
          <w:rFonts w:ascii="Times New Roman" w:hAnsi="Times New Roman" w:cs="Times New Roman"/>
          <w:sz w:val="28"/>
          <w:szCs w:val="28"/>
        </w:rPr>
      </w:pPr>
      <w:r w:rsidRPr="00956DD4">
        <w:rPr>
          <w:rFonts w:ascii="Times New Roman" w:hAnsi="Times New Roman" w:cs="Times New Roman"/>
          <w:sz w:val="28"/>
          <w:szCs w:val="28"/>
        </w:rPr>
        <w:t>Câu 16 Chỉ định điều trị bảo tồn BTM khi:</w:t>
      </w:r>
    </w:p>
    <w:p w:rsidR="0045042D" w:rsidRPr="00956DD4" w:rsidRDefault="0045042D" w:rsidP="00956DD4">
      <w:pPr>
        <w:pStyle w:val="ListParagraph"/>
        <w:numPr>
          <w:ilvl w:val="0"/>
          <w:numId w:val="161"/>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Mức lọc cầu thận &gt;10ml/phút</w:t>
      </w:r>
    </w:p>
    <w:p w:rsidR="0045042D" w:rsidRPr="00956DD4" w:rsidRDefault="0045042D" w:rsidP="00956DD4">
      <w:pPr>
        <w:pStyle w:val="ListParagraph"/>
        <w:numPr>
          <w:ilvl w:val="0"/>
          <w:numId w:val="161"/>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MLCT &gt;15 ml/p (Đ) tương ứng BTM giai đoạn từ I - IV</w:t>
      </w:r>
    </w:p>
    <w:p w:rsidR="0045042D" w:rsidRPr="00956DD4" w:rsidRDefault="0045042D" w:rsidP="00956DD4">
      <w:pPr>
        <w:pStyle w:val="ListParagraph"/>
        <w:numPr>
          <w:ilvl w:val="0"/>
          <w:numId w:val="161"/>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MLCT &gt;20ml/p</w:t>
      </w:r>
    </w:p>
    <w:p w:rsidR="0045042D" w:rsidRPr="00956DD4" w:rsidRDefault="0045042D" w:rsidP="00956DD4">
      <w:pPr>
        <w:pStyle w:val="ListParagraph"/>
        <w:numPr>
          <w:ilvl w:val="0"/>
          <w:numId w:val="161"/>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MLCT &lt;15 ml/p</w:t>
      </w:r>
    </w:p>
    <w:p w:rsidR="0045042D" w:rsidRPr="00956DD4" w:rsidRDefault="0045042D" w:rsidP="00956DD4">
      <w:pPr>
        <w:spacing w:after="0"/>
        <w:jc w:val="both"/>
        <w:rPr>
          <w:rFonts w:ascii="Times New Roman" w:hAnsi="Times New Roman" w:cs="Times New Roman"/>
          <w:sz w:val="28"/>
          <w:szCs w:val="28"/>
        </w:rPr>
      </w:pPr>
      <w:r w:rsidRPr="00956DD4">
        <w:rPr>
          <w:rFonts w:ascii="Times New Roman" w:hAnsi="Times New Roman" w:cs="Times New Roman"/>
          <w:sz w:val="28"/>
          <w:szCs w:val="28"/>
        </w:rPr>
        <w:t>Câu 17: Mục đích điều trị bảo tồn BTMT</w:t>
      </w:r>
    </w:p>
    <w:p w:rsidR="0045042D" w:rsidRPr="00956DD4" w:rsidRDefault="0045042D" w:rsidP="00956DD4">
      <w:pPr>
        <w:pStyle w:val="ListParagraph"/>
        <w:numPr>
          <w:ilvl w:val="0"/>
          <w:numId w:val="162"/>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Làm chậm hoặc ngăn ngừa tiến triển của tình trạng suy thận</w:t>
      </w:r>
    </w:p>
    <w:p w:rsidR="0045042D" w:rsidRPr="00956DD4" w:rsidRDefault="0045042D" w:rsidP="00956DD4">
      <w:pPr>
        <w:pStyle w:val="ListParagraph"/>
        <w:numPr>
          <w:ilvl w:val="0"/>
          <w:numId w:val="162"/>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 xml:space="preserve">Hạn chế biến chứng và điều trị biến chứng </w:t>
      </w:r>
    </w:p>
    <w:p w:rsidR="0045042D" w:rsidRPr="00956DD4" w:rsidRDefault="0045042D" w:rsidP="00956DD4">
      <w:pPr>
        <w:pStyle w:val="ListParagraph"/>
        <w:numPr>
          <w:ilvl w:val="0"/>
          <w:numId w:val="162"/>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 xml:space="preserve">Điều trị nguyên nhân gây bệnh </w:t>
      </w:r>
    </w:p>
    <w:p w:rsidR="0045042D" w:rsidRPr="00956DD4" w:rsidRDefault="0045042D" w:rsidP="00956DD4">
      <w:pPr>
        <w:pStyle w:val="ListParagraph"/>
        <w:numPr>
          <w:ilvl w:val="0"/>
          <w:numId w:val="162"/>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Cả A và B (Đ) Sgk – 412</w:t>
      </w:r>
    </w:p>
    <w:p w:rsidR="0045042D" w:rsidRPr="00956DD4" w:rsidRDefault="0045042D" w:rsidP="00956DD4">
      <w:pPr>
        <w:spacing w:after="0"/>
        <w:jc w:val="both"/>
        <w:rPr>
          <w:rFonts w:ascii="Times New Roman" w:hAnsi="Times New Roman" w:cs="Times New Roman"/>
          <w:sz w:val="28"/>
          <w:szCs w:val="28"/>
        </w:rPr>
      </w:pPr>
      <w:r w:rsidRPr="00956DD4">
        <w:rPr>
          <w:rFonts w:ascii="Times New Roman" w:hAnsi="Times New Roman" w:cs="Times New Roman"/>
          <w:sz w:val="28"/>
          <w:szCs w:val="28"/>
        </w:rPr>
        <w:t>Câu 18: Chế độ ăn điều trị STM dựa trên nguyên tắc (sgk – 413)</w:t>
      </w:r>
    </w:p>
    <w:p w:rsidR="0045042D" w:rsidRPr="00956DD4" w:rsidRDefault="0045042D" w:rsidP="00956DD4">
      <w:pPr>
        <w:pStyle w:val="ListParagraph"/>
        <w:numPr>
          <w:ilvl w:val="0"/>
          <w:numId w:val="163"/>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Giàu năng lượng, giàu đạm, đủ Vitamin và yếu tố vi lượng, hạn chế muối nước, đủ canxi, ít phosphat.</w:t>
      </w:r>
    </w:p>
    <w:p w:rsidR="0045042D" w:rsidRPr="00956DD4" w:rsidRDefault="0045042D" w:rsidP="00956DD4">
      <w:pPr>
        <w:pStyle w:val="ListParagraph"/>
        <w:numPr>
          <w:ilvl w:val="0"/>
          <w:numId w:val="163"/>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Đủ năng lượng, giảm đạm, đủ Vitamin và yếu tố vi lượng, hạn chế muối nước, ít canxi, ít phosphate</w:t>
      </w:r>
    </w:p>
    <w:p w:rsidR="0045042D" w:rsidRPr="00956DD4" w:rsidRDefault="0045042D" w:rsidP="00956DD4">
      <w:pPr>
        <w:pStyle w:val="ListParagraph"/>
        <w:numPr>
          <w:ilvl w:val="0"/>
          <w:numId w:val="163"/>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lastRenderedPageBreak/>
        <w:t>Giàu năng lượng, giảm đạm, đủ Vitamin và yếu tố vi lượng, đảm bảo cân bằng muối nước, đủ canxi, ít phosphat. (Đ)</w:t>
      </w:r>
    </w:p>
    <w:p w:rsidR="0045042D" w:rsidRPr="00956DD4" w:rsidRDefault="0045042D" w:rsidP="00956DD4">
      <w:pPr>
        <w:pStyle w:val="ListParagraph"/>
        <w:numPr>
          <w:ilvl w:val="0"/>
          <w:numId w:val="163"/>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Giàu năng lượng, giảm đạm, giảm Vitamin và yếu tố vi lượng, đảm bảo cân bằng muối nước, đủ canxi, ít phosphat.</w:t>
      </w:r>
    </w:p>
    <w:p w:rsidR="0045042D" w:rsidRPr="00956DD4" w:rsidRDefault="0045042D" w:rsidP="00956DD4">
      <w:pPr>
        <w:spacing w:after="0"/>
        <w:jc w:val="both"/>
        <w:rPr>
          <w:rFonts w:ascii="Times New Roman" w:hAnsi="Times New Roman" w:cs="Times New Roman"/>
          <w:sz w:val="28"/>
          <w:szCs w:val="28"/>
          <w:lang w:val="vi-VN"/>
        </w:rPr>
      </w:pPr>
      <w:r w:rsidRPr="00956DD4">
        <w:rPr>
          <w:rFonts w:ascii="Times New Roman" w:hAnsi="Times New Roman" w:cs="Times New Roman"/>
          <w:sz w:val="28"/>
          <w:szCs w:val="28"/>
        </w:rPr>
        <w:t xml:space="preserve">Câu 19: Khi bệnh </w:t>
      </w:r>
      <w:r w:rsidRPr="00956DD4">
        <w:rPr>
          <w:rFonts w:ascii="Times New Roman" w:hAnsi="Times New Roman" w:cs="Times New Roman"/>
          <w:sz w:val="28"/>
          <w:szCs w:val="28"/>
          <w:lang w:val="vi-VN"/>
        </w:rPr>
        <w:t>nhân suy thận mạn đã lọc máu chu kì:</w:t>
      </w:r>
    </w:p>
    <w:p w:rsidR="0045042D" w:rsidRPr="00956DD4" w:rsidRDefault="0045042D" w:rsidP="00956DD4">
      <w:pPr>
        <w:pStyle w:val="ListParagraph"/>
        <w:numPr>
          <w:ilvl w:val="0"/>
          <w:numId w:val="164"/>
        </w:numPr>
        <w:spacing w:after="0" w:line="276" w:lineRule="auto"/>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Ăn uống như người bình thường</w:t>
      </w:r>
    </w:p>
    <w:p w:rsidR="0045042D" w:rsidRPr="00956DD4" w:rsidRDefault="0045042D" w:rsidP="00956DD4">
      <w:pPr>
        <w:pStyle w:val="ListParagraph"/>
        <w:numPr>
          <w:ilvl w:val="0"/>
          <w:numId w:val="164"/>
        </w:numPr>
        <w:spacing w:after="0" w:line="276" w:lineRule="auto"/>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Ăn uống như khi điêù trị bảo tồn</w:t>
      </w:r>
    </w:p>
    <w:p w:rsidR="0045042D" w:rsidRPr="00956DD4" w:rsidRDefault="0045042D" w:rsidP="00956DD4">
      <w:pPr>
        <w:pStyle w:val="ListParagraph"/>
        <w:numPr>
          <w:ilvl w:val="0"/>
          <w:numId w:val="164"/>
        </w:numPr>
        <w:spacing w:after="0" w:line="276" w:lineRule="auto"/>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Cần có chế độ ăn riêng biệt (Đ) sgk 413</w:t>
      </w:r>
    </w:p>
    <w:p w:rsidR="0045042D" w:rsidRPr="00956DD4" w:rsidRDefault="0045042D" w:rsidP="00956DD4">
      <w:pPr>
        <w:pStyle w:val="ListParagraph"/>
        <w:numPr>
          <w:ilvl w:val="0"/>
          <w:numId w:val="164"/>
        </w:numPr>
        <w:spacing w:after="0" w:line="276" w:lineRule="auto"/>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Cả 3 ý đều sai</w:t>
      </w:r>
    </w:p>
    <w:p w:rsidR="0045042D" w:rsidRPr="00956DD4" w:rsidRDefault="0045042D" w:rsidP="00956DD4">
      <w:pPr>
        <w:spacing w:after="0"/>
        <w:ind w:left="720" w:hanging="720"/>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Câu 20:Trong STM nên</w:t>
      </w:r>
    </w:p>
    <w:p w:rsidR="0045042D" w:rsidRPr="00956DD4" w:rsidRDefault="0045042D" w:rsidP="00956DD4">
      <w:pPr>
        <w:pStyle w:val="ListParagraph"/>
        <w:numPr>
          <w:ilvl w:val="0"/>
          <w:numId w:val="165"/>
        </w:numPr>
        <w:spacing w:after="0" w:line="276" w:lineRule="auto"/>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Dùng lợi tiểu Thiazide (tăng bài tiết Na ở ống lượn xa, tăng bài tiết K, là thuốc có tác dụng lợi tiểu mức độ vừa phải)</w:t>
      </w:r>
    </w:p>
    <w:p w:rsidR="0045042D" w:rsidRPr="00956DD4" w:rsidRDefault="0045042D" w:rsidP="00956DD4">
      <w:pPr>
        <w:pStyle w:val="ListParagraph"/>
        <w:numPr>
          <w:ilvl w:val="0"/>
          <w:numId w:val="165"/>
        </w:numPr>
        <w:spacing w:after="0" w:line="276" w:lineRule="auto"/>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Spironolacton (đối kháng cạnh tranh với Aldosteron, gây tăng K máu)</w:t>
      </w:r>
    </w:p>
    <w:p w:rsidR="0045042D" w:rsidRPr="00956DD4" w:rsidRDefault="0045042D" w:rsidP="00956DD4">
      <w:pPr>
        <w:pStyle w:val="ListParagraph"/>
        <w:numPr>
          <w:ilvl w:val="0"/>
          <w:numId w:val="165"/>
        </w:numPr>
        <w:spacing w:after="0" w:line="276" w:lineRule="auto"/>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Lợi tiểu quai Furosemid (Đ) tác dụng lợi tiểu mạnh, tăng thải trừ Na, K, Cl)</w:t>
      </w:r>
    </w:p>
    <w:p w:rsidR="0045042D" w:rsidRPr="00956DD4" w:rsidRDefault="0045042D" w:rsidP="00956DD4">
      <w:pPr>
        <w:pStyle w:val="ListParagraph"/>
        <w:numPr>
          <w:ilvl w:val="0"/>
          <w:numId w:val="165"/>
        </w:numPr>
        <w:spacing w:after="0" w:line="276" w:lineRule="auto"/>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Phổi hợp 3 loại trên</w:t>
      </w:r>
    </w:p>
    <w:p w:rsidR="0045042D" w:rsidRPr="00956DD4" w:rsidRDefault="0045042D" w:rsidP="00956DD4">
      <w:pPr>
        <w:spacing w:after="0"/>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Câu 21: Sử dụng Ẻrythropoietin tái tổ hợp trong BTMT nhằm:</w:t>
      </w:r>
    </w:p>
    <w:p w:rsidR="0045042D" w:rsidRPr="00956DD4" w:rsidRDefault="0045042D" w:rsidP="00956DD4">
      <w:pPr>
        <w:pStyle w:val="ListParagraph"/>
        <w:numPr>
          <w:ilvl w:val="0"/>
          <w:numId w:val="166"/>
        </w:numPr>
        <w:spacing w:after="0" w:line="276" w:lineRule="auto"/>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Cải thiện tình trạng thiếu máu</w:t>
      </w:r>
    </w:p>
    <w:p w:rsidR="0045042D" w:rsidRPr="00956DD4" w:rsidRDefault="0045042D" w:rsidP="00956DD4">
      <w:pPr>
        <w:pStyle w:val="ListParagraph"/>
        <w:numPr>
          <w:ilvl w:val="0"/>
          <w:numId w:val="166"/>
        </w:numPr>
        <w:spacing w:after="0" w:line="276" w:lineRule="auto"/>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Chống THA (EPO có nguy cơ gây tăng huyết áp)</w:t>
      </w:r>
    </w:p>
    <w:p w:rsidR="0045042D" w:rsidRPr="00956DD4" w:rsidRDefault="0045042D" w:rsidP="00956DD4">
      <w:pPr>
        <w:pStyle w:val="ListParagraph"/>
        <w:numPr>
          <w:ilvl w:val="0"/>
          <w:numId w:val="166"/>
        </w:numPr>
        <w:spacing w:after="0" w:line="276" w:lineRule="auto"/>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Kéo dài thời gian tiến triển suy thận mạn đến giai đoạn cuối phải lọc máu ngoài thận</w:t>
      </w:r>
    </w:p>
    <w:p w:rsidR="0045042D" w:rsidRPr="00956DD4" w:rsidRDefault="0045042D" w:rsidP="00956DD4">
      <w:pPr>
        <w:pStyle w:val="ListParagraph"/>
        <w:numPr>
          <w:ilvl w:val="0"/>
          <w:numId w:val="166"/>
        </w:numPr>
        <w:spacing w:after="0" w:line="276" w:lineRule="auto"/>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Cả A và C (Đ)</w:t>
      </w:r>
    </w:p>
    <w:p w:rsidR="0045042D" w:rsidRPr="00956DD4" w:rsidRDefault="0045042D" w:rsidP="00956DD4">
      <w:pPr>
        <w:pStyle w:val="ListParagraph"/>
        <w:spacing w:after="0"/>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Ngoài ra EPO còn làm giảm nguy cơ bị các biến chứng về tim mạch như suy tim sung huyết, dày, giãn thất trái, tránh được giảm sút trí nhớ, tăng cơ hội thành công của ghép thận sau này (Sgk-418,419)</w:t>
      </w:r>
    </w:p>
    <w:p w:rsidR="0045042D" w:rsidRPr="00956DD4" w:rsidRDefault="0045042D" w:rsidP="00956DD4">
      <w:pPr>
        <w:spacing w:after="0"/>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Câu 22: Điều trị thiếu máu trong STM với đích Hb:</w:t>
      </w:r>
    </w:p>
    <w:p w:rsidR="0045042D" w:rsidRPr="00956DD4" w:rsidRDefault="0045042D" w:rsidP="00956DD4">
      <w:pPr>
        <w:pStyle w:val="ListParagraph"/>
        <w:numPr>
          <w:ilvl w:val="0"/>
          <w:numId w:val="167"/>
        </w:numPr>
        <w:spacing w:after="0" w:line="276" w:lineRule="auto"/>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100 – 110 g/l, HCT &gt;30%</w:t>
      </w:r>
    </w:p>
    <w:p w:rsidR="0045042D" w:rsidRPr="00956DD4" w:rsidRDefault="0045042D" w:rsidP="00956DD4">
      <w:pPr>
        <w:pStyle w:val="ListParagraph"/>
        <w:numPr>
          <w:ilvl w:val="0"/>
          <w:numId w:val="167"/>
        </w:numPr>
        <w:spacing w:after="0" w:line="276" w:lineRule="auto"/>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110 – 120 g/l, HCT &gt;30%</w:t>
      </w:r>
    </w:p>
    <w:p w:rsidR="0045042D" w:rsidRPr="00956DD4" w:rsidRDefault="0045042D" w:rsidP="00956DD4">
      <w:pPr>
        <w:pStyle w:val="ListParagraph"/>
        <w:numPr>
          <w:ilvl w:val="0"/>
          <w:numId w:val="167"/>
        </w:numPr>
        <w:spacing w:after="0" w:line="276" w:lineRule="auto"/>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100 – 110 g/l, HCT &gt;33%</w:t>
      </w:r>
    </w:p>
    <w:p w:rsidR="0045042D" w:rsidRPr="00956DD4" w:rsidRDefault="0045042D" w:rsidP="00956DD4">
      <w:pPr>
        <w:pStyle w:val="ListParagraph"/>
        <w:numPr>
          <w:ilvl w:val="0"/>
          <w:numId w:val="167"/>
        </w:numPr>
        <w:spacing w:after="0" w:line="276" w:lineRule="auto"/>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110 – 120 g/l, HCT &gt;33% (Đ)</w:t>
      </w:r>
    </w:p>
    <w:p w:rsidR="0045042D" w:rsidRPr="00956DD4" w:rsidRDefault="0045042D" w:rsidP="00956DD4">
      <w:pPr>
        <w:spacing w:after="0"/>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Câu 23: các nhóm thuốc hạ áp dưới đây có thể gây tăng Kali máu trừ:</w:t>
      </w:r>
    </w:p>
    <w:p w:rsidR="0045042D" w:rsidRPr="00956DD4" w:rsidRDefault="0045042D" w:rsidP="00956DD4">
      <w:pPr>
        <w:pStyle w:val="ListParagraph"/>
        <w:numPr>
          <w:ilvl w:val="0"/>
          <w:numId w:val="168"/>
        </w:numPr>
        <w:spacing w:after="0" w:line="276" w:lineRule="auto"/>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ức chế men chuyển Angiotensin ( làm giảm quá trình chuyển từ Angioensin I thành II, gây giãn mạch, hạ huyết áp, giảm bài tiết Aldosteron của vỏ thượng thận. Hạ huyết áp làm tái hâp thu Na ở OLG tăng. Aldosteron làm tăng tái hấp thu Na ở OLX và tăng bài tiết ion K =&gt; giảm Aldosteron làm giảm bài tiết ion K -&gt; tăng K máu)</w:t>
      </w:r>
    </w:p>
    <w:p w:rsidR="0045042D" w:rsidRPr="00956DD4" w:rsidRDefault="0045042D" w:rsidP="00956DD4">
      <w:pPr>
        <w:pStyle w:val="ListParagraph"/>
        <w:numPr>
          <w:ilvl w:val="0"/>
          <w:numId w:val="168"/>
        </w:numPr>
        <w:spacing w:after="0" w:line="276" w:lineRule="auto"/>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lastRenderedPageBreak/>
        <w:t>Ức chế thụ thể AT1 (của Angiotensin II, ít tác dộng lên Kali máu hơn ƯCMC)</w:t>
      </w:r>
    </w:p>
    <w:p w:rsidR="0045042D" w:rsidRPr="00956DD4" w:rsidRDefault="0045042D" w:rsidP="00956DD4">
      <w:pPr>
        <w:pStyle w:val="ListParagraph"/>
        <w:numPr>
          <w:ilvl w:val="0"/>
          <w:numId w:val="168"/>
        </w:numPr>
        <w:spacing w:after="0" w:line="276" w:lineRule="auto"/>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Kháng Aldosterol</w:t>
      </w:r>
    </w:p>
    <w:p w:rsidR="0045042D" w:rsidRPr="00956DD4" w:rsidRDefault="0045042D" w:rsidP="00956DD4">
      <w:pPr>
        <w:pStyle w:val="ListParagraph"/>
        <w:numPr>
          <w:ilvl w:val="0"/>
          <w:numId w:val="168"/>
        </w:numPr>
        <w:spacing w:after="0" w:line="276" w:lineRule="auto"/>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Chẹn kênh Ca (Đ) có tác động chọn lọc trên mạch máu và trên nhịp tim tùy từng nhóm thuốc.</w:t>
      </w:r>
    </w:p>
    <w:p w:rsidR="0045042D" w:rsidRPr="00956DD4" w:rsidRDefault="0045042D" w:rsidP="00956DD4">
      <w:pPr>
        <w:spacing w:after="0"/>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Câu 24: Các nhóm thuốc hạ áp dưới đây có thể gây tăng kali máu trừ:</w:t>
      </w:r>
    </w:p>
    <w:p w:rsidR="0045042D" w:rsidRPr="00956DD4" w:rsidRDefault="0045042D" w:rsidP="00956DD4">
      <w:pPr>
        <w:pStyle w:val="ListParagraph"/>
        <w:numPr>
          <w:ilvl w:val="0"/>
          <w:numId w:val="169"/>
        </w:numPr>
        <w:spacing w:after="0" w:line="276" w:lineRule="auto"/>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Chẹn beta giao cảm (thuốc chẹn beta không chọn lọc tác động lên thụ thể beta 1 làm ức chế sự sản xuất renin ở thận -&gt; Giảm aldosteron -&gt; tăng kali máu)</w:t>
      </w:r>
    </w:p>
    <w:p w:rsidR="0045042D" w:rsidRPr="00956DD4" w:rsidRDefault="0045042D" w:rsidP="00956DD4">
      <w:pPr>
        <w:pStyle w:val="ListParagraph"/>
        <w:numPr>
          <w:ilvl w:val="0"/>
          <w:numId w:val="169"/>
        </w:numPr>
        <w:spacing w:after="0" w:line="276" w:lineRule="auto"/>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Lợi tiểu quai (Đ)</w:t>
      </w:r>
    </w:p>
    <w:p w:rsidR="0045042D" w:rsidRPr="00956DD4" w:rsidRDefault="0045042D" w:rsidP="00956DD4">
      <w:pPr>
        <w:pStyle w:val="ListParagraph"/>
        <w:numPr>
          <w:ilvl w:val="0"/>
          <w:numId w:val="169"/>
        </w:numPr>
        <w:spacing w:after="0" w:line="276" w:lineRule="auto"/>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Kháng renin trực tiếp</w:t>
      </w:r>
    </w:p>
    <w:p w:rsidR="0045042D" w:rsidRPr="00956DD4" w:rsidRDefault="0045042D" w:rsidP="00956DD4">
      <w:pPr>
        <w:pStyle w:val="ListParagraph"/>
        <w:numPr>
          <w:ilvl w:val="0"/>
          <w:numId w:val="169"/>
        </w:numPr>
        <w:spacing w:after="0" w:line="276" w:lineRule="auto"/>
        <w:jc w:val="both"/>
        <w:rPr>
          <w:rFonts w:ascii="Times New Roman" w:hAnsi="Times New Roman" w:cs="Times New Roman"/>
          <w:color w:val="FF0000"/>
          <w:sz w:val="28"/>
          <w:szCs w:val="28"/>
          <w:lang w:val="vi-VN"/>
        </w:rPr>
      </w:pPr>
      <w:r w:rsidRPr="00956DD4">
        <w:rPr>
          <w:rFonts w:ascii="Times New Roman" w:hAnsi="Times New Roman" w:cs="Times New Roman"/>
          <w:sz w:val="28"/>
          <w:szCs w:val="28"/>
          <w:lang w:val="vi-VN"/>
        </w:rPr>
        <w:t xml:space="preserve">ức chế thần kinh trung ương </w:t>
      </w:r>
      <w:r w:rsidRPr="00956DD4">
        <w:rPr>
          <w:rFonts w:ascii="Times New Roman" w:hAnsi="Times New Roman" w:cs="Times New Roman"/>
          <w:color w:val="FF0000"/>
          <w:sz w:val="28"/>
          <w:szCs w:val="28"/>
          <w:lang w:val="vi-VN"/>
        </w:rPr>
        <w:t>???</w:t>
      </w:r>
    </w:p>
    <w:p w:rsidR="0045042D" w:rsidRPr="00956DD4" w:rsidRDefault="0045042D" w:rsidP="00956DD4">
      <w:pPr>
        <w:spacing w:after="0"/>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Câu 25: Chẩn đoán cường cận giáp trạng thứ phát trong STM dựa vào</w:t>
      </w:r>
    </w:p>
    <w:p w:rsidR="0045042D" w:rsidRPr="00956DD4" w:rsidRDefault="0045042D" w:rsidP="00956DD4">
      <w:pPr>
        <w:pStyle w:val="ListParagraph"/>
        <w:numPr>
          <w:ilvl w:val="0"/>
          <w:numId w:val="170"/>
        </w:numPr>
        <w:spacing w:after="0" w:line="276" w:lineRule="auto"/>
        <w:jc w:val="both"/>
        <w:rPr>
          <w:rFonts w:ascii="Times New Roman" w:hAnsi="Times New Roman" w:cs="Times New Roman"/>
          <w:color w:val="FF0000"/>
          <w:sz w:val="28"/>
          <w:szCs w:val="28"/>
          <w:lang w:val="vi-VN"/>
        </w:rPr>
      </w:pPr>
      <w:r w:rsidRPr="00956DD4">
        <w:rPr>
          <w:rFonts w:ascii="Times New Roman" w:hAnsi="Times New Roman" w:cs="Times New Roman"/>
          <w:sz w:val="28"/>
          <w:szCs w:val="28"/>
          <w:lang w:val="vi-VN"/>
        </w:rPr>
        <w:t>Nồng độ các sản phẩm chuyển hóa protein trong máu</w:t>
      </w:r>
    </w:p>
    <w:p w:rsidR="0045042D" w:rsidRPr="00956DD4" w:rsidRDefault="0045042D" w:rsidP="00956DD4">
      <w:pPr>
        <w:pStyle w:val="ListParagraph"/>
        <w:numPr>
          <w:ilvl w:val="0"/>
          <w:numId w:val="170"/>
        </w:numPr>
        <w:spacing w:after="0" w:line="276" w:lineRule="auto"/>
        <w:jc w:val="both"/>
        <w:rPr>
          <w:rFonts w:ascii="Times New Roman" w:hAnsi="Times New Roman" w:cs="Times New Roman"/>
          <w:color w:val="FF0000"/>
          <w:sz w:val="28"/>
          <w:szCs w:val="28"/>
          <w:lang w:val="vi-VN"/>
        </w:rPr>
      </w:pPr>
      <w:r w:rsidRPr="00956DD4">
        <w:rPr>
          <w:rFonts w:ascii="Times New Roman" w:hAnsi="Times New Roman" w:cs="Times New Roman"/>
          <w:sz w:val="28"/>
          <w:szCs w:val="28"/>
          <w:lang w:val="vi-VN"/>
        </w:rPr>
        <w:t>PTH máu (Đ)</w:t>
      </w:r>
    </w:p>
    <w:p w:rsidR="0045042D" w:rsidRPr="00956DD4" w:rsidRDefault="0045042D" w:rsidP="00956DD4">
      <w:pPr>
        <w:pStyle w:val="ListParagraph"/>
        <w:numPr>
          <w:ilvl w:val="0"/>
          <w:numId w:val="170"/>
        </w:numPr>
        <w:spacing w:after="0" w:line="276" w:lineRule="auto"/>
        <w:jc w:val="both"/>
        <w:rPr>
          <w:rFonts w:ascii="Times New Roman" w:hAnsi="Times New Roman" w:cs="Times New Roman"/>
          <w:color w:val="FF0000"/>
          <w:sz w:val="28"/>
          <w:szCs w:val="28"/>
          <w:lang w:val="vi-VN"/>
        </w:rPr>
      </w:pPr>
      <w:r w:rsidRPr="00956DD4">
        <w:rPr>
          <w:rFonts w:ascii="Times New Roman" w:hAnsi="Times New Roman" w:cs="Times New Roman"/>
          <w:sz w:val="28"/>
          <w:szCs w:val="28"/>
          <w:lang w:val="vi-VN"/>
        </w:rPr>
        <w:t>Canxi máu</w:t>
      </w:r>
    </w:p>
    <w:p w:rsidR="0045042D" w:rsidRPr="00956DD4" w:rsidRDefault="0045042D" w:rsidP="00956DD4">
      <w:pPr>
        <w:pStyle w:val="ListParagraph"/>
        <w:numPr>
          <w:ilvl w:val="0"/>
          <w:numId w:val="170"/>
        </w:numPr>
        <w:spacing w:after="0" w:line="276" w:lineRule="auto"/>
        <w:jc w:val="both"/>
        <w:rPr>
          <w:rFonts w:ascii="Times New Roman" w:hAnsi="Times New Roman" w:cs="Times New Roman"/>
          <w:color w:val="FF0000"/>
          <w:sz w:val="28"/>
          <w:szCs w:val="28"/>
          <w:lang w:val="vi-VN"/>
        </w:rPr>
      </w:pPr>
      <w:r w:rsidRPr="00956DD4">
        <w:rPr>
          <w:rFonts w:ascii="Times New Roman" w:hAnsi="Times New Roman" w:cs="Times New Roman"/>
          <w:sz w:val="28"/>
          <w:szCs w:val="28"/>
          <w:lang w:val="vi-VN"/>
        </w:rPr>
        <w:t>Siêu âm tuyến cận giáp</w:t>
      </w:r>
    </w:p>
    <w:p w:rsidR="0045042D" w:rsidRPr="00956DD4" w:rsidRDefault="0045042D" w:rsidP="00956DD4">
      <w:pPr>
        <w:spacing w:after="0"/>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Câu 26: Thận nhân tạo chu kì là phương pháp có thể</w:t>
      </w:r>
    </w:p>
    <w:p w:rsidR="0045042D" w:rsidRPr="00956DD4" w:rsidRDefault="0045042D" w:rsidP="00956DD4">
      <w:pPr>
        <w:pStyle w:val="ListParagraph"/>
        <w:numPr>
          <w:ilvl w:val="0"/>
          <w:numId w:val="171"/>
        </w:numPr>
        <w:spacing w:after="0" w:line="276" w:lineRule="auto"/>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Thay thế được hoàn toàn chức năng thận</w:t>
      </w:r>
    </w:p>
    <w:p w:rsidR="0045042D" w:rsidRPr="00956DD4" w:rsidRDefault="0045042D" w:rsidP="00956DD4">
      <w:pPr>
        <w:pStyle w:val="ListParagraph"/>
        <w:numPr>
          <w:ilvl w:val="0"/>
          <w:numId w:val="171"/>
        </w:numPr>
        <w:spacing w:after="0" w:line="276" w:lineRule="auto"/>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Thay thế một phần chức năng ngoại tiết của thận (Đ)</w:t>
      </w:r>
    </w:p>
    <w:p w:rsidR="0045042D" w:rsidRPr="00956DD4" w:rsidRDefault="0045042D" w:rsidP="00956DD4">
      <w:pPr>
        <w:pStyle w:val="ListParagraph"/>
        <w:numPr>
          <w:ilvl w:val="0"/>
          <w:numId w:val="171"/>
        </w:numPr>
        <w:spacing w:after="0" w:line="276" w:lineRule="auto"/>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Thay thế chức năng tái hấp thu cuẩ ống thận</w:t>
      </w:r>
    </w:p>
    <w:p w:rsidR="0045042D" w:rsidRPr="00956DD4" w:rsidRDefault="0045042D" w:rsidP="00956DD4">
      <w:pPr>
        <w:pStyle w:val="ListParagraph"/>
        <w:numPr>
          <w:ilvl w:val="0"/>
          <w:numId w:val="171"/>
        </w:numPr>
        <w:spacing w:after="0" w:line="276" w:lineRule="auto"/>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Thay thế chức năng nội tiết cuẩ thận</w:t>
      </w:r>
    </w:p>
    <w:p w:rsidR="0045042D" w:rsidRPr="00956DD4" w:rsidRDefault="0045042D" w:rsidP="00956DD4">
      <w:pPr>
        <w:spacing w:after="0"/>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Câu 27: Biến chứng thường gặp nhất khi lọc máu những lần đầu: Sgk 422</w:t>
      </w:r>
    </w:p>
    <w:p w:rsidR="0045042D" w:rsidRPr="00956DD4" w:rsidRDefault="0045042D" w:rsidP="00956DD4">
      <w:pPr>
        <w:pStyle w:val="ListParagraph"/>
        <w:numPr>
          <w:ilvl w:val="0"/>
          <w:numId w:val="172"/>
        </w:numPr>
        <w:spacing w:after="0" w:line="276" w:lineRule="auto"/>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Dị ứng</w:t>
      </w:r>
    </w:p>
    <w:p w:rsidR="0045042D" w:rsidRPr="00956DD4" w:rsidRDefault="0045042D" w:rsidP="00956DD4">
      <w:pPr>
        <w:pStyle w:val="ListParagraph"/>
        <w:numPr>
          <w:ilvl w:val="0"/>
          <w:numId w:val="172"/>
        </w:numPr>
        <w:spacing w:after="0" w:line="276" w:lineRule="auto"/>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 xml:space="preserve">HC mất thăng bằng (Đ) (Hạ huyết áp, </w:t>
      </w:r>
      <w:r w:rsidRPr="00710ED3">
        <w:rPr>
          <w:rFonts w:ascii="Times New Roman" w:hAnsi="Times New Roman" w:cs="Times New Roman"/>
          <w:sz w:val="28"/>
          <w:szCs w:val="28"/>
          <w:lang w:val="vi-VN"/>
        </w:rPr>
        <w:t>c</w:t>
      </w:r>
      <w:r w:rsidRPr="00956DD4">
        <w:rPr>
          <w:rFonts w:ascii="Times New Roman" w:hAnsi="Times New Roman" w:cs="Times New Roman"/>
          <w:sz w:val="28"/>
          <w:szCs w:val="28"/>
          <w:lang w:val="vi-VN"/>
        </w:rPr>
        <w:t>o giật, chuột rút, đau đầu)</w:t>
      </w:r>
    </w:p>
    <w:p w:rsidR="0045042D" w:rsidRPr="00956DD4" w:rsidRDefault="0045042D" w:rsidP="00956DD4">
      <w:pPr>
        <w:pStyle w:val="ListParagraph"/>
        <w:numPr>
          <w:ilvl w:val="0"/>
          <w:numId w:val="172"/>
        </w:numPr>
        <w:spacing w:after="0" w:line="276" w:lineRule="auto"/>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Tắc mạch khí</w:t>
      </w:r>
    </w:p>
    <w:p w:rsidR="0045042D" w:rsidRPr="00956DD4" w:rsidRDefault="0045042D" w:rsidP="00956DD4">
      <w:pPr>
        <w:pStyle w:val="ListParagraph"/>
        <w:numPr>
          <w:ilvl w:val="0"/>
          <w:numId w:val="172"/>
        </w:numPr>
        <w:spacing w:after="0" w:line="276" w:lineRule="auto"/>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 xml:space="preserve">Nhiễm khuẩn </w:t>
      </w:r>
    </w:p>
    <w:p w:rsidR="0045042D" w:rsidRPr="00710ED3" w:rsidRDefault="0045042D" w:rsidP="00956DD4">
      <w:pPr>
        <w:spacing w:after="0"/>
        <w:jc w:val="both"/>
        <w:rPr>
          <w:rFonts w:ascii="Times New Roman" w:hAnsi="Times New Roman" w:cs="Times New Roman"/>
          <w:sz w:val="28"/>
          <w:szCs w:val="28"/>
          <w:lang w:val="vi-VN"/>
        </w:rPr>
      </w:pPr>
      <w:r w:rsidRPr="00956DD4">
        <w:rPr>
          <w:rFonts w:ascii="Times New Roman" w:hAnsi="Times New Roman" w:cs="Times New Roman"/>
          <w:sz w:val="28"/>
          <w:szCs w:val="28"/>
          <w:lang w:val="vi-VN"/>
        </w:rPr>
        <w:t>Câu 28: Lọc màng bụng có những ưu điểm sau, trừ:</w:t>
      </w:r>
      <w:r w:rsidRPr="00710ED3">
        <w:rPr>
          <w:rFonts w:ascii="Times New Roman" w:hAnsi="Times New Roman" w:cs="Times New Roman"/>
          <w:sz w:val="28"/>
          <w:szCs w:val="28"/>
          <w:lang w:val="vi-VN"/>
        </w:rPr>
        <w:t xml:space="preserve"> (sgk 424)</w:t>
      </w:r>
    </w:p>
    <w:p w:rsidR="0045042D" w:rsidRPr="00956DD4" w:rsidRDefault="0045042D" w:rsidP="00956DD4">
      <w:pPr>
        <w:pStyle w:val="ListParagraph"/>
        <w:numPr>
          <w:ilvl w:val="0"/>
          <w:numId w:val="173"/>
        </w:numPr>
        <w:spacing w:after="0" w:line="276" w:lineRule="auto"/>
        <w:jc w:val="both"/>
        <w:rPr>
          <w:rFonts w:ascii="Times New Roman" w:hAnsi="Times New Roman" w:cs="Times New Roman"/>
          <w:sz w:val="28"/>
          <w:szCs w:val="28"/>
          <w:lang w:val="vi-VN"/>
        </w:rPr>
      </w:pPr>
      <w:r w:rsidRPr="00710ED3">
        <w:rPr>
          <w:rFonts w:ascii="Times New Roman" w:hAnsi="Times New Roman" w:cs="Times New Roman"/>
          <w:sz w:val="28"/>
          <w:szCs w:val="28"/>
          <w:lang w:val="vi-VN"/>
        </w:rPr>
        <w:t>Bệnh nhân tự tiến hành tại nhà</w:t>
      </w:r>
    </w:p>
    <w:p w:rsidR="0045042D" w:rsidRPr="00956DD4" w:rsidRDefault="0045042D" w:rsidP="00956DD4">
      <w:pPr>
        <w:pStyle w:val="ListParagraph"/>
        <w:numPr>
          <w:ilvl w:val="0"/>
          <w:numId w:val="173"/>
        </w:numPr>
        <w:spacing w:after="0" w:line="276" w:lineRule="auto"/>
        <w:jc w:val="both"/>
        <w:rPr>
          <w:rFonts w:ascii="Times New Roman" w:hAnsi="Times New Roman" w:cs="Times New Roman"/>
          <w:sz w:val="28"/>
          <w:szCs w:val="28"/>
          <w:lang w:val="vi-VN"/>
        </w:rPr>
      </w:pPr>
      <w:r w:rsidRPr="00956DD4">
        <w:rPr>
          <w:rFonts w:ascii="Times New Roman" w:hAnsi="Times New Roman" w:cs="Times New Roman"/>
          <w:sz w:val="28"/>
          <w:szCs w:val="28"/>
        </w:rPr>
        <w:t xml:space="preserve">Không mất máu </w:t>
      </w:r>
    </w:p>
    <w:p w:rsidR="0045042D" w:rsidRPr="00956DD4" w:rsidRDefault="0045042D" w:rsidP="00956DD4">
      <w:pPr>
        <w:pStyle w:val="ListParagraph"/>
        <w:numPr>
          <w:ilvl w:val="0"/>
          <w:numId w:val="173"/>
        </w:numPr>
        <w:spacing w:after="0" w:line="276" w:lineRule="auto"/>
        <w:jc w:val="both"/>
        <w:rPr>
          <w:rFonts w:ascii="Times New Roman" w:hAnsi="Times New Roman" w:cs="Times New Roman"/>
          <w:sz w:val="28"/>
          <w:szCs w:val="28"/>
          <w:lang w:val="vi-VN"/>
        </w:rPr>
      </w:pPr>
      <w:r w:rsidRPr="00710ED3">
        <w:rPr>
          <w:rFonts w:ascii="Times New Roman" w:hAnsi="Times New Roman" w:cs="Times New Roman"/>
          <w:sz w:val="28"/>
          <w:szCs w:val="28"/>
          <w:lang w:val="vi-VN"/>
        </w:rPr>
        <w:t>Chủ động được hoàn toàn lấy dịch thừa ra khỏi cơ thể (Đ)</w:t>
      </w:r>
    </w:p>
    <w:p w:rsidR="0045042D" w:rsidRPr="00956DD4" w:rsidRDefault="0045042D" w:rsidP="00956DD4">
      <w:pPr>
        <w:pStyle w:val="ListParagraph"/>
        <w:numPr>
          <w:ilvl w:val="0"/>
          <w:numId w:val="173"/>
        </w:numPr>
        <w:spacing w:after="0" w:line="276" w:lineRule="auto"/>
        <w:jc w:val="both"/>
        <w:rPr>
          <w:rFonts w:ascii="Times New Roman" w:hAnsi="Times New Roman" w:cs="Times New Roman"/>
          <w:sz w:val="28"/>
          <w:szCs w:val="28"/>
          <w:lang w:val="vi-VN"/>
        </w:rPr>
      </w:pPr>
      <w:r w:rsidRPr="00710ED3">
        <w:rPr>
          <w:rFonts w:ascii="Times New Roman" w:hAnsi="Times New Roman" w:cs="Times New Roman"/>
          <w:sz w:val="28"/>
          <w:szCs w:val="28"/>
          <w:lang w:val="vi-VN"/>
        </w:rPr>
        <w:t>Duy trì được chức năng thận tồn dư</w:t>
      </w:r>
    </w:p>
    <w:p w:rsidR="0045042D" w:rsidRPr="00710ED3" w:rsidRDefault="0045042D" w:rsidP="00956DD4">
      <w:pPr>
        <w:spacing w:after="0"/>
        <w:jc w:val="both"/>
        <w:rPr>
          <w:rFonts w:ascii="Times New Roman" w:hAnsi="Times New Roman" w:cs="Times New Roman"/>
          <w:sz w:val="28"/>
          <w:szCs w:val="28"/>
          <w:lang w:val="vi-VN"/>
        </w:rPr>
      </w:pPr>
      <w:r w:rsidRPr="00710ED3">
        <w:rPr>
          <w:rFonts w:ascii="Times New Roman" w:hAnsi="Times New Roman" w:cs="Times New Roman"/>
          <w:sz w:val="28"/>
          <w:szCs w:val="28"/>
          <w:lang w:val="vi-VN"/>
        </w:rPr>
        <w:t>Câu 29: phương thức lọc màng bụng hiện nay hay dùng là</w:t>
      </w:r>
    </w:p>
    <w:p w:rsidR="0045042D" w:rsidRPr="00710ED3" w:rsidRDefault="0045042D" w:rsidP="00956DD4">
      <w:pPr>
        <w:pStyle w:val="ListParagraph"/>
        <w:numPr>
          <w:ilvl w:val="0"/>
          <w:numId w:val="174"/>
        </w:numPr>
        <w:spacing w:after="0" w:line="276" w:lineRule="auto"/>
        <w:jc w:val="both"/>
        <w:rPr>
          <w:rFonts w:ascii="Times New Roman" w:hAnsi="Times New Roman" w:cs="Times New Roman"/>
          <w:sz w:val="28"/>
          <w:szCs w:val="28"/>
          <w:lang w:val="vi-VN"/>
        </w:rPr>
      </w:pPr>
      <w:r w:rsidRPr="00710ED3">
        <w:rPr>
          <w:rFonts w:ascii="Times New Roman" w:hAnsi="Times New Roman" w:cs="Times New Roman"/>
          <w:sz w:val="28"/>
          <w:szCs w:val="28"/>
          <w:lang w:val="vi-VN"/>
        </w:rPr>
        <w:t>Lọc màng bụng chu kì liên tục</w:t>
      </w:r>
    </w:p>
    <w:p w:rsidR="0045042D" w:rsidRPr="00710ED3" w:rsidRDefault="0045042D" w:rsidP="00956DD4">
      <w:pPr>
        <w:pStyle w:val="ListParagraph"/>
        <w:numPr>
          <w:ilvl w:val="0"/>
          <w:numId w:val="174"/>
        </w:numPr>
        <w:spacing w:after="0" w:line="276" w:lineRule="auto"/>
        <w:jc w:val="both"/>
        <w:rPr>
          <w:rFonts w:ascii="Times New Roman" w:hAnsi="Times New Roman" w:cs="Times New Roman"/>
          <w:sz w:val="28"/>
          <w:szCs w:val="28"/>
          <w:lang w:val="vi-VN"/>
        </w:rPr>
      </w:pPr>
      <w:r w:rsidRPr="00710ED3">
        <w:rPr>
          <w:rFonts w:ascii="Times New Roman" w:hAnsi="Times New Roman" w:cs="Times New Roman"/>
          <w:sz w:val="28"/>
          <w:szCs w:val="28"/>
          <w:lang w:val="vi-VN"/>
        </w:rPr>
        <w:t>LMB liên tục ngoại trú (Đ)</w:t>
      </w:r>
    </w:p>
    <w:p w:rsidR="0045042D" w:rsidRPr="00956DD4" w:rsidRDefault="0045042D" w:rsidP="00956DD4">
      <w:pPr>
        <w:pStyle w:val="ListParagraph"/>
        <w:numPr>
          <w:ilvl w:val="0"/>
          <w:numId w:val="174"/>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lastRenderedPageBreak/>
        <w:t>LMB gián đoạn về đêm</w:t>
      </w:r>
    </w:p>
    <w:p w:rsidR="0045042D" w:rsidRPr="00956DD4" w:rsidRDefault="0045042D" w:rsidP="00956DD4">
      <w:pPr>
        <w:pStyle w:val="ListParagraph"/>
        <w:numPr>
          <w:ilvl w:val="0"/>
          <w:numId w:val="174"/>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LMB Tự động</w:t>
      </w:r>
    </w:p>
    <w:p w:rsidR="0045042D" w:rsidRPr="00956DD4" w:rsidRDefault="0045042D" w:rsidP="00956DD4">
      <w:pPr>
        <w:spacing w:after="0"/>
        <w:jc w:val="both"/>
        <w:rPr>
          <w:rFonts w:ascii="Times New Roman" w:hAnsi="Times New Roman" w:cs="Times New Roman"/>
          <w:sz w:val="28"/>
          <w:szCs w:val="28"/>
        </w:rPr>
      </w:pPr>
      <w:r w:rsidRPr="00956DD4">
        <w:rPr>
          <w:rFonts w:ascii="Times New Roman" w:hAnsi="Times New Roman" w:cs="Times New Roman"/>
          <w:sz w:val="28"/>
          <w:szCs w:val="28"/>
        </w:rPr>
        <w:t>Câu 30: ưu điểm của LMB so với thận nhân tạo chu kì là:</w:t>
      </w:r>
    </w:p>
    <w:p w:rsidR="0045042D" w:rsidRPr="00956DD4" w:rsidRDefault="0045042D" w:rsidP="00956DD4">
      <w:pPr>
        <w:pStyle w:val="ListParagraph"/>
        <w:numPr>
          <w:ilvl w:val="0"/>
          <w:numId w:val="175"/>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Rẻ tiền hơn</w:t>
      </w:r>
    </w:p>
    <w:p w:rsidR="0045042D" w:rsidRPr="00956DD4" w:rsidRDefault="0045042D" w:rsidP="00956DD4">
      <w:pPr>
        <w:pStyle w:val="ListParagraph"/>
        <w:numPr>
          <w:ilvl w:val="0"/>
          <w:numId w:val="175"/>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Sử dụng lâu dài hơn</w:t>
      </w:r>
    </w:p>
    <w:p w:rsidR="0045042D" w:rsidRPr="00956DD4" w:rsidRDefault="0045042D" w:rsidP="00956DD4">
      <w:pPr>
        <w:pStyle w:val="ListParagraph"/>
        <w:numPr>
          <w:ilvl w:val="0"/>
          <w:numId w:val="175"/>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Tránh lây nhiễm chéo(Đ)</w:t>
      </w:r>
    </w:p>
    <w:p w:rsidR="0045042D" w:rsidRPr="00956DD4" w:rsidRDefault="0045042D" w:rsidP="00956DD4">
      <w:pPr>
        <w:pStyle w:val="ListParagraph"/>
        <w:numPr>
          <w:ilvl w:val="0"/>
          <w:numId w:val="175"/>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Không cần vô trùng như thận nhân tạo</w:t>
      </w:r>
    </w:p>
    <w:p w:rsidR="0045042D" w:rsidRPr="00956DD4" w:rsidRDefault="0045042D" w:rsidP="00956DD4">
      <w:pPr>
        <w:pStyle w:val="ListParagraph"/>
        <w:spacing w:after="0"/>
        <w:jc w:val="both"/>
        <w:rPr>
          <w:rFonts w:ascii="Times New Roman" w:hAnsi="Times New Roman" w:cs="Times New Roman"/>
          <w:sz w:val="28"/>
          <w:szCs w:val="28"/>
        </w:rPr>
      </w:pPr>
      <w:r w:rsidRPr="00956DD4">
        <w:rPr>
          <w:rFonts w:ascii="Times New Roman" w:hAnsi="Times New Roman" w:cs="Times New Roman"/>
          <w:sz w:val="28"/>
          <w:szCs w:val="28"/>
        </w:rPr>
        <w:t>LMB ưu điểm hơn TNT: - tránh hội chứng mất thăng bằng</w:t>
      </w:r>
    </w:p>
    <w:p w:rsidR="0045042D" w:rsidRPr="00956DD4" w:rsidRDefault="0045042D" w:rsidP="00956DD4">
      <w:pPr>
        <w:pStyle w:val="ListParagraph"/>
        <w:numPr>
          <w:ilvl w:val="0"/>
          <w:numId w:val="176"/>
        </w:numPr>
        <w:tabs>
          <w:tab w:val="left" w:pos="3600"/>
        </w:tabs>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Đào thải độc tố tốt hơn</w:t>
      </w:r>
    </w:p>
    <w:p w:rsidR="0045042D" w:rsidRPr="00956DD4" w:rsidRDefault="0045042D" w:rsidP="00956DD4">
      <w:pPr>
        <w:pStyle w:val="ListParagraph"/>
        <w:numPr>
          <w:ilvl w:val="0"/>
          <w:numId w:val="176"/>
        </w:numPr>
        <w:tabs>
          <w:tab w:val="left" w:pos="3600"/>
        </w:tabs>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Không phải sử dụng heparin toàn thân</w:t>
      </w:r>
    </w:p>
    <w:p w:rsidR="0045042D" w:rsidRPr="00956DD4" w:rsidRDefault="0045042D" w:rsidP="00956DD4">
      <w:pPr>
        <w:pStyle w:val="ListParagraph"/>
        <w:numPr>
          <w:ilvl w:val="0"/>
          <w:numId w:val="176"/>
        </w:numPr>
        <w:tabs>
          <w:tab w:val="left" w:pos="3600"/>
        </w:tabs>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Không tiếp xúc với các vật liệu lạ, tránh lây nhiễm chéo giữa các bệnh nhân,</w:t>
      </w:r>
    </w:p>
    <w:p w:rsidR="0045042D" w:rsidRPr="00956DD4" w:rsidRDefault="0045042D" w:rsidP="00956DD4">
      <w:pPr>
        <w:pStyle w:val="ListParagraph"/>
        <w:numPr>
          <w:ilvl w:val="0"/>
          <w:numId w:val="176"/>
        </w:numPr>
        <w:tabs>
          <w:tab w:val="left" w:pos="3600"/>
        </w:tabs>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Kiểm soát thiếu máu tốt hơn</w:t>
      </w:r>
    </w:p>
    <w:p w:rsidR="0045042D" w:rsidRPr="00956DD4" w:rsidRDefault="0045042D" w:rsidP="00956DD4">
      <w:pPr>
        <w:pStyle w:val="ListParagraph"/>
        <w:numPr>
          <w:ilvl w:val="0"/>
          <w:numId w:val="176"/>
        </w:numPr>
        <w:tabs>
          <w:tab w:val="left" w:pos="3600"/>
        </w:tabs>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Không cần làm thông động tĩnh mạch AVF</w:t>
      </w:r>
    </w:p>
    <w:p w:rsidR="0045042D" w:rsidRPr="00956DD4" w:rsidRDefault="0045042D" w:rsidP="00956DD4">
      <w:pPr>
        <w:spacing w:after="0"/>
        <w:jc w:val="both"/>
        <w:rPr>
          <w:rFonts w:ascii="Times New Roman" w:hAnsi="Times New Roman" w:cs="Times New Roman"/>
          <w:sz w:val="28"/>
          <w:szCs w:val="28"/>
        </w:rPr>
      </w:pPr>
      <w:r w:rsidRPr="00956DD4">
        <w:rPr>
          <w:rFonts w:ascii="Times New Roman" w:hAnsi="Times New Roman" w:cs="Times New Roman"/>
          <w:sz w:val="28"/>
          <w:szCs w:val="28"/>
        </w:rPr>
        <w:t>Câu 31: Ưu điểm của ghép thận: (sgk – 425)</w:t>
      </w:r>
    </w:p>
    <w:p w:rsidR="0045042D" w:rsidRPr="00956DD4" w:rsidRDefault="0045042D" w:rsidP="00956DD4">
      <w:pPr>
        <w:pStyle w:val="ListParagraph"/>
        <w:numPr>
          <w:ilvl w:val="0"/>
          <w:numId w:val="177"/>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Có thể dùng thận bất kì của người nào để ghép</w:t>
      </w:r>
    </w:p>
    <w:p w:rsidR="0045042D" w:rsidRPr="00956DD4" w:rsidRDefault="0045042D" w:rsidP="00956DD4">
      <w:pPr>
        <w:pStyle w:val="ListParagraph"/>
        <w:numPr>
          <w:ilvl w:val="0"/>
          <w:numId w:val="177"/>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Sau khi ghép người bệnh có thể sinh hoạt làm việc gần như bình thường (Đ)</w:t>
      </w:r>
    </w:p>
    <w:p w:rsidR="0045042D" w:rsidRPr="00956DD4" w:rsidRDefault="0045042D" w:rsidP="00956DD4">
      <w:pPr>
        <w:pStyle w:val="ListParagraph"/>
        <w:numPr>
          <w:ilvl w:val="0"/>
          <w:numId w:val="177"/>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Sau khi ghép không cần dung thuốc</w:t>
      </w:r>
    </w:p>
    <w:p w:rsidR="0045042D" w:rsidRPr="00956DD4" w:rsidRDefault="0045042D" w:rsidP="00956DD4">
      <w:pPr>
        <w:pStyle w:val="ListParagraph"/>
        <w:numPr>
          <w:ilvl w:val="0"/>
          <w:numId w:val="177"/>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Chi phí ghép không tốn kém</w:t>
      </w:r>
    </w:p>
    <w:p w:rsidR="0045042D" w:rsidRPr="00956DD4" w:rsidRDefault="0045042D" w:rsidP="00956DD4">
      <w:pPr>
        <w:spacing w:after="0"/>
        <w:jc w:val="both"/>
        <w:rPr>
          <w:rFonts w:ascii="Times New Roman" w:hAnsi="Times New Roman" w:cs="Times New Roman"/>
          <w:sz w:val="28"/>
          <w:szCs w:val="28"/>
        </w:rPr>
      </w:pPr>
      <w:r w:rsidRPr="00956DD4">
        <w:rPr>
          <w:rFonts w:ascii="Times New Roman" w:hAnsi="Times New Roman" w:cs="Times New Roman"/>
          <w:sz w:val="28"/>
          <w:szCs w:val="28"/>
        </w:rPr>
        <w:t>Câu 32: Nguyên nhân tử vọng thường gặp ở STM</w:t>
      </w:r>
    </w:p>
    <w:p w:rsidR="0045042D" w:rsidRPr="00956DD4" w:rsidRDefault="0045042D" w:rsidP="00956DD4">
      <w:pPr>
        <w:pStyle w:val="ListParagraph"/>
        <w:numPr>
          <w:ilvl w:val="0"/>
          <w:numId w:val="178"/>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Thiếu máu</w:t>
      </w:r>
    </w:p>
    <w:p w:rsidR="0045042D" w:rsidRPr="00956DD4" w:rsidRDefault="0045042D" w:rsidP="00956DD4">
      <w:pPr>
        <w:pStyle w:val="ListParagraph"/>
        <w:numPr>
          <w:ilvl w:val="0"/>
          <w:numId w:val="178"/>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Suy dinh dưỡng</w:t>
      </w:r>
    </w:p>
    <w:p w:rsidR="0045042D" w:rsidRPr="00956DD4" w:rsidRDefault="0045042D" w:rsidP="00956DD4">
      <w:pPr>
        <w:pStyle w:val="ListParagraph"/>
        <w:numPr>
          <w:ilvl w:val="0"/>
          <w:numId w:val="178"/>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Nhiễm trùng</w:t>
      </w:r>
    </w:p>
    <w:p w:rsidR="0045042D" w:rsidRPr="00956DD4" w:rsidRDefault="0045042D" w:rsidP="00956DD4">
      <w:pPr>
        <w:pStyle w:val="ListParagraph"/>
        <w:numPr>
          <w:ilvl w:val="0"/>
          <w:numId w:val="178"/>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Bệnh tim mạch (Đ) biến chứng TM là 1 trong những nguyên nhân tử vong chính (40 – 60%)</w:t>
      </w:r>
    </w:p>
    <w:p w:rsidR="0045042D" w:rsidRPr="00956DD4" w:rsidRDefault="0045042D" w:rsidP="00956DD4">
      <w:pPr>
        <w:spacing w:after="0"/>
        <w:jc w:val="both"/>
        <w:rPr>
          <w:rFonts w:ascii="Times New Roman" w:hAnsi="Times New Roman" w:cs="Times New Roman"/>
          <w:sz w:val="28"/>
          <w:szCs w:val="28"/>
        </w:rPr>
      </w:pPr>
    </w:p>
    <w:p w:rsidR="0045042D" w:rsidRPr="00956DD4" w:rsidRDefault="0045042D" w:rsidP="00956DD4">
      <w:pPr>
        <w:spacing w:after="0"/>
        <w:jc w:val="both"/>
        <w:rPr>
          <w:rFonts w:ascii="Times New Roman" w:hAnsi="Times New Roman" w:cs="Times New Roman"/>
          <w:sz w:val="28"/>
          <w:szCs w:val="28"/>
        </w:rPr>
      </w:pPr>
    </w:p>
    <w:p w:rsidR="0045042D" w:rsidRPr="00956DD4" w:rsidRDefault="0045042D" w:rsidP="00956DD4">
      <w:pPr>
        <w:spacing w:after="0"/>
        <w:jc w:val="both"/>
        <w:rPr>
          <w:rFonts w:ascii="Times New Roman" w:hAnsi="Times New Roman" w:cs="Times New Roman"/>
          <w:sz w:val="28"/>
          <w:szCs w:val="28"/>
        </w:rPr>
      </w:pPr>
      <w:r w:rsidRPr="00956DD4">
        <w:rPr>
          <w:rFonts w:ascii="Times New Roman" w:hAnsi="Times New Roman" w:cs="Times New Roman"/>
          <w:sz w:val="28"/>
          <w:szCs w:val="28"/>
        </w:rPr>
        <w:t>ĐỀ THI NỘI Y6 (trang 14-15 test nội 61 trang)</w:t>
      </w:r>
    </w:p>
    <w:p w:rsidR="0045042D" w:rsidRPr="00956DD4" w:rsidRDefault="0045042D" w:rsidP="00956DD4">
      <w:pPr>
        <w:spacing w:after="0"/>
        <w:jc w:val="both"/>
        <w:rPr>
          <w:rFonts w:ascii="Times New Roman" w:hAnsi="Times New Roman" w:cs="Times New Roman"/>
          <w:sz w:val="28"/>
          <w:szCs w:val="28"/>
        </w:rPr>
      </w:pPr>
      <w:r w:rsidRPr="00956DD4">
        <w:rPr>
          <w:rFonts w:ascii="Times New Roman" w:hAnsi="Times New Roman" w:cs="Times New Roman"/>
          <w:sz w:val="28"/>
          <w:szCs w:val="28"/>
        </w:rPr>
        <w:t>Câu 1: Theo phân loại theo tổ chức học, u lympho ác tính Hodgkin được chia thành các thể: SGK - 474</w:t>
      </w:r>
    </w:p>
    <w:p w:rsidR="0045042D" w:rsidRPr="00956DD4" w:rsidRDefault="0045042D" w:rsidP="00956DD4">
      <w:pPr>
        <w:pStyle w:val="ListParagraph"/>
        <w:numPr>
          <w:ilvl w:val="0"/>
          <w:numId w:val="179"/>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Ưu thế lympho, xơ cục, giàu tế bào Reed-Sterberg, nghèo tế bào lympho</w:t>
      </w:r>
    </w:p>
    <w:p w:rsidR="0045042D" w:rsidRPr="00956DD4" w:rsidRDefault="0045042D" w:rsidP="00956DD4">
      <w:pPr>
        <w:pStyle w:val="ListParagraph"/>
        <w:numPr>
          <w:ilvl w:val="0"/>
          <w:numId w:val="179"/>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Giàu tế bào, xơ cục, hỗn hợp tế bào, giàu tế bào lympho</w:t>
      </w:r>
    </w:p>
    <w:p w:rsidR="0045042D" w:rsidRPr="00956DD4" w:rsidRDefault="0045042D" w:rsidP="00956DD4">
      <w:pPr>
        <w:pStyle w:val="ListParagraph"/>
        <w:numPr>
          <w:ilvl w:val="0"/>
          <w:numId w:val="179"/>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Giàu tế bào, xơ cục, hỗn hợp tế bào, nghèo tế bào lympho</w:t>
      </w:r>
    </w:p>
    <w:p w:rsidR="0045042D" w:rsidRPr="00956DD4" w:rsidRDefault="0045042D" w:rsidP="00956DD4">
      <w:pPr>
        <w:pStyle w:val="ListParagraph"/>
        <w:numPr>
          <w:ilvl w:val="0"/>
          <w:numId w:val="179"/>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Ưu thế lympho, xơ cục, hỗn hợp tế bào, nghèo tế bào lympho. (Đ)</w:t>
      </w:r>
    </w:p>
    <w:p w:rsidR="0045042D" w:rsidRPr="00956DD4" w:rsidRDefault="0045042D" w:rsidP="00956DD4">
      <w:pPr>
        <w:spacing w:after="0"/>
        <w:jc w:val="both"/>
        <w:rPr>
          <w:rFonts w:ascii="Times New Roman" w:hAnsi="Times New Roman" w:cs="Times New Roman"/>
          <w:sz w:val="28"/>
          <w:szCs w:val="28"/>
        </w:rPr>
      </w:pPr>
      <w:r w:rsidRPr="00956DD4">
        <w:rPr>
          <w:rFonts w:ascii="Times New Roman" w:hAnsi="Times New Roman" w:cs="Times New Roman"/>
          <w:sz w:val="28"/>
          <w:szCs w:val="28"/>
        </w:rPr>
        <w:t>Câu 2: Tiểu cầu được chỉ định truyền cho bệnh nhân nhằm mục đích:</w:t>
      </w:r>
    </w:p>
    <w:p w:rsidR="0045042D" w:rsidRPr="00956DD4" w:rsidRDefault="0045042D" w:rsidP="00956DD4">
      <w:pPr>
        <w:pStyle w:val="ListParagraph"/>
        <w:numPr>
          <w:ilvl w:val="0"/>
          <w:numId w:val="180"/>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lastRenderedPageBreak/>
        <w:t>Ngừng hoặc giảm chảy máu do giảm yếu tố đông máu</w:t>
      </w:r>
    </w:p>
    <w:p w:rsidR="0045042D" w:rsidRPr="00956DD4" w:rsidRDefault="0045042D" w:rsidP="00956DD4">
      <w:pPr>
        <w:pStyle w:val="ListParagraph"/>
        <w:numPr>
          <w:ilvl w:val="0"/>
          <w:numId w:val="180"/>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Ngừng hoặc giảm chảy máu do giảm tiểu cầu</w:t>
      </w:r>
    </w:p>
    <w:p w:rsidR="0045042D" w:rsidRPr="00956DD4" w:rsidRDefault="0045042D" w:rsidP="00956DD4">
      <w:pPr>
        <w:pStyle w:val="ListParagraph"/>
        <w:numPr>
          <w:ilvl w:val="0"/>
          <w:numId w:val="180"/>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Ngừng hoặc giảm chảy máu do giảm chức năng tiểu cầu</w:t>
      </w:r>
    </w:p>
    <w:p w:rsidR="0045042D" w:rsidRPr="00956DD4" w:rsidRDefault="0045042D" w:rsidP="00956DD4">
      <w:pPr>
        <w:pStyle w:val="ListParagraph"/>
        <w:numPr>
          <w:ilvl w:val="0"/>
          <w:numId w:val="180"/>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B và C đúng (Đ)</w:t>
      </w:r>
    </w:p>
    <w:p w:rsidR="0045042D" w:rsidRPr="00956DD4" w:rsidRDefault="0045042D" w:rsidP="00956DD4">
      <w:pPr>
        <w:spacing w:after="0"/>
        <w:jc w:val="both"/>
        <w:rPr>
          <w:rFonts w:ascii="Times New Roman" w:hAnsi="Times New Roman" w:cs="Times New Roman"/>
          <w:sz w:val="28"/>
          <w:szCs w:val="28"/>
        </w:rPr>
      </w:pPr>
      <w:r w:rsidRPr="00956DD4">
        <w:rPr>
          <w:rFonts w:ascii="Times New Roman" w:hAnsi="Times New Roman" w:cs="Times New Roman"/>
          <w:sz w:val="28"/>
          <w:szCs w:val="28"/>
        </w:rPr>
        <w:t>Câu 3 : Chỉ định thở máy không xâm nhập cho bệnh nhân tâm phế mạn khi:</w:t>
      </w:r>
    </w:p>
    <w:p w:rsidR="0045042D" w:rsidRPr="00956DD4" w:rsidRDefault="0045042D" w:rsidP="00956DD4">
      <w:pPr>
        <w:pStyle w:val="ListParagraph"/>
        <w:numPr>
          <w:ilvl w:val="0"/>
          <w:numId w:val="181"/>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PaCO2 &gt; 55 mmHg</w:t>
      </w:r>
    </w:p>
    <w:p w:rsidR="0045042D" w:rsidRPr="00956DD4" w:rsidRDefault="0045042D" w:rsidP="00956DD4">
      <w:pPr>
        <w:pStyle w:val="ListParagraph"/>
        <w:numPr>
          <w:ilvl w:val="0"/>
          <w:numId w:val="181"/>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PaCO2 &gt; 45 mmHg (Đ)</w:t>
      </w:r>
    </w:p>
    <w:p w:rsidR="0045042D" w:rsidRPr="00956DD4" w:rsidRDefault="0045042D" w:rsidP="00956DD4">
      <w:pPr>
        <w:pStyle w:val="ListParagraph"/>
        <w:numPr>
          <w:ilvl w:val="0"/>
          <w:numId w:val="181"/>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PaCO2 &gt; 35 mmHg</w:t>
      </w:r>
    </w:p>
    <w:p w:rsidR="0045042D" w:rsidRPr="00956DD4" w:rsidRDefault="0045042D" w:rsidP="00956DD4">
      <w:pPr>
        <w:pStyle w:val="ListParagraph"/>
        <w:numPr>
          <w:ilvl w:val="0"/>
          <w:numId w:val="181"/>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SaO2 &lt; 95%</w:t>
      </w:r>
    </w:p>
    <w:p w:rsidR="0045042D" w:rsidRPr="00956DD4" w:rsidRDefault="0045042D" w:rsidP="00956DD4">
      <w:pPr>
        <w:pStyle w:val="ListParagraph"/>
        <w:spacing w:after="0"/>
        <w:jc w:val="both"/>
        <w:rPr>
          <w:rFonts w:ascii="Times New Roman" w:hAnsi="Times New Roman" w:cs="Times New Roman"/>
          <w:sz w:val="28"/>
          <w:szCs w:val="28"/>
        </w:rPr>
      </w:pPr>
      <w:r w:rsidRPr="00956DD4">
        <w:rPr>
          <w:rFonts w:ascii="Times New Roman" w:hAnsi="Times New Roman" w:cs="Times New Roman"/>
          <w:sz w:val="28"/>
          <w:szCs w:val="28"/>
        </w:rPr>
        <w:t>Mục tiêu điều trị của Oxy liệu pháp và hỗ trợ hô hấp: (sgk – 93)</w:t>
      </w:r>
    </w:p>
    <w:p w:rsidR="0045042D" w:rsidRPr="00956DD4" w:rsidRDefault="0045042D" w:rsidP="00956DD4">
      <w:pPr>
        <w:pStyle w:val="ListParagraph"/>
        <w:spacing w:after="0"/>
        <w:jc w:val="both"/>
        <w:rPr>
          <w:rFonts w:ascii="Times New Roman" w:hAnsi="Times New Roman" w:cs="Times New Roman"/>
          <w:sz w:val="28"/>
          <w:szCs w:val="28"/>
        </w:rPr>
      </w:pPr>
      <w:r w:rsidRPr="00956DD4">
        <w:rPr>
          <w:rFonts w:ascii="Times New Roman" w:hAnsi="Times New Roman" w:cs="Times New Roman"/>
          <w:sz w:val="28"/>
          <w:szCs w:val="28"/>
        </w:rPr>
        <w:t>SaO2 90 – 92%; PaCO2 40 – 45%; pH 7,36 – 7,42.</w:t>
      </w:r>
    </w:p>
    <w:p w:rsidR="0045042D" w:rsidRPr="00956DD4" w:rsidRDefault="0045042D" w:rsidP="00956DD4">
      <w:pPr>
        <w:pStyle w:val="ListParagraph"/>
        <w:spacing w:after="0"/>
        <w:jc w:val="both"/>
        <w:rPr>
          <w:rFonts w:ascii="Times New Roman" w:hAnsi="Times New Roman" w:cs="Times New Roman"/>
          <w:sz w:val="28"/>
          <w:szCs w:val="28"/>
        </w:rPr>
      </w:pPr>
      <w:r w:rsidRPr="00956DD4">
        <w:rPr>
          <w:rFonts w:ascii="Times New Roman" w:hAnsi="Times New Roman" w:cs="Times New Roman"/>
          <w:sz w:val="28"/>
          <w:szCs w:val="28"/>
        </w:rPr>
        <w:t>Nếu PaO2 &lt;60mmHg (hoặc SaO2 &lt;90%) và PaCO2 &gt;45mmHg: chỉ định BIPAP</w:t>
      </w:r>
    </w:p>
    <w:p w:rsidR="0045042D" w:rsidRPr="00956DD4" w:rsidRDefault="0045042D" w:rsidP="00956DD4">
      <w:pPr>
        <w:spacing w:after="0"/>
        <w:jc w:val="both"/>
        <w:rPr>
          <w:rFonts w:ascii="Times New Roman" w:hAnsi="Times New Roman" w:cs="Times New Roman"/>
          <w:sz w:val="28"/>
          <w:szCs w:val="28"/>
        </w:rPr>
      </w:pPr>
      <w:r w:rsidRPr="00956DD4">
        <w:rPr>
          <w:rFonts w:ascii="Times New Roman" w:hAnsi="Times New Roman" w:cs="Times New Roman"/>
          <w:sz w:val="28"/>
          <w:szCs w:val="28"/>
        </w:rPr>
        <w:t>Câu 4: Những tính chất đau ngực điển hình của nhồi máu cơ tim cấp trừ: (SGK – 186: triệu chứng lâm sàng cơn đau thắt ngực)</w:t>
      </w:r>
    </w:p>
    <w:p w:rsidR="0045042D" w:rsidRPr="00956DD4" w:rsidRDefault="0045042D" w:rsidP="00956DD4">
      <w:pPr>
        <w:pStyle w:val="ListParagraph"/>
        <w:numPr>
          <w:ilvl w:val="0"/>
          <w:numId w:val="182"/>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Đau lan lên vai trái, xuống tay trái</w:t>
      </w:r>
    </w:p>
    <w:p w:rsidR="0045042D" w:rsidRPr="00956DD4" w:rsidRDefault="0045042D" w:rsidP="00956DD4">
      <w:pPr>
        <w:pStyle w:val="ListParagraph"/>
        <w:numPr>
          <w:ilvl w:val="0"/>
          <w:numId w:val="182"/>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Đau kéo dài trên 30ph</w:t>
      </w:r>
    </w:p>
    <w:p w:rsidR="0045042D" w:rsidRPr="00956DD4" w:rsidRDefault="0045042D" w:rsidP="00956DD4">
      <w:pPr>
        <w:pStyle w:val="ListParagraph"/>
        <w:numPr>
          <w:ilvl w:val="0"/>
          <w:numId w:val="182"/>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Đau liên quan sự hít thở hoặc thay đồi tư thế của người bệnh (Đ)</w:t>
      </w:r>
    </w:p>
    <w:p w:rsidR="0045042D" w:rsidRPr="00956DD4" w:rsidRDefault="0045042D" w:rsidP="00956DD4">
      <w:pPr>
        <w:pStyle w:val="ListParagraph"/>
        <w:numPr>
          <w:ilvl w:val="0"/>
          <w:numId w:val="182"/>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Đau dữ dội, thắt nghẹn 1 vùng sau xương ức.</w:t>
      </w:r>
    </w:p>
    <w:p w:rsidR="0045042D" w:rsidRPr="00956DD4" w:rsidRDefault="0045042D" w:rsidP="00956DD4">
      <w:pPr>
        <w:spacing w:after="0"/>
        <w:jc w:val="both"/>
        <w:rPr>
          <w:rFonts w:ascii="Times New Roman" w:hAnsi="Times New Roman" w:cs="Times New Roman"/>
          <w:color w:val="FF0000"/>
          <w:sz w:val="28"/>
          <w:szCs w:val="28"/>
        </w:rPr>
      </w:pPr>
      <w:r w:rsidRPr="00956DD4">
        <w:rPr>
          <w:rFonts w:ascii="Times New Roman" w:hAnsi="Times New Roman" w:cs="Times New Roman"/>
          <w:color w:val="FF0000"/>
          <w:sz w:val="28"/>
          <w:szCs w:val="28"/>
        </w:rPr>
        <w:t>Câu 5: Các hình ảnh có thể gặp trên phim xquang thường quy ở trường hợp đau cột sống thắt lung có tính chất cơ học:</w:t>
      </w:r>
    </w:p>
    <w:p w:rsidR="0045042D" w:rsidRPr="00956DD4" w:rsidRDefault="0045042D" w:rsidP="00956DD4">
      <w:pPr>
        <w:pStyle w:val="ListParagraph"/>
        <w:numPr>
          <w:ilvl w:val="0"/>
          <w:numId w:val="183"/>
        </w:numPr>
        <w:spacing w:after="0" w:line="276" w:lineRule="auto"/>
        <w:jc w:val="both"/>
        <w:rPr>
          <w:rFonts w:ascii="Times New Roman" w:hAnsi="Times New Roman" w:cs="Times New Roman"/>
          <w:color w:val="FF0000"/>
          <w:sz w:val="28"/>
          <w:szCs w:val="28"/>
        </w:rPr>
      </w:pPr>
      <w:r w:rsidRPr="00956DD4">
        <w:rPr>
          <w:rFonts w:ascii="Times New Roman" w:hAnsi="Times New Roman" w:cs="Times New Roman"/>
          <w:sz w:val="28"/>
          <w:szCs w:val="28"/>
        </w:rPr>
        <w:t>Hình ảnh hẹp khe liên đốt, hủy xương về hai phía diện khớp</w:t>
      </w:r>
      <w:r w:rsidRPr="00956DD4">
        <w:rPr>
          <w:rFonts w:ascii="Times New Roman" w:hAnsi="Times New Roman" w:cs="Times New Roman"/>
          <w:color w:val="FF0000"/>
          <w:sz w:val="28"/>
          <w:szCs w:val="28"/>
        </w:rPr>
        <w:t>???</w:t>
      </w:r>
    </w:p>
    <w:p w:rsidR="0045042D" w:rsidRPr="00956DD4" w:rsidRDefault="0045042D" w:rsidP="00956DD4">
      <w:pPr>
        <w:pStyle w:val="ListParagraph"/>
        <w:numPr>
          <w:ilvl w:val="0"/>
          <w:numId w:val="183"/>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Hình ảnh xquang CSTL bình thường hoặc thoái hóa CSTL (Đ)</w:t>
      </w:r>
    </w:p>
    <w:p w:rsidR="0045042D" w:rsidRPr="00956DD4" w:rsidRDefault="0045042D" w:rsidP="00956DD4">
      <w:pPr>
        <w:pStyle w:val="ListParagraph"/>
        <w:numPr>
          <w:ilvl w:val="0"/>
          <w:numId w:val="183"/>
        </w:numPr>
        <w:spacing w:after="0" w:line="276" w:lineRule="auto"/>
        <w:jc w:val="both"/>
        <w:rPr>
          <w:rFonts w:ascii="Times New Roman" w:hAnsi="Times New Roman" w:cs="Times New Roman"/>
          <w:sz w:val="28"/>
          <w:szCs w:val="28"/>
        </w:rPr>
      </w:pPr>
      <w:r w:rsidRPr="00956DD4">
        <w:rPr>
          <w:rFonts w:ascii="Times New Roman" w:hAnsi="Times New Roman" w:cs="Times New Roman"/>
          <w:sz w:val="28"/>
          <w:szCs w:val="28"/>
        </w:rPr>
        <w:t>Hình ảnhCSTL thấu quang hoặc có mật độ không đều ( đây là hình ảnh của loãng xương, loãng xg ko có tw đau cstl cơ học)</w:t>
      </w:r>
    </w:p>
    <w:p w:rsidR="0045042D" w:rsidRPr="00956DD4" w:rsidRDefault="0045042D" w:rsidP="00956DD4">
      <w:pPr>
        <w:pStyle w:val="ListParagraph"/>
        <w:numPr>
          <w:ilvl w:val="0"/>
          <w:numId w:val="183"/>
        </w:numPr>
        <w:spacing w:after="0" w:line="276" w:lineRule="auto"/>
        <w:jc w:val="both"/>
        <w:rPr>
          <w:rFonts w:ascii="Times New Roman" w:hAnsi="Times New Roman" w:cs="Times New Roman"/>
          <w:color w:val="FF0000"/>
          <w:sz w:val="28"/>
          <w:szCs w:val="28"/>
        </w:rPr>
      </w:pPr>
      <w:r w:rsidRPr="00956DD4">
        <w:rPr>
          <w:rFonts w:ascii="Times New Roman" w:hAnsi="Times New Roman" w:cs="Times New Roman"/>
          <w:sz w:val="28"/>
          <w:szCs w:val="28"/>
        </w:rPr>
        <w:t>Hình ảnh đốt sống chột mắt</w:t>
      </w:r>
      <w:r w:rsidRPr="00956DD4">
        <w:rPr>
          <w:rFonts w:ascii="Times New Roman" w:hAnsi="Times New Roman" w:cs="Times New Roman"/>
          <w:color w:val="FF0000"/>
          <w:sz w:val="28"/>
          <w:szCs w:val="28"/>
        </w:rPr>
        <w:t>???</w:t>
      </w:r>
    </w:p>
    <w:p w:rsidR="0045042D" w:rsidRPr="00956DD4" w:rsidRDefault="0045042D" w:rsidP="00956DD4">
      <w:pPr>
        <w:shd w:val="clear" w:color="auto" w:fill="FFFFFF"/>
        <w:spacing w:after="0" w:line="390" w:lineRule="atLeast"/>
        <w:rPr>
          <w:rFonts w:ascii="Times New Roman" w:eastAsia="Times New Roman" w:hAnsi="Times New Roman" w:cs="Times New Roman"/>
          <w:sz w:val="28"/>
          <w:szCs w:val="28"/>
        </w:rPr>
      </w:pPr>
      <w:r w:rsidRPr="00956DD4">
        <w:rPr>
          <w:rFonts w:ascii="Times New Roman" w:hAnsi="Times New Roman" w:cs="Times New Roman"/>
          <w:sz w:val="28"/>
          <w:szCs w:val="28"/>
        </w:rPr>
        <w:t xml:space="preserve">Câu </w:t>
      </w:r>
      <w:r w:rsidRPr="00956DD4">
        <w:rPr>
          <w:rFonts w:ascii="Times New Roman" w:eastAsia="Times New Roman" w:hAnsi="Times New Roman" w:cs="Times New Roman"/>
          <w:sz w:val="28"/>
          <w:szCs w:val="28"/>
        </w:rPr>
        <w:t>6. Viêm màng ngoài tim cấp do virus có đặc điểm sau đây trừ: (SGK – 253)</w:t>
      </w:r>
    </w:p>
    <w:p w:rsidR="0045042D" w:rsidRPr="00956DD4" w:rsidRDefault="0045042D" w:rsidP="00956DD4">
      <w:pPr>
        <w:shd w:val="clear" w:color="auto" w:fill="FFFFFF"/>
        <w:spacing w:after="0" w:line="390" w:lineRule="atLeast"/>
        <w:ind w:left="360"/>
        <w:rPr>
          <w:rFonts w:ascii="Times New Roman" w:eastAsia="Times New Roman" w:hAnsi="Times New Roman" w:cs="Times New Roman"/>
          <w:sz w:val="28"/>
          <w:szCs w:val="28"/>
        </w:rPr>
      </w:pPr>
      <w:r w:rsidRPr="00956DD4">
        <w:rPr>
          <w:rFonts w:ascii="Times New Roman" w:eastAsia="Times New Roman" w:hAnsi="Times New Roman" w:cs="Times New Roman"/>
          <w:sz w:val="28"/>
          <w:szCs w:val="28"/>
        </w:rPr>
        <w:t>A. Cọ màng ngoài tim thường xuất hiện thoáng qua.</w:t>
      </w:r>
    </w:p>
    <w:p w:rsidR="0045042D" w:rsidRPr="00956DD4" w:rsidRDefault="0045042D" w:rsidP="00956DD4">
      <w:pPr>
        <w:shd w:val="clear" w:color="auto" w:fill="FFFFFF"/>
        <w:spacing w:after="0" w:line="390" w:lineRule="atLeast"/>
        <w:ind w:left="360"/>
        <w:rPr>
          <w:rFonts w:ascii="Times New Roman" w:eastAsia="Times New Roman" w:hAnsi="Times New Roman" w:cs="Times New Roman"/>
          <w:sz w:val="28"/>
          <w:szCs w:val="28"/>
        </w:rPr>
      </w:pPr>
      <w:r w:rsidRPr="00956DD4">
        <w:rPr>
          <w:rFonts w:ascii="Times New Roman" w:eastAsia="Times New Roman" w:hAnsi="Times New Roman" w:cs="Times New Roman"/>
          <w:sz w:val="28"/>
          <w:szCs w:val="28"/>
        </w:rPr>
        <w:t>B. Điều trị dựa vào các thuốc chống viêm, giảm đau không steroid hoặc aspirin.</w:t>
      </w:r>
    </w:p>
    <w:p w:rsidR="0045042D" w:rsidRPr="00956DD4" w:rsidRDefault="0045042D" w:rsidP="00956DD4">
      <w:pPr>
        <w:shd w:val="clear" w:color="auto" w:fill="FFFFFF"/>
        <w:spacing w:after="0" w:line="390" w:lineRule="atLeast"/>
        <w:ind w:left="360"/>
        <w:rPr>
          <w:rFonts w:ascii="Times New Roman" w:eastAsia="Times New Roman" w:hAnsi="Times New Roman" w:cs="Times New Roman"/>
          <w:sz w:val="28"/>
          <w:szCs w:val="28"/>
        </w:rPr>
      </w:pPr>
      <w:r w:rsidRPr="00956DD4">
        <w:rPr>
          <w:rFonts w:ascii="Times New Roman" w:eastAsia="Times New Roman" w:hAnsi="Times New Roman" w:cs="Times New Roman"/>
          <w:sz w:val="28"/>
          <w:szCs w:val="28"/>
        </w:rPr>
        <w:t>C. Đau ngực thường gặp,xuất hiện đột ngột.</w:t>
      </w:r>
    </w:p>
    <w:p w:rsidR="0045042D" w:rsidRPr="00956DD4" w:rsidRDefault="0045042D" w:rsidP="00956DD4">
      <w:pPr>
        <w:shd w:val="clear" w:color="auto" w:fill="FFFFFF"/>
        <w:spacing w:after="0" w:line="390" w:lineRule="atLeast"/>
        <w:ind w:left="360"/>
        <w:rPr>
          <w:rFonts w:ascii="Times New Roman" w:eastAsia="Times New Roman" w:hAnsi="Times New Roman" w:cs="Times New Roman"/>
          <w:sz w:val="28"/>
          <w:szCs w:val="28"/>
        </w:rPr>
      </w:pPr>
      <w:r w:rsidRPr="00956DD4">
        <w:rPr>
          <w:rFonts w:ascii="Times New Roman" w:eastAsia="Times New Roman" w:hAnsi="Times New Roman" w:cs="Times New Roman"/>
          <w:sz w:val="28"/>
          <w:szCs w:val="28"/>
        </w:rPr>
        <w:t>D. Luôn luôn có dịch màng ngoài tim trên siêu âm. (Đ)</w:t>
      </w:r>
    </w:p>
    <w:p w:rsidR="0045042D" w:rsidRPr="00956DD4" w:rsidRDefault="0045042D" w:rsidP="00956DD4">
      <w:pPr>
        <w:shd w:val="clear" w:color="auto" w:fill="FFFFFF"/>
        <w:spacing w:after="0" w:line="390" w:lineRule="atLeast"/>
        <w:rPr>
          <w:rFonts w:ascii="Times New Roman" w:eastAsia="Times New Roman" w:hAnsi="Times New Roman" w:cs="Times New Roman"/>
          <w:sz w:val="28"/>
          <w:szCs w:val="28"/>
        </w:rPr>
      </w:pPr>
      <w:r w:rsidRPr="00956DD4">
        <w:rPr>
          <w:rFonts w:ascii="Times New Roman" w:eastAsia="Times New Roman" w:hAnsi="Times New Roman" w:cs="Times New Roman"/>
          <w:sz w:val="28"/>
          <w:szCs w:val="28"/>
        </w:rPr>
        <w:t>Câu 7. Bệnh nhân đau ngực điển hình , có thay đổi điện tâm đồ với hình ảnh ST chênh lên các chuyển đạo trước tim, nhập viện sau khi đau 6 giờ, xét nghiệm marker sinh học cơ tim nên được lựa chọn hàng đầu là:</w:t>
      </w:r>
    </w:p>
    <w:p w:rsidR="0045042D" w:rsidRPr="00956DD4" w:rsidRDefault="0045042D" w:rsidP="00956DD4">
      <w:pPr>
        <w:shd w:val="clear" w:color="auto" w:fill="FFFFFF"/>
        <w:spacing w:after="0" w:line="390" w:lineRule="atLeast"/>
        <w:ind w:left="360"/>
        <w:rPr>
          <w:rFonts w:ascii="Times New Roman" w:eastAsia="Times New Roman" w:hAnsi="Times New Roman" w:cs="Times New Roman"/>
          <w:sz w:val="28"/>
          <w:szCs w:val="28"/>
        </w:rPr>
      </w:pPr>
      <w:r w:rsidRPr="00956DD4">
        <w:rPr>
          <w:rFonts w:ascii="Times New Roman" w:eastAsia="Times New Roman" w:hAnsi="Times New Roman" w:cs="Times New Roman"/>
          <w:sz w:val="28"/>
          <w:szCs w:val="28"/>
        </w:rPr>
        <w:t>A.      Troponin T hoặc I (Đ) SGK - 189</w:t>
      </w:r>
    </w:p>
    <w:p w:rsidR="0045042D" w:rsidRPr="00956DD4" w:rsidRDefault="0045042D" w:rsidP="00956DD4">
      <w:pPr>
        <w:shd w:val="clear" w:color="auto" w:fill="FFFFFF"/>
        <w:spacing w:after="0" w:line="390" w:lineRule="atLeast"/>
        <w:ind w:left="360"/>
        <w:rPr>
          <w:rFonts w:ascii="Times New Roman" w:eastAsia="Times New Roman" w:hAnsi="Times New Roman" w:cs="Times New Roman"/>
          <w:sz w:val="28"/>
          <w:szCs w:val="28"/>
        </w:rPr>
      </w:pPr>
      <w:r w:rsidRPr="00956DD4">
        <w:rPr>
          <w:rFonts w:ascii="Times New Roman" w:eastAsia="Times New Roman" w:hAnsi="Times New Roman" w:cs="Times New Roman"/>
          <w:sz w:val="28"/>
          <w:szCs w:val="28"/>
        </w:rPr>
        <w:lastRenderedPageBreak/>
        <w:t>B.      LDH</w:t>
      </w:r>
    </w:p>
    <w:p w:rsidR="0045042D" w:rsidRPr="00956DD4" w:rsidRDefault="0045042D" w:rsidP="00956DD4">
      <w:pPr>
        <w:shd w:val="clear" w:color="auto" w:fill="FFFFFF"/>
        <w:spacing w:after="0" w:line="390" w:lineRule="atLeast"/>
        <w:ind w:left="360"/>
        <w:rPr>
          <w:rFonts w:ascii="Times New Roman" w:eastAsia="Times New Roman" w:hAnsi="Times New Roman" w:cs="Times New Roman"/>
          <w:sz w:val="28"/>
          <w:szCs w:val="28"/>
        </w:rPr>
      </w:pPr>
      <w:r w:rsidRPr="00956DD4">
        <w:rPr>
          <w:rFonts w:ascii="Times New Roman" w:eastAsia="Times New Roman" w:hAnsi="Times New Roman" w:cs="Times New Roman"/>
          <w:sz w:val="28"/>
          <w:szCs w:val="28"/>
        </w:rPr>
        <w:t>C.      SGOT</w:t>
      </w:r>
    </w:p>
    <w:p w:rsidR="0045042D" w:rsidRPr="00956DD4" w:rsidRDefault="0045042D" w:rsidP="00956DD4">
      <w:pPr>
        <w:shd w:val="clear" w:color="auto" w:fill="FFFFFF"/>
        <w:spacing w:after="0" w:line="390" w:lineRule="atLeast"/>
        <w:ind w:left="360"/>
        <w:rPr>
          <w:rFonts w:ascii="Times New Roman" w:eastAsia="Times New Roman" w:hAnsi="Times New Roman" w:cs="Times New Roman"/>
          <w:sz w:val="28"/>
          <w:szCs w:val="28"/>
        </w:rPr>
      </w:pPr>
      <w:r w:rsidRPr="00956DD4">
        <w:rPr>
          <w:rFonts w:ascii="Times New Roman" w:eastAsia="Times New Roman" w:hAnsi="Times New Roman" w:cs="Times New Roman"/>
          <w:sz w:val="28"/>
          <w:szCs w:val="28"/>
        </w:rPr>
        <w:t>D.      CK</w:t>
      </w:r>
    </w:p>
    <w:p w:rsidR="0045042D" w:rsidRPr="00956DD4" w:rsidRDefault="0045042D" w:rsidP="00956DD4">
      <w:pPr>
        <w:shd w:val="clear" w:color="auto" w:fill="FFFFFF"/>
        <w:spacing w:after="0" w:line="390" w:lineRule="atLeast"/>
        <w:rPr>
          <w:rFonts w:ascii="Times New Roman" w:eastAsia="Times New Roman" w:hAnsi="Times New Roman" w:cs="Times New Roman"/>
          <w:sz w:val="28"/>
          <w:szCs w:val="28"/>
        </w:rPr>
      </w:pPr>
      <w:r w:rsidRPr="00956DD4">
        <w:rPr>
          <w:rFonts w:ascii="Times New Roman" w:eastAsia="Times New Roman" w:hAnsi="Times New Roman" w:cs="Times New Roman"/>
          <w:sz w:val="28"/>
          <w:szCs w:val="28"/>
        </w:rPr>
        <w:t>Câu 8. Ho máu trên 50-200ml/24h là loại:</w:t>
      </w:r>
    </w:p>
    <w:p w:rsidR="0045042D" w:rsidRPr="00956DD4" w:rsidRDefault="0045042D" w:rsidP="00956DD4">
      <w:pPr>
        <w:shd w:val="clear" w:color="auto" w:fill="FFFFFF"/>
        <w:spacing w:after="0" w:line="390" w:lineRule="atLeast"/>
        <w:ind w:left="360"/>
        <w:rPr>
          <w:rFonts w:ascii="Times New Roman" w:eastAsia="Times New Roman" w:hAnsi="Times New Roman" w:cs="Times New Roman"/>
          <w:sz w:val="28"/>
          <w:szCs w:val="28"/>
        </w:rPr>
        <w:sectPr w:rsidR="0045042D" w:rsidRPr="00956DD4" w:rsidSect="0045042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pPr>
      <w:r w:rsidRPr="00956DD4">
        <w:rPr>
          <w:rFonts w:ascii="Times New Roman" w:eastAsia="Times New Roman" w:hAnsi="Times New Roman" w:cs="Times New Roman"/>
          <w:sz w:val="28"/>
          <w:szCs w:val="28"/>
        </w:rPr>
        <w:t>(SGK -142)</w:t>
      </w:r>
    </w:p>
    <w:p w:rsidR="0045042D" w:rsidRPr="00956DD4" w:rsidRDefault="0045042D" w:rsidP="00956DD4">
      <w:pPr>
        <w:shd w:val="clear" w:color="auto" w:fill="FFFFFF"/>
        <w:spacing w:after="0" w:line="390" w:lineRule="atLeast"/>
        <w:ind w:left="360"/>
        <w:rPr>
          <w:rFonts w:ascii="Times New Roman" w:eastAsia="Times New Roman" w:hAnsi="Times New Roman" w:cs="Times New Roman"/>
          <w:sz w:val="28"/>
          <w:szCs w:val="28"/>
        </w:rPr>
      </w:pPr>
      <w:r w:rsidRPr="00956DD4">
        <w:rPr>
          <w:rFonts w:ascii="Times New Roman" w:eastAsia="Times New Roman" w:hAnsi="Times New Roman" w:cs="Times New Roman"/>
          <w:sz w:val="28"/>
          <w:szCs w:val="28"/>
        </w:rPr>
        <w:lastRenderedPageBreak/>
        <w:t>A.      Ho máu nặng</w:t>
      </w:r>
    </w:p>
    <w:p w:rsidR="0045042D" w:rsidRPr="00956DD4" w:rsidRDefault="0045042D" w:rsidP="00956DD4">
      <w:pPr>
        <w:shd w:val="clear" w:color="auto" w:fill="FFFFFF"/>
        <w:spacing w:after="0" w:line="390" w:lineRule="atLeast"/>
        <w:ind w:left="360"/>
        <w:rPr>
          <w:rFonts w:ascii="Times New Roman" w:eastAsia="Times New Roman" w:hAnsi="Times New Roman" w:cs="Times New Roman"/>
          <w:sz w:val="28"/>
          <w:szCs w:val="28"/>
        </w:rPr>
      </w:pPr>
      <w:r w:rsidRPr="00956DD4">
        <w:rPr>
          <w:rFonts w:ascii="Times New Roman" w:eastAsia="Times New Roman" w:hAnsi="Times New Roman" w:cs="Times New Roman"/>
          <w:sz w:val="28"/>
          <w:szCs w:val="28"/>
        </w:rPr>
        <w:t>B.      Ho máu cấp cứu.</w:t>
      </w:r>
    </w:p>
    <w:p w:rsidR="0045042D" w:rsidRPr="00956DD4" w:rsidRDefault="0045042D" w:rsidP="00956DD4">
      <w:pPr>
        <w:shd w:val="clear" w:color="auto" w:fill="FFFFFF"/>
        <w:spacing w:after="0" w:line="390" w:lineRule="atLeast"/>
        <w:ind w:left="360"/>
        <w:rPr>
          <w:rFonts w:ascii="Times New Roman" w:eastAsia="Times New Roman" w:hAnsi="Times New Roman" w:cs="Times New Roman"/>
          <w:sz w:val="28"/>
          <w:szCs w:val="28"/>
        </w:rPr>
      </w:pPr>
    </w:p>
    <w:p w:rsidR="0045042D" w:rsidRPr="00956DD4" w:rsidRDefault="0045042D" w:rsidP="00956DD4">
      <w:pPr>
        <w:shd w:val="clear" w:color="auto" w:fill="FFFFFF"/>
        <w:spacing w:after="0" w:line="390" w:lineRule="atLeast"/>
        <w:ind w:left="360"/>
        <w:rPr>
          <w:rFonts w:ascii="Times New Roman" w:eastAsia="Times New Roman" w:hAnsi="Times New Roman" w:cs="Times New Roman"/>
          <w:sz w:val="28"/>
          <w:szCs w:val="28"/>
        </w:rPr>
      </w:pPr>
      <w:r w:rsidRPr="00956DD4">
        <w:rPr>
          <w:rFonts w:ascii="Times New Roman" w:eastAsia="Times New Roman" w:hAnsi="Times New Roman" w:cs="Times New Roman"/>
          <w:sz w:val="28"/>
          <w:szCs w:val="28"/>
        </w:rPr>
        <w:t>C.      Ho máu trung bình. (Đ)</w:t>
      </w:r>
    </w:p>
    <w:p w:rsidR="0045042D" w:rsidRPr="00956DD4" w:rsidRDefault="0045042D" w:rsidP="00956DD4">
      <w:pPr>
        <w:shd w:val="clear" w:color="auto" w:fill="FFFFFF"/>
        <w:spacing w:after="0" w:line="390" w:lineRule="atLeast"/>
        <w:ind w:left="360"/>
        <w:rPr>
          <w:rFonts w:ascii="Times New Roman" w:eastAsia="Times New Roman" w:hAnsi="Times New Roman" w:cs="Times New Roman"/>
          <w:sz w:val="28"/>
          <w:szCs w:val="28"/>
        </w:rPr>
      </w:pPr>
      <w:r w:rsidRPr="00956DD4">
        <w:rPr>
          <w:rFonts w:ascii="Times New Roman" w:eastAsia="Times New Roman" w:hAnsi="Times New Roman" w:cs="Times New Roman"/>
          <w:sz w:val="28"/>
          <w:szCs w:val="28"/>
        </w:rPr>
        <w:t>D.      Ho máu nhẹ</w:t>
      </w:r>
    </w:p>
    <w:p w:rsidR="0045042D" w:rsidRPr="00956DD4" w:rsidRDefault="0045042D" w:rsidP="00956DD4">
      <w:pPr>
        <w:shd w:val="clear" w:color="auto" w:fill="FFFFFF"/>
        <w:spacing w:after="0" w:line="390" w:lineRule="atLeast"/>
        <w:ind w:left="360"/>
        <w:rPr>
          <w:rFonts w:ascii="Times New Roman" w:eastAsia="Times New Roman" w:hAnsi="Times New Roman" w:cs="Times New Roman"/>
          <w:sz w:val="28"/>
          <w:szCs w:val="28"/>
        </w:rPr>
      </w:pPr>
      <w:r w:rsidRPr="00956DD4">
        <w:rPr>
          <w:rFonts w:ascii="Times New Roman" w:eastAsia="Times New Roman" w:hAnsi="Times New Roman" w:cs="Times New Roman"/>
          <w:sz w:val="28"/>
          <w:szCs w:val="28"/>
        </w:rPr>
        <w:t>&gt;200 ml/lần hoặc &gt;500ml/ 24h.</w:t>
      </w:r>
    </w:p>
    <w:p w:rsidR="0045042D" w:rsidRPr="00956DD4" w:rsidRDefault="0045042D" w:rsidP="00956DD4">
      <w:pPr>
        <w:shd w:val="clear" w:color="auto" w:fill="FFFFFF"/>
        <w:spacing w:after="0" w:line="390" w:lineRule="atLeast"/>
        <w:ind w:left="360"/>
        <w:rPr>
          <w:rFonts w:ascii="Times New Roman" w:eastAsia="Times New Roman" w:hAnsi="Times New Roman" w:cs="Times New Roman"/>
          <w:sz w:val="28"/>
          <w:szCs w:val="28"/>
        </w:rPr>
      </w:pPr>
      <w:r w:rsidRPr="00956DD4">
        <w:rPr>
          <w:rFonts w:ascii="Times New Roman" w:eastAsia="Times New Roman" w:hAnsi="Times New Roman" w:cs="Times New Roman"/>
          <w:sz w:val="28"/>
          <w:szCs w:val="28"/>
        </w:rPr>
        <w:t>Lượng máu bằng hoặc nhiều hơn ho máu nặng và có SHH cấp.</w:t>
      </w:r>
    </w:p>
    <w:p w:rsidR="0045042D" w:rsidRPr="00956DD4" w:rsidRDefault="0045042D" w:rsidP="00956DD4">
      <w:pPr>
        <w:shd w:val="clear" w:color="auto" w:fill="FFFFFF"/>
        <w:spacing w:after="0" w:line="390" w:lineRule="atLeast"/>
        <w:ind w:left="360"/>
        <w:rPr>
          <w:rFonts w:ascii="Times New Roman" w:eastAsia="Times New Roman" w:hAnsi="Times New Roman" w:cs="Times New Roman"/>
          <w:sz w:val="28"/>
          <w:szCs w:val="28"/>
        </w:rPr>
      </w:pPr>
      <w:r w:rsidRPr="00956DD4">
        <w:rPr>
          <w:rFonts w:ascii="Times New Roman" w:eastAsia="Times New Roman" w:hAnsi="Times New Roman" w:cs="Times New Roman"/>
          <w:sz w:val="28"/>
          <w:szCs w:val="28"/>
        </w:rPr>
        <w:t>50ml/ 24h đến 200ml/lần.</w:t>
      </w:r>
    </w:p>
    <w:p w:rsidR="0045042D" w:rsidRPr="00956DD4" w:rsidRDefault="0045042D" w:rsidP="00956DD4">
      <w:pPr>
        <w:shd w:val="clear" w:color="auto" w:fill="FFFFFF"/>
        <w:spacing w:after="0" w:line="390" w:lineRule="atLeast"/>
        <w:ind w:left="360"/>
        <w:rPr>
          <w:rFonts w:ascii="Times New Roman" w:eastAsia="Times New Roman" w:hAnsi="Times New Roman" w:cs="Times New Roman"/>
          <w:sz w:val="28"/>
          <w:szCs w:val="28"/>
        </w:rPr>
        <w:sectPr w:rsidR="0045042D" w:rsidRPr="00956DD4" w:rsidSect="0045042D">
          <w:type w:val="continuous"/>
          <w:pgSz w:w="12240" w:h="15840"/>
          <w:pgMar w:top="900" w:right="990" w:bottom="720" w:left="1440" w:header="720" w:footer="720" w:gutter="0"/>
          <w:cols w:num="2" w:space="720"/>
          <w:docGrid w:linePitch="360"/>
        </w:sectPr>
      </w:pPr>
      <w:r w:rsidRPr="00956DD4">
        <w:rPr>
          <w:rFonts w:ascii="Times New Roman" w:eastAsia="Times New Roman" w:hAnsi="Times New Roman" w:cs="Times New Roman"/>
          <w:sz w:val="28"/>
          <w:szCs w:val="28"/>
        </w:rPr>
        <w:t>Vài ml đến dưới 50ml/ 24h.</w:t>
      </w:r>
    </w:p>
    <w:p w:rsidR="0045042D" w:rsidRPr="00956DD4" w:rsidRDefault="0045042D" w:rsidP="00956DD4">
      <w:pPr>
        <w:shd w:val="clear" w:color="auto" w:fill="FFFFFF"/>
        <w:spacing w:after="0" w:line="390" w:lineRule="atLeast"/>
        <w:ind w:left="360"/>
        <w:rPr>
          <w:rFonts w:ascii="Times New Roman" w:eastAsia="Times New Roman" w:hAnsi="Times New Roman" w:cs="Times New Roman"/>
          <w:sz w:val="28"/>
          <w:szCs w:val="28"/>
        </w:rPr>
      </w:pPr>
      <w:r w:rsidRPr="00956DD4">
        <w:rPr>
          <w:rFonts w:ascii="Times New Roman" w:eastAsia="Times New Roman" w:hAnsi="Times New Roman" w:cs="Times New Roman"/>
          <w:sz w:val="28"/>
          <w:szCs w:val="28"/>
        </w:rPr>
        <w:lastRenderedPageBreak/>
        <w:t>.</w:t>
      </w:r>
    </w:p>
    <w:p w:rsidR="0045042D" w:rsidRPr="00956DD4" w:rsidRDefault="0045042D" w:rsidP="00956DD4">
      <w:pPr>
        <w:shd w:val="clear" w:color="auto" w:fill="FFFFFF"/>
        <w:spacing w:after="0" w:line="390" w:lineRule="atLeast"/>
        <w:rPr>
          <w:rFonts w:ascii="Times New Roman" w:eastAsia="Times New Roman" w:hAnsi="Times New Roman" w:cs="Times New Roman"/>
          <w:sz w:val="28"/>
          <w:szCs w:val="28"/>
        </w:rPr>
      </w:pPr>
      <w:r w:rsidRPr="00956DD4">
        <w:rPr>
          <w:rFonts w:ascii="Times New Roman" w:eastAsia="Times New Roman" w:hAnsi="Times New Roman" w:cs="Times New Roman"/>
          <w:sz w:val="28"/>
          <w:szCs w:val="28"/>
        </w:rPr>
        <w:t>Câu 9.       Một bệnh nhân đau thắt ngực ổn định sau khi được can thiệp mạch vành qua da, được nong đặt stent phủ thuốc, chế độ thuốc cần thiết lâu dài, trừ: (SGK – 200)</w:t>
      </w:r>
    </w:p>
    <w:p w:rsidR="0045042D" w:rsidRPr="00956DD4" w:rsidRDefault="0045042D" w:rsidP="00956DD4">
      <w:pPr>
        <w:shd w:val="clear" w:color="auto" w:fill="FFFFFF"/>
        <w:spacing w:after="0" w:line="390" w:lineRule="atLeast"/>
        <w:rPr>
          <w:rFonts w:ascii="Times New Roman" w:eastAsia="Times New Roman" w:hAnsi="Times New Roman" w:cs="Times New Roman"/>
          <w:sz w:val="28"/>
          <w:szCs w:val="28"/>
        </w:rPr>
      </w:pPr>
      <w:r w:rsidRPr="00956DD4">
        <w:rPr>
          <w:rFonts w:ascii="Times New Roman" w:eastAsia="Times New Roman" w:hAnsi="Times New Roman" w:cs="Times New Roman"/>
          <w:sz w:val="28"/>
          <w:szCs w:val="28"/>
        </w:rPr>
        <w:t>A.      Aspirin kéo dài vô thời hạn và clopidogrel trong ít nhất 1 năm.</w:t>
      </w:r>
    </w:p>
    <w:p w:rsidR="0045042D" w:rsidRPr="00956DD4" w:rsidRDefault="0045042D" w:rsidP="00956DD4">
      <w:pPr>
        <w:shd w:val="clear" w:color="auto" w:fill="FFFFFF"/>
        <w:spacing w:after="0" w:line="390" w:lineRule="atLeast"/>
        <w:rPr>
          <w:rFonts w:ascii="Times New Roman" w:eastAsia="Times New Roman" w:hAnsi="Times New Roman" w:cs="Times New Roman"/>
          <w:sz w:val="28"/>
          <w:szCs w:val="28"/>
        </w:rPr>
      </w:pPr>
      <w:r w:rsidRPr="00956DD4">
        <w:rPr>
          <w:rFonts w:ascii="Times New Roman" w:eastAsia="Times New Roman" w:hAnsi="Times New Roman" w:cs="Times New Roman"/>
          <w:sz w:val="28"/>
          <w:szCs w:val="28"/>
        </w:rPr>
        <w:t>B.      Statin.</w:t>
      </w:r>
    </w:p>
    <w:p w:rsidR="0045042D" w:rsidRPr="00956DD4" w:rsidRDefault="0045042D" w:rsidP="00956DD4">
      <w:pPr>
        <w:shd w:val="clear" w:color="auto" w:fill="FFFFFF"/>
        <w:spacing w:after="0" w:line="390" w:lineRule="atLeast"/>
        <w:rPr>
          <w:rFonts w:ascii="Times New Roman" w:eastAsia="Times New Roman" w:hAnsi="Times New Roman" w:cs="Times New Roman"/>
          <w:sz w:val="28"/>
          <w:szCs w:val="28"/>
        </w:rPr>
      </w:pPr>
      <w:r w:rsidRPr="00956DD4">
        <w:rPr>
          <w:rFonts w:ascii="Times New Roman" w:eastAsia="Times New Roman" w:hAnsi="Times New Roman" w:cs="Times New Roman"/>
          <w:sz w:val="28"/>
          <w:szCs w:val="28"/>
        </w:rPr>
        <w:t>C.      Heparin trọng lượng phân tử thấp.(Đ) lovenox</w:t>
      </w:r>
    </w:p>
    <w:p w:rsidR="0045042D" w:rsidRPr="00956DD4" w:rsidRDefault="0045042D" w:rsidP="00956DD4">
      <w:pPr>
        <w:shd w:val="clear" w:color="auto" w:fill="FFFFFF"/>
        <w:spacing w:after="0" w:line="390" w:lineRule="atLeast"/>
        <w:rPr>
          <w:rFonts w:ascii="Times New Roman" w:eastAsia="Times New Roman" w:hAnsi="Times New Roman" w:cs="Times New Roman"/>
          <w:sz w:val="28"/>
          <w:szCs w:val="28"/>
        </w:rPr>
      </w:pPr>
      <w:r w:rsidRPr="00956DD4">
        <w:rPr>
          <w:rFonts w:ascii="Times New Roman" w:eastAsia="Times New Roman" w:hAnsi="Times New Roman" w:cs="Times New Roman"/>
          <w:sz w:val="28"/>
          <w:szCs w:val="28"/>
        </w:rPr>
        <w:t>D.      Thuốc chữa tăng huyết áp.</w:t>
      </w:r>
    </w:p>
    <w:p w:rsidR="0045042D" w:rsidRPr="00956DD4" w:rsidRDefault="0045042D" w:rsidP="00956DD4">
      <w:pPr>
        <w:spacing w:after="0"/>
        <w:jc w:val="both"/>
        <w:rPr>
          <w:rFonts w:ascii="Times New Roman" w:hAnsi="Times New Roman" w:cs="Times New Roman"/>
          <w:sz w:val="28"/>
          <w:szCs w:val="28"/>
        </w:rPr>
      </w:pPr>
    </w:p>
    <w:p w:rsidR="0045042D" w:rsidRPr="00956DD4" w:rsidRDefault="005F05D4" w:rsidP="00956DD4">
      <w:pPr>
        <w:spacing w:after="0"/>
        <w:rPr>
          <w:rFonts w:ascii="Times New Roman" w:hAnsi="Times New Roman" w:cs="Times New Roman"/>
          <w:b/>
          <w:color w:val="FF0000"/>
          <w:sz w:val="28"/>
          <w:szCs w:val="28"/>
          <w:u w:val="single"/>
        </w:rPr>
      </w:pPr>
      <w:r w:rsidRPr="00956DD4">
        <w:rPr>
          <w:rFonts w:ascii="Times New Roman" w:hAnsi="Times New Roman" w:cs="Times New Roman"/>
          <w:b/>
          <w:color w:val="FF0000"/>
          <w:sz w:val="28"/>
          <w:szCs w:val="28"/>
          <w:u w:val="single"/>
        </w:rPr>
        <w:t>TRANG 16-24</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12. Hội chứng Kartagener có đặc điểm trừ:</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tính chất gia đình</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B. Khí quản giãn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Viêm xoang sàng, xoang má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Giãn phế quản lan tỏa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E. Đảo ngược phủ tạng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Đáp án: B sgk tập 1 cũ 74</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13. Hình ảnh mô bệnh học viêm gan mạn: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Thâm nhiễm tế bào viêm lymphocyst,plasmocust ở khoảng cửa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Hoại tử mối gặm cầu nối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Thoái hóa mỡ</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All đáp án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Đ.A :D sgk  63-82: viêm gan B mạn có hình ảnh mbh 2 loại viêm và xơ hóa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Viêm gan rượu có hình ảnh gan thoái hóa mỡ</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14. Đặc điểm nhóm hạ đường huyết sunfonylure, trừ:</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không dùng cho phụ nữ có thai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Dùng liều tăng dần từ thấp đến cao</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Dùng được cho bệnh nhân suy thận, suy gan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Chỉ định cho BN ĐTD type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E. Làm tăng tiết insulin từ tế bào beta tụy</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Đ/A: 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Sgk tập 2 cũ 339 CCD vs bệnh nhân suy gan, suy thận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15. Nhóm DPP4 có ưu điểm: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thường chỉ định cho DTD type 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không cần chỉnh liều vs BN suy thận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kích thích tiết insulin khi nồng độ glu huyết cao</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D. ức chế enzym phân hủy GLP1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Đ/A :D sgk 341 tập 2, C cơ chế tác dụng của thuốc đồng phân GLD1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16. Leucemie kinh chiếm bn % tổng số LXM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10-15%</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15-20%</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20-25%</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25-30%</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C sgk 453 tập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17. Leucemie kinh do đột biến gen gì?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NST Ph1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NST Ph</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bcr-abl</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gen Ja2V617F</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B, B là LXM cấp, C gen kết quả của đột biến Ph, D trong tăng tiểu cầu tiên phát sgk 454 tập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18. Sử dụng corticoid trong đau thắt lung trong trường hợp nào</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Đau thần kinh tọa cấp</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Đau do thoái hóa cột sống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Là thuốc trụ cột trong đ.tri đau thắt lưng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có thể dùng dài ngày</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A sgk tập 2 cũ 265</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19. Chế độ ăn, sinh hoạt của bệnh nhân suy thượng thận: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Ăn đủ đường muối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hạn chế muối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Gắng sức thể lực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Không cần thuốc tiêm dự trữ</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A sgk 370 tập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20. Nguyên nhân gây hạ Na máu:D/S</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A.Suy tim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SIADH, Suy giáp</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Rắn cạp nia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Suy thượng thận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E. Đái tháo nhạt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F. Tăng đường máu</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G. Đái nhiều sau giải phóng tắc nghẽn đg tiết niệu</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DDDDSSS sgk 565 tập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21. Xử trí ngộ độc opiat:D/S</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A. Naloxon tĩnh mạch</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Digitalis và lợi tiểu có tác dụng nếu có phù phổi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C.Bồi phụ nhiều dịch cho BN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vận mạch nếu BN có tụt HA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DSSD sgk tập 2 trang 547</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22. cho chỉ số khí máu sau:</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pH=7,25,paCO2 = 60, PaO2= 55,HCO3-= 33, bệnh nhân có rối loạn gì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Toan chuyển hóa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Toan hô hấp</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Kiềm hô hấp</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D.Kiềm chuyển hóa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B sgk 554 tập 2HCO3- tăng do có sự bù trừ của thận tăng thải H+ tân tạo HCO3-</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23. Parafin là thuốc nhuận tràng loại nào:</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tăng tạo khối lượng phân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bôi trơn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Thẩm thấu</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D.Kích thích</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B sgk 94 tập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24. Thuốc dùng trong hội chứng ruột kích thích</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Điều trị táo bón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Điều trị tiêu chảy</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Điều trị đau bụng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Điều trị triệu chúng tùy từng t.hop</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D sgk 101 tập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23.ĐTD Viêm màng ngoài tim:D/S</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A.ST chênh lên đồng hướng ở tất cả các chuyển đạo, ko có dấu hiệu soi gương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ST trở về đường đẳng ddienj vs sóng T dẹt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Sóng T âm tròn ko đối xứng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T trở về bình thường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DDDD 4gd của vmnt sgk tập 1 250</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24. nguyên nhân hàng đầu gây vmnt co thắt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do lao</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do thấp tim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do NMCT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viêm mủ mnt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A sgk tập 1 253</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25. Dấu hiệu machj đảo xuất hiện trong bệnh nào sau đây</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Viêm mnt co thắt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Viêm mnt do lao</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Ép tim cấp trong vmnt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Viêm mủ mnt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26. N.nhan gây tâm phế mạn hay gặp nhất trên LS</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Giãn phế nang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Hen phế quản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COPD</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Lao xơ phổi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C sgk 85 tập 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25. N.Nhan hay gặp gây rối loạn thông khí tắc nghẽn là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Hen phế quản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B.COPD</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Giãn phế quản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Dị dạng lồng ngực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B</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26. Căn nguyên gây áp xe phổi mủ thối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Amip</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VK yếm khí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VK Gram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VK đường mật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B sgk tập 1 tr35</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27. HC Cushing do tăng hocmon nào</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A. ACTH</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B.Cortisol</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C. ADH</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D. Aldosteron</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D/A B sgk 347 HC cushing là 1 bệnh nội tiết do rối loạn sx hrr vỏ thượng thận gay gia tăng mạn tính glucocorticoid ko kìm hãm đc</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28. Tổn thương khớp trong bệnh SLE</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A. viêm khớp lớn</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B. Viêm thường 1 khớp mạn tính</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C. Có hủy hoại khớp</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D. viêm khớp nhỏ, nhỡ đối xứng 2 bên</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D/A : d sgk 123</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29. tỉ lệ đau bụng trong hội chứng RKT ?????</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lastRenderedPageBreak/>
        <w:t>30.  Đặc điểm công thức máu trong LXM cấp :</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A. HC,Hb giảm, TC giảm, BC giảm</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B. HC giảm, TC giảm, BC tăng cao chủ yếu BC Neu</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C. HC giảm, TC giảm, Bc tăng cao chủ yếu BC non</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D. HC, TC bình thường, BC tăng cao đủ các dòng tế bào BC</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D/A :C sgk    448</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31. Máu lắng trong U lym pho có ý nghĩa gì</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A. Có giá trị trong điều trị</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B. có giá trị tiên lượng bệnh</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C. Có giá trị tiên lượng và phòng bệnh</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D. Ko có giá trị gì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B sgk 472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32. CDHA trong U lympho có giá trị: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Phát hiện thổng thương sâu</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Chẩn đoán gia đoạn bệnh</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Theo dõi kết quả điiều trị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All các Đ.A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D sgk tr 473</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33. Điện tâm đồ ???? nhịp nhanh xoang, BAV 3</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P + D1, đứng tr QRS , f=100-140</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P,PQ &lt; QRS, T bình thường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34. Viêm tụy cấp 4 câu gì, test nào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35.  Bệnh nhân ung thư phổi có khối u 5cm, đã xâm lấn, vào màng phổi tạng, tổn thương tại phế quản gốc, cách caria 1,5 cm, gây viêm phổi tắc nghẽn lan tỏa đến rốn phổi. Di căn vào hạch lympho quanh phế quản, ko có di căn xa.Phân loại TNM cho bệnh nhân này:</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A. T2aN1M0</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B. T2bN2M0</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C. T3N1M0</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D. T4N1M0</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Đ.A C 135</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2. phương pháp điều trị cho bệnh nhân trên</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A. phẫu thuật</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B. hóa trị liệu trước phẫu thuật</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C. hóa trị có plastin sau đó xạ trị</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D.Hóa trị liệu có plasstin và vinorelbin khi toàn trạng còn tốt</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D/A : gd IIIa =&gt; B</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lastRenderedPageBreak/>
        <w:t>37. OAP ở bệnh nhân suy thận mạn do nguyên nhân gì</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A. suy thất trái</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B. Giảm áp keo</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C. tăng thể tích máu</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D. tăng tính thám mao mạch</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E. All đáp án trên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501 sgk tập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38. Cách tránh thai bệnh nhân lupus ban đỏ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bao cao su</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B. thuốc tránh thai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dụng cụ tử tung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thuốc tiêm tránh thai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 A sgk viết dùng thuốc tránh thai liều cực thấp, CCD tiền sử huyết khối, kháng thể chống đông, pu BW + . sgk 132 tập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39. Yếu tố 8 dùng cho hemophili nào:</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b.B</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D. All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40. BN ung thư, suy thận cấp vô niệu thì ko nên dùng thuốc nào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Manitol</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NaHCO3 1,4%</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NaCl 0.9%</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Dịch cao phân tử</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B ( theo sgk 394 thì vô niệu ko dùng manitol vs furocemid…ko hiểu câu hỏi lắm.:))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41. Triệu chứng cần chú ý khi ngộ đọc cường cholinergic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HC Muscarin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HC Nicotin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HC TKTW</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HC trung gian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câu này cũng ko biết, chém C, sgk 535</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42. HIV, tiền sử tiêm chích đau ngực trái, khạc đờm mủ 2 tuần, XQ đám mờ rải rác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 chẩn đoán đầu tiên nghĩ đến là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Viêm phổi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B. Lao phổi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Osler</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ung thư phổi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2. Xết nghiệm gì: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công thức máu, AFB đờm,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CT ngực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p/s câu này chém, cần thầy chữa </w:t>
      </w:r>
      <w:r w:rsidRPr="00956DD4">
        <w:rPr>
          <w:rFonts w:ascii="Times New Roman" w:hAnsi="Times New Roman" w:cs="Times New Roman"/>
          <w:sz w:val="28"/>
          <w:szCs w:val="28"/>
        </w:rPr>
        <w:sym w:font="Wingdings" w:char="F04A"/>
      </w:r>
      <w:r w:rsidRPr="00956DD4">
        <w:rPr>
          <w:rFonts w:ascii="Times New Roman" w:hAnsi="Times New Roman" w:cs="Times New Roman"/>
          <w:sz w:val="28"/>
          <w:szCs w:val="28"/>
        </w:rPr>
        <w: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43. Cơ chế của lactulose trong điều trị táo bón: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Tăng tạo khối lg phân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Bôi trơn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Kích thích TK ruột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Tăng áp lực TT trong lòng ruột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D sgk 94 tập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44. Xquang giãn phế quản: D/S</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đám mờ hình ống bh các phế quản bị lấp đầy chất nhầy</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Đg mờ mạch máu phổi co tập trung lại do xẹp phổi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C Giảm tưới máu phổi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Thành phế quản tạo thành các đg song song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E. Thể tích thùy phổi có giãn phế quản to ra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F có các ổ sáng nhỏ có hình ảnh tổ ong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G. H. a viêm phổi tái diễn hàng năm về mùa lạnh</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D/A DDDDSDD sgk 77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45. Viểm gan nào ko lây qua đường máu</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B.B</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D</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E. E</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A+E còn lại qua đg máu</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46. Loãng xương nguyên phát là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Loãng xg ko tìm thấy nguyên nhân nào khác ngoài tuổi tác và or tình trạng mãn kinh</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B. Loãng xg tìm thấy nguyên nhân do 1 số bênh hoặc do 1 số thuốc gây nên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Loãng xương typ 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Loãng xg typ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A sgk 199</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47. Chẩn đoán Viêm tụy cấp khi Amylase, Lipase tăng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gấp 2 lần bt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gấp 3 lần bt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gấp 4l bt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gấp 5 lần bt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B sgk 57 3 tiêu chuẩn chuẩn đoán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 Đau bụng 2. Amy/lip tăng từ 3 lần, 3. Có tổn thg VTC/ CT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49. COPD có FEV1/FVC &lt;70%, FEV &gt;80% thuộc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gd1 nhẹ</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gd 2 trung bình</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gd3 nặng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gd 4 rất nặng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A sgk 50</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50. Xquang COPD : D/S</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tăng đậm các nhánh phế huyết quản, phổi bẩn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dấu hiệu giãn phế nang: lồng ngực gãn, tăng kg sáng trước và sau tim, trường phổi sáng xg sườn nằm ngang, KLS giãn rộng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Mạch máu ngoại vi dày đặc, bóng khí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Cung động mahcj phổi nổi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E. Tim ko to, tim hình hia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DDSDS</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51. Hình ảnh nội soi trg HCRKT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đa só bt, có thể có h,a túi thừa , polyp đại tràng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Tổn thương cách quãng loét dọc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C. Tổn thương Loét nông liên tục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Hẹp lòng ruột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52. Trong STC mà ure, crea về bt chứng tỏ</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CN thận hoàn toàn về bt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bệnh ko tiến triển đc mạn tính</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BN phải hãng năm sau Cn thận ms trở về bt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ALL sai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D :  sgk 336 : cô đặc máu hàng năm sau,MLCT sau 2 tháng bt, STC ko đc đtri kịp thoief có thể tiến tr thành STM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52. Tâm phế mãn thường thấy :D/S</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bóng tim hình giọt nc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Tăng đậm ĐM phế quản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C. chức năng tâm thu thất trái giảm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D. Áp lực Đm phổi tăng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DDSD sgk 89</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53. Điều trị ho ra máu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Đ. Tri hồi sức nếu cần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Đ.tri ngay ng.nhan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Đ.tri cả NN và tr.chg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D/A?? C: SGK 144 ngtac điều trị: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 phải thăm dò ch.d và đ,tr sớm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2. đồng thời đtri cầm máu và đtri NN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3, Hồi sức đảm bảo thông khí PN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54. Đặc điểm của Suy thượng thận mạn</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A. nam  50-60t</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B. nữ 30-40</w:t>
      </w:r>
    </w:p>
    <w:p w:rsidR="0045042D" w:rsidRPr="00956DD4" w:rsidRDefault="0045042D" w:rsidP="00956DD4">
      <w:pPr>
        <w:spacing w:after="0"/>
        <w:rPr>
          <w:rFonts w:ascii="Times New Roman" w:hAnsi="Times New Roman" w:cs="Times New Roman"/>
          <w:sz w:val="28"/>
          <w:szCs w:val="28"/>
          <w:lang w:val="fr-FR"/>
        </w:rPr>
      </w:pPr>
      <w:r w:rsidRPr="00956DD4">
        <w:rPr>
          <w:rFonts w:ascii="Times New Roman" w:hAnsi="Times New Roman" w:cs="Times New Roman"/>
          <w:sz w:val="28"/>
          <w:szCs w:val="28"/>
          <w:lang w:val="fr-FR"/>
        </w:rPr>
        <w:t>C nữ 50-60t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Nam 30-40 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B SGK 360</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55. NN nào sau đây hay gặp gây STT mạn nguyên phát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lao</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tự miễn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cắt bỏ tuyến thg thận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cả 3 Đ.A trên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Đ/A D. sgk 360</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56. Thuốc ko nên điều trị ngay và sau NMCT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Vitamin k</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Heparin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Nitroglycerin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Aspirin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A SGK 200 dòng Cuối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57. Điều trị các yếu tố nguy cơ sau can thiệp mạch vành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bỏ thuốc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Đ.tri THA.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ĐTRi ĐTD</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ALL</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D SGK 201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58. Thời gian đau thăt sluwng mạn tính là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1 thg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2 thg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C 3 thg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4 thg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C sgk 256  chia cấp 4 tuần, b,cap 4-12, mạn 12 tuần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59. Điều trị tốt nhất áp xe phổi mạn tính</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phẫu thuật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kháng sinh, dẫn lưu ổ áp xe</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Dẫn lưu tư thế vỗ rung4</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A sgk 40</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60. BN nghĩ đến VTM mà tự dùng thuốc giảm đau ở nhà rùi ko đỡ thì dùng thuốc giảm đau gì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morphin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Paracetamol</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Per????</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60. Cách tốt nhất đ.tri u lành tính thượng thận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Nội khoa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Phẫu thuật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cắt thượng thận 2 bên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B SGK 374 phẫu thuật, ăn tăng muối và dùng thuốc kháng aldosteron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62. HC Cushing nguyên nhân tại tuyến thg thận thì: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a. nghiệm pháp ức chế bằng dexamethason 1mg qua đêm ko ức chế đc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nghiệm pháp…………………………………………...ức chế đc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C. ACTH giảm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A và 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D sgk 355 hơi hại não nên đọc sách kĩ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63. Cận lâm sàng nào tốt nhất để chuẩn đoán VTM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siêu âm, định lg Ínsulin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Amylase, CT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Lipase, CT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Siêu âm, CT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D/A theo tài liệu A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64. Điều trị suy thượng thận mạn tăng liều khi: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khi nhiễm trùng, phẫu thuật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khi có phẫu thuật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khi có suy thượng thận cấp.</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A sgk tr369 khi có ntr, chấn htg, pthuat cần tăng liều hydrocortisol gấp 2 3 lân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65. Mục tiêu điều trị thiếu máu suy thận mạn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Hb 100-110g/l</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110-120g/l</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120-130g/l</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&gt;110g/l</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D.An B sgk tr 419, Hct&gt;33%</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63. nguyên tắc truyền máu</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thiếu gì truyền nấy</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Cần gì truyền nấy</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ko thiếu ko truyền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ALL</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D/A D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64. Nguyên tắc xử trí cấp cứu đường tiêu hóa first là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Than hoạt,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Brửa ruột,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C phân loại BN hồi sức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D.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C? đoán, SGK viết hồi sức và ổn định BN is the first tr523</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65. Tư thế BN trong ngộc đọc barbiturat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dầu thấp</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đầu cao</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đầu ngửa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nằm nghiêng an toàn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D sgk 531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66. Ngộ đọc P hữu cơ cơ chết tác đ gvào Enzym nào</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A.Cholinesterase</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Achetylcholinesterase</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phospholipase 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Hỷdrolase</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67. nguyên nhân gây leucemie</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Virus</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hóa chất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ĐB NST ph</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tia xạ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68. biến đổi CLS t rong loãng xương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HC viêm sinh học có</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B. bilan phospho=-calsi tăng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VSS tăng khi có lún xẹp đốt sg mới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D.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C sgk 203</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69. đặc điểm lao màng ng tim, trừ</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tiến triển chậm, ít cấp</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NN first gây VMNT là lao phổi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gây VMNT co thắt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B sgk 248</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70.nguyên nhân gây toan hô hấp, trừ</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rối loạn thông khí hạn chế</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tắc nghẽn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gù vẹo cột sống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cường giáp</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D sgk 559</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71. khàn tiếng trong K phổi do:</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chèn ép thực quản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chèn ép thanh quản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chèn ép TK thanH quản quặt ngược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chèn ép Ttm CHỦ TRÊN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d/a : C sgk 132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72. Nhồi máu cơ tim trong 6h đầu xét nghiệm gì first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Trôpnin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LDH 5</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CKMB&lt; CK</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myoglobin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D/A D ???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73. Tiếng thổi trong VMNT :????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74. CÁc Pp đtri u phì đâị TLT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Nội khoa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phẫu thuật nội soi cắt đốt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C66, NN gây toan hô hấp, trừ</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HC pickwick</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b.HC guillain Barre</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HC pick</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d, HC ngừng thở khi ngủ</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c(tr 564 nội t2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c67. Kết hợp giữa hút thuốc lá và K phổi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a.nguy cơ tăng khi số thuốc lá hút hàng ngày tăng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b.nguy cơ tăn gkhi khoảng tgian hút kéo dài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c.những ng bỏ thuốc lá có TL ung thư phổi mức trung bìh</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d,các NC trên Đv thấy TL có vết loét liền k tăng khi hít khói thuốc lá vào phổi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ý D (tr 130 t1)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68. Lượng máu ít nhất gây đi ngoàip hân đen trong ổ loét dạ dày –tt?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60ml               b 250               c, 25                             d 500                e 100</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đa A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c69 loét đd-tt hiếm gặp ở</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a xơ gan         b suy giáp             c HC cushing         D có thai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ý B</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c70 điều kiện nào sau đây tốt nhất để làm nghiệm pháp tăng đường huyết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BN có đg máu cao khi đang TBMMN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BN cát 2/3 dạ dày do loét có đm lúc đói 7,3 mmol/l</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BN có mẹ bị ĐTD hiện ĐM lúc đói 6,5 mmol/l</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BN có đường trog nc tiểu và gầy 10 kg trong 3 tháng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Chọn 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71 các BC cấp của ĐTD trừ</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hạ ĐH         B nhiễm ytoan ceton             C tăng ALTT       D loét bàn chân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Chọn D tr 332 t2</w:t>
      </w:r>
    </w:p>
    <w:p w:rsidR="0045042D" w:rsidRPr="00956DD4" w:rsidRDefault="0045042D" w:rsidP="00956DD4">
      <w:pPr>
        <w:spacing w:after="0"/>
        <w:rPr>
          <w:rFonts w:ascii="Times New Roman" w:hAnsi="Times New Roman" w:cs="Times New Roman"/>
          <w:b/>
          <w:color w:val="FF0000"/>
          <w:sz w:val="28"/>
          <w:szCs w:val="28"/>
        </w:rPr>
      </w:pPr>
      <w:r w:rsidRPr="00956DD4">
        <w:rPr>
          <w:rFonts w:ascii="Times New Roman" w:hAnsi="Times New Roman" w:cs="Times New Roman"/>
          <w:sz w:val="28"/>
          <w:szCs w:val="28"/>
        </w:rPr>
        <w:t xml:space="preserve">                                            </w:t>
      </w:r>
      <w:r w:rsidRPr="00956DD4">
        <w:rPr>
          <w:rFonts w:ascii="Times New Roman" w:hAnsi="Times New Roman" w:cs="Times New Roman"/>
          <w:b/>
          <w:color w:val="FF0000"/>
          <w:sz w:val="28"/>
          <w:szCs w:val="28"/>
        </w:rPr>
        <w:t>đề nội đợt 2 năm 2016</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1. Đăjc điểm nào kp của VMNT do lao?</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 xml:space="preserve">A là NN hàng đầu gây VMNT co thắt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 xml:space="preserve">B bh muộn ít cấp tính hơn các thể khác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 luôn đi kèm lao phổi</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D thừng gặp ở BN suy giảm miễn dịch</w:t>
      </w:r>
    </w:p>
    <w:p w:rsidR="0045042D" w:rsidRPr="00956DD4" w:rsidRDefault="0045042D" w:rsidP="00956DD4">
      <w:pPr>
        <w:spacing w:after="0"/>
        <w:rPr>
          <w:rFonts w:ascii="Times New Roman" w:hAnsi="Times New Roman" w:cs="Times New Roman"/>
          <w:b/>
          <w:color w:val="FF0000"/>
          <w:sz w:val="28"/>
          <w:szCs w:val="28"/>
          <w:lang w:val="fr-FR"/>
        </w:rPr>
      </w:pPr>
      <w:r w:rsidRPr="00956DD4">
        <w:rPr>
          <w:rFonts w:ascii="Times New Roman" w:hAnsi="Times New Roman" w:cs="Times New Roman"/>
          <w:b/>
          <w:color w:val="FF0000"/>
          <w:sz w:val="28"/>
          <w:szCs w:val="28"/>
          <w:lang w:val="fr-FR"/>
        </w:rPr>
        <w:t>Chọn c tr 276  t1</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 xml:space="preserve">2 đđ Ls VMNT trừ </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A tiếng cọ MNT nghe rõ ở tiền tâm thu và đầu ttr</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 xml:space="preserve"> B tiếng cọ gặp ở 85% BN VMNT</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C tiếng cọ nghe rõ nhất cạnh ức T</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D tiếng cọ vẫn tồn tại khai BN nín thở</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Chọn A (tr274 t1)</w:t>
      </w:r>
    </w:p>
    <w:p w:rsidR="0045042D" w:rsidRPr="00956DD4" w:rsidRDefault="0045042D" w:rsidP="00956DD4">
      <w:pPr>
        <w:spacing w:after="0"/>
        <w:ind w:left="720" w:hanging="72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lastRenderedPageBreak/>
        <w:t>3. namm 40t ĐTN điển hình trên 20p trong 24h , vv làm ĐTĐ thấy ST chênh xg nhiều  âm đx , men tim k tăng ,xử lí</w:t>
      </w:r>
    </w:p>
    <w:p w:rsidR="0045042D" w:rsidRPr="00956DD4" w:rsidRDefault="0045042D" w:rsidP="00956DD4">
      <w:pPr>
        <w:spacing w:after="0"/>
        <w:ind w:left="720" w:hanging="72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 xml:space="preserve">A điều trị nội ổn định làm ng pháp gắng sức xét chụp m.vành </w:t>
      </w:r>
    </w:p>
    <w:p w:rsidR="0045042D" w:rsidRPr="00956DD4" w:rsidRDefault="0045042D" w:rsidP="00956DD4">
      <w:pPr>
        <w:spacing w:after="0"/>
        <w:ind w:left="720" w:hanging="72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B vừ addtri nội vừa chụp mvanh can thiệp</w:t>
      </w:r>
    </w:p>
    <w:p w:rsidR="0045042D" w:rsidRPr="00956DD4" w:rsidRDefault="0045042D" w:rsidP="00956DD4">
      <w:pPr>
        <w:spacing w:after="0"/>
        <w:ind w:left="720" w:hanging="72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 xml:space="preserve">C dùng tiêu sợi huyết ngay </w:t>
      </w:r>
    </w:p>
    <w:p w:rsidR="0045042D" w:rsidRPr="00956DD4" w:rsidRDefault="0045042D" w:rsidP="00956DD4">
      <w:pPr>
        <w:spacing w:after="0"/>
        <w:ind w:left="720" w:hanging="72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 xml:space="preserve">D đtri nội+ tiêu sợi huyết </w:t>
      </w:r>
    </w:p>
    <w:p w:rsidR="0045042D" w:rsidRPr="00956DD4" w:rsidRDefault="0045042D" w:rsidP="00956DD4">
      <w:pPr>
        <w:spacing w:after="0"/>
        <w:ind w:left="720" w:hanging="72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A</w:t>
      </w:r>
    </w:p>
    <w:p w:rsidR="0045042D" w:rsidRPr="00956DD4" w:rsidRDefault="0045042D" w:rsidP="00956DD4">
      <w:pPr>
        <w:spacing w:after="0"/>
        <w:ind w:left="720" w:hanging="72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4. thuốc k sd thường quy trong NMCT cấp ?</w:t>
      </w:r>
    </w:p>
    <w:p w:rsidR="0045042D" w:rsidRPr="00956DD4" w:rsidRDefault="0045042D" w:rsidP="00956DD4">
      <w:pPr>
        <w:spacing w:after="0"/>
        <w:ind w:left="720" w:hanging="72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aspirin         B lovenox           C kháng Vit K đường uống</w:t>
      </w:r>
    </w:p>
    <w:p w:rsidR="0045042D" w:rsidRPr="00956DD4" w:rsidRDefault="0045042D" w:rsidP="00956DD4">
      <w:pPr>
        <w:spacing w:after="0"/>
        <w:ind w:left="720" w:hanging="72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 xml:space="preserve">Chọn C </w:t>
      </w:r>
    </w:p>
    <w:p w:rsidR="0045042D" w:rsidRPr="00956DD4" w:rsidRDefault="0045042D" w:rsidP="00956DD4">
      <w:pPr>
        <w:spacing w:after="0"/>
        <w:ind w:left="720" w:hanging="72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5. thuốc đầu tay trong đtri ngoại tâm thu thất nguy hiểm?</w:t>
      </w:r>
    </w:p>
    <w:p w:rsidR="0045042D" w:rsidRPr="00956DD4" w:rsidRDefault="0045042D" w:rsidP="00956DD4">
      <w:pPr>
        <w:spacing w:after="0"/>
        <w:ind w:left="720" w:hanging="72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A chẹn Ca         B Digitalis                   C Lidocain                D chẹn beta</w:t>
      </w:r>
    </w:p>
    <w:p w:rsidR="0045042D" w:rsidRPr="00956DD4" w:rsidRDefault="0045042D" w:rsidP="00956DD4">
      <w:pPr>
        <w:spacing w:after="0"/>
        <w:ind w:left="720" w:hanging="72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Chọn C (305 t1)</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6. 2 câu đọc ĐTĐ ( giống test nhịp nhanh xoang và BAV cấp III)</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7. thuốc k nên dùng sau chẩn đoán BN NMCT cấp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nitroglycerin     B Aspirin          C chẹn kênh Ca( nifedipin)        D lovenox</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 xml:space="preserve">Chọn C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8.điều trị các ytnc sau cthiep m,vành?</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bỏ thuốc              B đtri THA            C ĐTĐ                 D cả 3</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D</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9,BN NMCT vv sau 6h đau ngực ,XN men tim nào?</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LDH                    B, CK                 C TnT,I                     D,peptid lợi tiểu</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C (tr209 t1)</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10,ha XQ phổi trên BN giãn PQ trừ</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ổ sáng nhỏ như tổ ong</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B thành PQ thành đường thẳng song song</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 thùy phổi có giãn PQ có thể tích lớn hơn</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D giảm tưới máu phổi</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C</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11,hình ảnh xq phổi trong COPD?</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hình ảnh phổi bẩn</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Bk bao h có giãn PN</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c.mạch máu nvi dày đặc</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D gd đầu tim to toàn bộ</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Chọn A (tr 45 t1)</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lang w:val="fr-FR"/>
        </w:rPr>
        <w:t xml:space="preserve">12. BN FV1/FVC&lt; 70%. </w:t>
      </w:r>
      <w:r w:rsidRPr="00956DD4">
        <w:rPr>
          <w:rFonts w:ascii="Times New Roman" w:hAnsi="Times New Roman" w:cs="Times New Roman"/>
          <w:color w:val="0D0D0D" w:themeColor="text1" w:themeTint="F2"/>
          <w:sz w:val="28"/>
          <w:szCs w:val="28"/>
        </w:rPr>
        <w:t>FEV1&gt;=80% thuộc gd nào theo GOLD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1   b 2        C 3        D4</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lastRenderedPageBreak/>
        <w:t>Chọn A (tr 50 t1)</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13.tăng ALDMP là?</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&gt; 20mmHg lúc nghỉ              C&gt; 20mmHg lúc gắng sức</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B&gt; 30mmHg lúc nghỉ                 D &gt; 30mmHg lúc hoạt động</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14.xử trí ho ra máu trừ?</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xử trí NN ngay                 B đồng thời xử trí tình trạng bệnh nhân và xử lí NN</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C HSTC nếu cần             chọn A (tr143 t1)</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15. NN ho ra máu trừ</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A, viêm phổi                  B lao phổi               C GPQ              D hạ HA</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Chọn D (tr 140 t1)</w:t>
      </w:r>
    </w:p>
    <w:p w:rsidR="0045042D" w:rsidRPr="00710ED3" w:rsidRDefault="0045042D" w:rsidP="00956DD4">
      <w:pPr>
        <w:spacing w:after="0"/>
        <w:rPr>
          <w:rFonts w:ascii="Times New Roman" w:hAnsi="Times New Roman" w:cs="Times New Roman"/>
          <w:color w:val="0D0D0D" w:themeColor="text1" w:themeTint="F2"/>
          <w:sz w:val="28"/>
          <w:szCs w:val="28"/>
          <w:lang w:val="fr-FR"/>
        </w:rPr>
      </w:pPr>
      <w:r w:rsidRPr="00710ED3">
        <w:rPr>
          <w:rFonts w:ascii="Times New Roman" w:hAnsi="Times New Roman" w:cs="Times New Roman"/>
          <w:color w:val="0D0D0D" w:themeColor="text1" w:themeTint="F2"/>
          <w:sz w:val="28"/>
          <w:szCs w:val="28"/>
          <w:lang w:val="fr-FR"/>
        </w:rPr>
        <w:t>16,k phổi gây nói khàn thường do</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chèn dây thanh quản quặt ngc         b u lan TQ</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 u chèn khi phế quản                          D chèn dây TK hoành</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A(tr 132 t1)</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17, khó thở trong K phổi</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có thể nghe thấy tiếng thổi whezzzing      C k phải do liệt cơ hòah</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B hay gặp                                                       D, k bao h có</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A (tr 132 t1)</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18.  HC katagener có đặc điểm trừ?</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 xml:space="preserve">A, bệnh có tc gia đình        C phì đại khí quản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BGPQ lan tỏa                     D viêm xoang sàng, xoang má</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C</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19, DH Hoover</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giảm ĐK phần dưới LN khi hít vào</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B.--------------------------------- thở ra</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w:t>
      </w:r>
      <w:r w:rsidRPr="00956DD4">
        <w:rPr>
          <w:rFonts w:ascii="Times New Roman" w:hAnsi="Times New Roman" w:cs="Times New Roman"/>
          <w:sz w:val="28"/>
          <w:szCs w:val="28"/>
        </w:rPr>
        <w:t xml:space="preserve"> </w:t>
      </w:r>
      <w:r w:rsidRPr="00956DD4">
        <w:rPr>
          <w:rFonts w:ascii="Times New Roman" w:hAnsi="Times New Roman" w:cs="Times New Roman"/>
          <w:color w:val="0D0D0D" w:themeColor="text1" w:themeTint="F2"/>
          <w:sz w:val="28"/>
          <w:szCs w:val="28"/>
        </w:rPr>
        <w:t>tăng ĐK phần dưới LN khi hít vào</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D -----------------------thở ra</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Chọn A (tr 45 t1)</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20, NN gây TPM hay gặp nhất trên LS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COPD                  B suy tim              Clao phổi</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A (tr 84 t1)</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21,rối loạn thông khí tắc nghẽn thg gặp do NN?</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COPD          B giãn PQ         C,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A</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22 áp xe phổi do căn nguyên nào gây mủ thối?</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AVK yếm khí     B VK hiếu khí       C ,G(+)       D,G(_)</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A (tr 29t1)</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lastRenderedPageBreak/>
        <w:t>23 điều trị tốt nhất do áp xe phổi mạn?</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ADL tư thế             B phẫu thuật      c Nội khoa</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B (tr36 t1)</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24XN tốt nhất tìm nn trong áp xe phổi?</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nuôi trong mt ưa và kị khí          B nuôi cấy trong MT Lóisten</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C soi đờm</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 xml:space="preserve"> Chọ A(tr 38t1)</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 xml:space="preserve">25.case TMN giống test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T2N0M0   PT</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26.NN gây TPM?</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suy giảm cn thất T                       Bco thắt Đm phổi</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 giãn ĐM PQ                                 D cả 3</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 xml:space="preserve">Chọn B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27 K phổi loại TB k nhỏ gd 1,2 thì pp đtri/</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pt         B hc                      Cxaj               D xạ +HC</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A tr132 t1</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 xml:space="preserve">28 , BN HIV tiền sử tiêm chích , đau ngực T,sốt 39 độ khạc đờm mủ vàng 2 tuần , XQ phổi có đám mờ rải rác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 xml:space="preserve">1, chẩn đoán nghĩ tới nhiều nhất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A,Áp xe phổi     B viêm phổi           C lao phổi</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2,cần làm gì trước đtri?</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cấy máu, cấy đờm</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29. PPC ở BN suy thận do</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THA              B suy tim                 C ứ nc         D tất cả</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 xml:space="preserve">Chọn D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30, BN suy thận cấp ở gd hồi phục có ure, cre trở về bình thường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 xml:space="preserve">A k thể tiến triển thành sthan mạn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B chức năng thận hàng năm mới trở về bthg</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 chức năng thận hoàn toàn bình thường</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D tất cả sai</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Chọn B(tr 437 t1)</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31 chế độ đtri của BN STC gd hồi phục trừ</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A  tiếp tục đitr cdo ăn giảm đạm</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B,ure máu bthg thì tăng pro trong khẩu phần ăn</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 chú ý điều dg chống loesrt và viêm phổi do nằm lâu</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 xml:space="preserve">D theo dõi đki hàng tháng cho tới khi chức năng thận bthg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A (tr 447 t1)</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lastRenderedPageBreak/>
        <w:t xml:space="preserve">32đtri tăng K máu 7 mEq/l có </w:t>
      </w:r>
      <w:r w:rsidRPr="00956DD4">
        <w:rPr>
          <w:rFonts w:ascii="Times New Roman" w:hAnsi="Times New Roman" w:cs="Times New Roman"/>
          <w:color w:val="0D0D0D" w:themeColor="text1" w:themeTint="F2"/>
          <w:sz w:val="28"/>
          <w:szCs w:val="28"/>
          <w:u w:val="single"/>
        </w:rPr>
        <w:t>STC vô niệu</w:t>
      </w:r>
      <w:r w:rsidRPr="00956DD4">
        <w:rPr>
          <w:rFonts w:ascii="Times New Roman" w:hAnsi="Times New Roman" w:cs="Times New Roman"/>
          <w:color w:val="0D0D0D" w:themeColor="text1" w:themeTint="F2"/>
          <w:sz w:val="28"/>
          <w:szCs w:val="28"/>
        </w:rPr>
        <w:t xml:space="preserve"> KHÔNG nên cho thuốc nào trong đtri cc?</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Atr TM NaHCO3 1,45 500ml</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B thụt giữ nhựa trao đổi ion kayexalat(resonium) uống 15-30g với 50g sorbiton</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 cho lợi tiểu Ferocemid 40-60mg TTM</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DTR TM 10UI insulin nhanh trong 125ml glucose 20% trong 30p</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C (tr579 t2 )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33CDA , shoat của BN suy thượng thận trừ</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 xml:space="preserve">A ăn đủ đg và muối                       C tăng liều hydrocortison trong TH cần thiết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 xml:space="preserve">B vận động thể lực , ăn nhạt           D luôn có thuốc đường tiêm dự trữ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B (tr 378 t2)</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34đặc điểm nhóm hạ đg huyết sulfonylure?</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k sd cho nữ thai                    B dùng liều tăng dần từ thấp đến cao</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 có thể phối hợp thuốc hạ đh   D tấ tcả</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D (tr 330 t2)</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35, nhóm DDP4 có ưu điểm</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 xml:space="preserve">A thg CĐ cho ĐTĐ typ 1                     B k cần chỉnh liều vs BN suy thân năng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 Hạ đg huyết nhanh                             C dễ gây hạ đh</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C</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36.HC cushing do tăng H nafo?</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A cortisol               B aldosteron                  C androgen</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Chọn A</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37,đsung về suy thg thận mạn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chủ yếu nam                      b tuổi 50 60</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 có thể kèm suy tuyến nội tiết khác    D cả 3</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 xml:space="preserve">Chojnn C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38 chẩn đoánHC   cushing do t, thg thận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 xml:space="preserve">A cortisol tăng k đáp ứng vs test ức chế 1mg qua đếm, ACTH tăng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B --------------------------------------------ACTH giảm</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 xml:space="preserve">C cortisol giảm đáp ứng vs test ức chế 1mg qua đêm, ACTH tăng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 xml:space="preserve">D cortisol tăng k đáp ứng vs test ức chế 1mg qua đêm , ACTH tăng or bthg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A</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39đtri ưu tiên vs u lành t, thg thận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nội         B ngoại                            C xạ            D tất cả</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 xml:space="preserve">Chọn D </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40, aldosteron điều hòa ?</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Na và K máu</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lastRenderedPageBreak/>
        <w:t>41, NN gây suy thg thận mạn tiên phát ?</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 xml:space="preserve">A lao              B tự miễn        C cắt 2 tuyến thg thận </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42K limpho là 1 trong …. Bệnh phổ biế nhất trên TG ?</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A 8   B 10    C 12        D 14</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Chọ B( tr 480 t2)</w:t>
      </w:r>
    </w:p>
    <w:p w:rsidR="0045042D" w:rsidRPr="00956DD4" w:rsidRDefault="0045042D" w:rsidP="0037493F">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43LXM kinh BC hạt chiếm ?% tổng LXM ?</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20% (tr 462 t2)</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44  NN của LXM cấp ?A VR                B di truyền        C hóa chất      D cả 3</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D (tr 452 t 2)</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45 LXM kinh dòng hạt do gen gì qd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BCR – abl    B PML/ RAR       C Bcl      D Abl</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A (tr 461 t2)</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46 tchung thâm nhiễm trong LA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phì đại lợi         B gan lách hạch to     C thâm nhiễm TKTW    D cả 3</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D (tr 454 t2)</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47 LK dòng hạt do ĐB NST nào?</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Phl (tr 462 t2)</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48 yếu tố tủa 8 dùng trong bệnh?</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Hemo A        B Hemo B     C hemo C            D XHGTC</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Chọn A tr 435 t2)</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 xml:space="preserve">49 đ đ CTM của LA </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A giảm HC     B giảm TC         C tăng BC tăng BC non       D cả 3</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Chọn D</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50máu lắng trong u limpho có ý nghĩa gì ?</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A tiên lượng     B chẩn đoán   C đtri    D cả 3</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 xml:space="preserve">Chọn A </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51 chẩn đoán HA trong u limpho có ý nghĩa gì ?</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A đánh giá tthg sâu    B phân loại gd</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C theo dõi kq đtri          D tất cả</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D (tr 482 t2)</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52CĐ truyền BC trong TH nào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đtri NT ở BN SGMD                      B dự phofgn NK</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 tăng sdk cho Bn có BC hạt &lt; 0,5 G/l và đtri ks k hq</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 xml:space="preserve">D tất cả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 n C</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53 NP lasegue MĐ để pb?</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đau TK tọa vs đau khớp cùng chậ u</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lastRenderedPageBreak/>
        <w:t xml:space="preserve">B -------------------vs k. háng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 --------------------k. gối</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 xml:space="preserve">D đau k.háng vs k. cùng chậu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b</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54 sử dụng cortircoid ở BN đau Tl?</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 xml:space="preserve">A tiêm vào khoang màng cứng ở BN đau TK tọa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B tiêm corticoid liều cao , ngắn ngày ở BN đau CSTL nặng k vận động đc</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 dùng cor đg uống dài Ngày</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A (tr 273 t2)</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55, tổn thg xg khớp trong SLE?</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 xml:space="preserve">A khớn ngón xa,gần , bàn ngón        B khớp ngón gần, bàn ngón, cổ tay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 xml:space="preserve">C k, vai háng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B (tr125 t2)</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56BN SLE nên sd BPTT nào tốt nhất/</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bcs              B đặt vòng           C thuốc TT       D tất cả</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A 128 t2</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57 đau CSTL mạn tính là ddau?</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&gt;1 th        B&gt;3th        C &gt;6</w:t>
      </w:r>
      <w:r w:rsidRPr="00956DD4">
        <w:rPr>
          <w:rFonts w:ascii="Times New Roman" w:hAnsi="Times New Roman" w:cs="Times New Roman"/>
          <w:color w:val="0D0D0D" w:themeColor="text1" w:themeTint="F2"/>
          <w:sz w:val="28"/>
          <w:szCs w:val="28"/>
          <w:vertAlign w:val="superscript"/>
        </w:rPr>
        <w:t>th</w:t>
      </w:r>
      <w:r w:rsidRPr="00956DD4">
        <w:rPr>
          <w:rFonts w:ascii="Times New Roman" w:hAnsi="Times New Roman" w:cs="Times New Roman"/>
          <w:color w:val="0D0D0D" w:themeColor="text1" w:themeTint="F2"/>
          <w:sz w:val="28"/>
          <w:szCs w:val="28"/>
        </w:rPr>
        <w:t xml:space="preserve">          D&gt; 12</w:t>
      </w:r>
      <w:r w:rsidRPr="00956DD4">
        <w:rPr>
          <w:rFonts w:ascii="Times New Roman" w:hAnsi="Times New Roman" w:cs="Times New Roman"/>
          <w:color w:val="0D0D0D" w:themeColor="text1" w:themeTint="F2"/>
          <w:sz w:val="28"/>
          <w:szCs w:val="28"/>
          <w:vertAlign w:val="superscript"/>
        </w:rPr>
        <w:t>th</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b (tr 264 t2)</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58 tthg k có trong SLE?</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 xml:space="preserve"> Hạt dưới da (tr 125 t2)</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59. XQ phát hiện loãng xg  khi tthg bn ? 30%(tr 210 t2)</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60 loãng xg nguyen phát là ?</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K thấy NN , ng già , sau MK(tr 207 t2)</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61, CLS trong loãng xg ng phát/</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Phosphastase kiềm có thể tăng thoáng qua khi có lún xẹp đs( tr 211 t2)</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62. Ha mô bệnh học của v, gan mạn?</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thâm nhiễm TB viêm lympgocu=yte , plasmocyte ở khoảng cửa</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 xml:space="preserve">B hoạit ử mối gặm, cầu nối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 thoáihoóa mỡ</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 xml:space="preserve">D tấ tcả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D (tr 65  t2)</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63.Xn có gt chẩn đoán VTM?</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amylase máu tắng            B ------giảm        C Siêu âm  D định lượng insluin</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C</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64 Xn chẩn đoán xác định viêm tụy cấp?</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ACLVT        B amylase máu tăng   C amylase máu giảm     D lipase máu tăng</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lastRenderedPageBreak/>
        <w:t>Chọn A(tr59 t2)</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65nam, vv do đau gụng dữ dội tvi, bnon, nôn bụng chướng chưa có tiền sử đau bụng trc đây , PUTB , đau bụng tăng dần, tự mua thuốc ở nhà k đỡ</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1, chẩn đoánn ghĩ ts nhiều nhất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VTC</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2,xét nghiệm nào ưu tiên làm tiếp theo?</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 xml:space="preserve"> Siêu âm      CLVT    XQ k cbi(chọn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3, làm XN máu nào trong VTC?</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amylase,lipase,triglycerid    b đg máu</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A (tr 57 t2)</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4, sd thuốc giảm đau nào cho BN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 xml:space="preserve">A truyền perfangan     B NSAID      C tiêm morphin dướdi a      D spasmaverin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C (tr 62 t2)</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66, amylase và lipase máu trong chẩn đoán VTC tăng</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 xml:space="preserve">A &gt;2 bthg   B &gt;3 gtri bthg cao    C &gt;4 bthg     D&gt;5 bthg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B (tr 57 t2)</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67, TL đau bụng trong HC ruột kích thích?</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80/90/75/60  (chọn ???)</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68. HA nội soi trong IBS?</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Niêm mạc đtrang bình thg( tr100 t2)</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69BC thg gặp nhất của Crohn? </w:t>
      </w:r>
    </w:p>
    <w:p w:rsidR="0045042D" w:rsidRPr="00956DD4" w:rsidRDefault="0045042D" w:rsidP="00956DD4">
      <w:pPr>
        <w:spacing w:after="0"/>
        <w:rPr>
          <w:rFonts w:ascii="Times New Roman" w:hAnsi="Times New Roman" w:cs="Times New Roman"/>
          <w:color w:val="0D0D0D" w:themeColor="text1" w:themeTint="F2"/>
          <w:sz w:val="28"/>
          <w:szCs w:val="28"/>
          <w:lang w:val="fr-FR"/>
        </w:rPr>
      </w:pPr>
      <w:r w:rsidRPr="00956DD4">
        <w:rPr>
          <w:rFonts w:ascii="Times New Roman" w:hAnsi="Times New Roman" w:cs="Times New Roman"/>
          <w:color w:val="0D0D0D" w:themeColor="text1" w:themeTint="F2"/>
          <w:sz w:val="28"/>
          <w:szCs w:val="28"/>
          <w:lang w:val="fr-FR"/>
        </w:rPr>
        <w:t>A suy kiệt     B ung thư hóa C chảy máu nặng     D phình đại tràng</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A (tr 38 cô Hồng)</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 xml:space="preserve">70NS đtrang trong Crohn thấy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 xml:space="preserve">A dễ chảy máu khi chạm ống soi       B loéth teo chiều dọc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 ổ loét sâu dễ thủng     D hay gặp tổn thg trực tràng</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C tr 37 cô hồng</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71 trchung ít gặp nhất trong crohn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 xml:space="preserve">A ỉa máu    B đau bụng       C vàng da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C</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72 parafin là thuốc nhuận tràng lọa gì?</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làm mềm phân            B nhuận tràng thẩm thấu</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 nhuận tràng kích thích        D tăng khối lượng nc phân</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A (tr 103 t2)</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73 lactulose là thuốc nhuận tràng loại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Thẩm thấu</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74 Ntac sd thuốc trong HC ruột kích thích?</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lastRenderedPageBreak/>
        <w:t>Đtri theo tchung(tr 102 t2)</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75 v.gan nào k lây qua máu ABCD</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A</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76BN táo bón tập thói quen đi ngoài ntn?</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sau bữa ăn      B tùy công việc C trc bữa ăn    D xa bữa ăn</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B(???) tr 102 t2</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77 xử trí ngộ độc opiat?</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Thông khí và sd naloxon khi có ttrang hôn mê và SHH(tr 536 t2)</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78 theo dõi dh nặng củ aHC cường cholenergic?</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ttrang hô hấp         B đồng tử giãn , hôn mê       C mạch HA</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A (tr 531, t2)</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79NN hạ Na máu trừA suy giáp    B suy tim    C đái tháo nhạt TƯ vàthận D cả 3</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C (tr 572 t2)</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80. ngộ độc thuốc ngủ , hôn mê tư thế vận chuyển BN ntn?</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nằm đầu cao       B đầu thấp    C nằm nghiêng an toàn    D nằm ngửa</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c (tr542 t2)</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81 tăng K máu có trchuwng nguy hiểm khi</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RL ntim</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82 ngộ độc P hữu cơ thì thuốc gắn vs</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AChE(tr543 t2)</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83 NN gây toan hô hấp trừ</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gù vẹo cs      B tthg cs đoạn cổ      C co thắt TQ      D suy thạn cấp</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chojnD tr  564 t2</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84 nồng độ PSA bình thg ?</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A 4-10     B &gt;10      C&gt;=4             D&gt;=2</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Chọn C</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85 các pp cthiep trong UPDLTTTL?</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Theo dõi, nọi, phẫu thuật</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86, CĐ đtri nội trong updltttl?</w:t>
      </w:r>
    </w:p>
    <w:p w:rsidR="0045042D" w:rsidRPr="00956DD4" w:rsidRDefault="0045042D" w:rsidP="00956DD4">
      <w:pPr>
        <w:spacing w:after="0"/>
        <w:rPr>
          <w:rFonts w:ascii="Times New Roman" w:hAnsi="Times New Roman" w:cs="Times New Roman"/>
          <w:color w:val="0D0D0D" w:themeColor="text1" w:themeTint="F2"/>
          <w:sz w:val="28"/>
          <w:szCs w:val="28"/>
        </w:rPr>
      </w:pPr>
      <w:r w:rsidRPr="00956DD4">
        <w:rPr>
          <w:rFonts w:ascii="Times New Roman" w:hAnsi="Times New Roman" w:cs="Times New Roman"/>
          <w:color w:val="0D0D0D" w:themeColor="text1" w:themeTint="F2"/>
          <w:sz w:val="28"/>
          <w:szCs w:val="28"/>
        </w:rPr>
        <w:t>&lt;=60g</w:t>
      </w:r>
    </w:p>
    <w:p w:rsidR="0045042D" w:rsidRPr="00956DD4" w:rsidRDefault="0045042D" w:rsidP="00956DD4">
      <w:pPr>
        <w:spacing w:after="0"/>
        <w:rPr>
          <w:rFonts w:ascii="Times New Roman" w:hAnsi="Times New Roman" w:cs="Times New Roman"/>
          <w:color w:val="0D0D0D" w:themeColor="text1" w:themeTint="F2"/>
          <w:sz w:val="28"/>
          <w:szCs w:val="28"/>
        </w:rPr>
      </w:pPr>
    </w:p>
    <w:p w:rsidR="0045042D" w:rsidRPr="00956DD4" w:rsidRDefault="00956DD4" w:rsidP="00956DD4">
      <w:pPr>
        <w:spacing w:after="0"/>
        <w:rPr>
          <w:rFonts w:ascii="Times New Roman" w:hAnsi="Times New Roman" w:cs="Times New Roman"/>
          <w:b/>
          <w:color w:val="FF0000"/>
          <w:sz w:val="28"/>
          <w:szCs w:val="28"/>
          <w:u w:val="single"/>
        </w:rPr>
      </w:pPr>
      <w:r w:rsidRPr="00956DD4">
        <w:rPr>
          <w:rFonts w:ascii="Times New Roman" w:hAnsi="Times New Roman" w:cs="Times New Roman"/>
          <w:b/>
          <w:color w:val="FF0000"/>
          <w:sz w:val="28"/>
          <w:szCs w:val="28"/>
          <w:u w:val="single"/>
        </w:rPr>
        <w:t>TRANG 25-32</w:t>
      </w:r>
    </w:p>
    <w:p w:rsidR="0045042D" w:rsidRPr="00956DD4" w:rsidRDefault="0045042D" w:rsidP="00956DD4">
      <w:pPr>
        <w:spacing w:after="0"/>
        <w:rPr>
          <w:rFonts w:ascii="Times New Roman" w:hAnsi="Times New Roman" w:cs="Times New Roman"/>
          <w:b/>
          <w:sz w:val="28"/>
          <w:szCs w:val="28"/>
        </w:rPr>
      </w:pPr>
      <w:r w:rsidRPr="00956DD4">
        <w:rPr>
          <w:rFonts w:ascii="Times New Roman" w:hAnsi="Times New Roman" w:cs="Times New Roman"/>
          <w:b/>
          <w:sz w:val="28"/>
          <w:szCs w:val="28"/>
        </w:rPr>
        <w:t>CHƯƠNG HÔ HẤP</w:t>
      </w:r>
    </w:p>
    <w:p w:rsidR="0045042D" w:rsidRPr="00956DD4" w:rsidRDefault="0045042D" w:rsidP="00956DD4">
      <w:pPr>
        <w:spacing w:after="0"/>
        <w:rPr>
          <w:rFonts w:ascii="Times New Roman" w:hAnsi="Times New Roman" w:cs="Times New Roman"/>
          <w:b/>
          <w:sz w:val="28"/>
          <w:szCs w:val="28"/>
        </w:rPr>
      </w:pPr>
      <w:r w:rsidRPr="00956DD4">
        <w:rPr>
          <w:rFonts w:ascii="Times New Roman" w:hAnsi="Times New Roman" w:cs="Times New Roman"/>
          <w:b/>
          <w:sz w:val="28"/>
          <w:szCs w:val="28"/>
        </w:rPr>
        <w:t>1. Đặc điểm chức năng thông khí của nhóm bệnh phổi tắc nghẽn không bao gồm triệu chứng sau đây:</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FEV &lt; 80%</w:t>
      </w:r>
    </w:p>
    <w:p w:rsidR="0045042D" w:rsidRPr="00956DD4" w:rsidRDefault="0045042D" w:rsidP="00956DD4">
      <w:pPr>
        <w:spacing w:after="0"/>
        <w:rPr>
          <w:rFonts w:ascii="Times New Roman" w:hAnsi="Times New Roman" w:cs="Times New Roman"/>
          <w:i/>
          <w:sz w:val="28"/>
          <w:szCs w:val="28"/>
        </w:rPr>
      </w:pPr>
      <w:r w:rsidRPr="00956DD4">
        <w:rPr>
          <w:rFonts w:ascii="Times New Roman" w:hAnsi="Times New Roman" w:cs="Times New Roman"/>
          <w:i/>
          <w:color w:val="FF0000"/>
          <w:sz w:val="28"/>
          <w:szCs w:val="28"/>
        </w:rPr>
        <w:t xml:space="preserve">B. TLC &lt; 80%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C. FEV1/VC&lt; 70%</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FEV1/FVC&lt; 70%</w:t>
      </w:r>
    </w:p>
    <w:p w:rsidR="0045042D" w:rsidRPr="00956DD4" w:rsidRDefault="0045042D" w:rsidP="00956DD4">
      <w:pPr>
        <w:spacing w:after="0"/>
        <w:rPr>
          <w:rFonts w:ascii="Times New Roman" w:hAnsi="Times New Roman" w:cs="Times New Roman"/>
          <w:color w:val="FF0000"/>
          <w:sz w:val="28"/>
          <w:szCs w:val="28"/>
        </w:rPr>
      </w:pPr>
      <w:r w:rsidRPr="00956DD4">
        <w:rPr>
          <w:rFonts w:ascii="Times New Roman" w:hAnsi="Times New Roman" w:cs="Times New Roman"/>
          <w:i/>
          <w:color w:val="FF0000"/>
          <w:sz w:val="28"/>
          <w:szCs w:val="28"/>
        </w:rPr>
        <w:t>(rối loạn thông khí kiểu hạn chế)</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 xml:space="preserve">2. Khó thở trong ung thư phổi có đặc điểm: </w:t>
      </w:r>
      <w:r w:rsidRPr="00956DD4">
        <w:rPr>
          <w:rFonts w:ascii="Times New Roman" w:hAnsi="Times New Roman" w:cs="Times New Roman"/>
          <w:sz w:val="28"/>
          <w:szCs w:val="28"/>
        </w:rPr>
        <w:t>tr132/T1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Triệu chứng thường gặp</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Khó thở khi gắng sức</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 xml:space="preserve">C. Có thể có tiếng rít ở khí phế quản ( Wheezing)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Thường khó thở về đêm gần  sáng</w:t>
      </w:r>
    </w:p>
    <w:p w:rsidR="0045042D" w:rsidRPr="00956DD4" w:rsidRDefault="0045042D" w:rsidP="00956DD4">
      <w:pPr>
        <w:spacing w:after="0"/>
        <w:rPr>
          <w:rFonts w:ascii="Times New Roman" w:hAnsi="Times New Roman" w:cs="Times New Roman"/>
          <w:b/>
          <w:sz w:val="28"/>
          <w:szCs w:val="28"/>
        </w:rPr>
      </w:pPr>
      <w:r w:rsidRPr="00956DD4">
        <w:rPr>
          <w:rFonts w:ascii="Times New Roman" w:hAnsi="Times New Roman" w:cs="Times New Roman"/>
          <w:b/>
          <w:sz w:val="28"/>
          <w:szCs w:val="28"/>
        </w:rPr>
        <w:t>3. Các bệnh lý sau đây có thể gây suy hô hấp cấp ngoại trừ:</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Họi chứng Guilain- Barre</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Dị vật đường thở</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Nhược cơ</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D. Suy thận mạn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4. Đánh giá mức độ tắc nghẽn đường thở theo GOLD 2010 được phân ra:</w:t>
      </w:r>
      <w:r w:rsidRPr="00956DD4">
        <w:rPr>
          <w:rFonts w:ascii="Times New Roman" w:hAnsi="Times New Roman" w:cs="Times New Roman"/>
          <w:sz w:val="28"/>
          <w:szCs w:val="28"/>
        </w:rPr>
        <w:t xml:space="preserve"> (tr50/T1)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5 giai đoạn</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B. 4 giai đoạn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3 giai đoạn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6 giai đoạn</w:t>
      </w:r>
    </w:p>
    <w:p w:rsidR="0045042D" w:rsidRPr="00956DD4" w:rsidRDefault="0045042D" w:rsidP="00956DD4">
      <w:pPr>
        <w:spacing w:after="0"/>
        <w:rPr>
          <w:rFonts w:ascii="Times New Roman" w:hAnsi="Times New Roman" w:cs="Times New Roman"/>
          <w:b/>
          <w:sz w:val="28"/>
          <w:szCs w:val="28"/>
        </w:rPr>
      </w:pPr>
      <w:r w:rsidRPr="00956DD4">
        <w:rPr>
          <w:rFonts w:ascii="Times New Roman" w:hAnsi="Times New Roman" w:cs="Times New Roman"/>
          <w:b/>
          <w:sz w:val="28"/>
          <w:szCs w:val="28"/>
        </w:rPr>
        <w:t>5. Bệnh nhân nam 37 tuổi sau nhổ răng số 8 xuất hiện sốt, rét run 39-40 độ C, ho khạc mùi thối, mệt mỏi, gầy sút cân, khám thực thẻ có hội chứng đông đặc vùng đáy phỏi phải, căn bệnh đầu tiên càn nghi đến ở bệnh nhân này là:</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Viêm phổi thùy</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B. Áp xe phổi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Kén phổi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Ung thư phế quản</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Hội chứng nhiễm trùng rõ, đờm thối, hội chứng đông đặc.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 xml:space="preserve">6. Dấu hiệu Hoover có đặc điểm: </w:t>
      </w:r>
      <w:r w:rsidRPr="00956DD4">
        <w:rPr>
          <w:rFonts w:ascii="Times New Roman" w:hAnsi="Times New Roman" w:cs="Times New Roman"/>
          <w:sz w:val="28"/>
          <w:szCs w:val="28"/>
        </w:rPr>
        <w:t>tr45/T1</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A. Giảm đường kính phần dưới lồng ngực khi hít vào</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Tăng đường kính phần dưới lồng ngực khi hít vào</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Tăng đường kính phần dưới lồng ngực khi thở ra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Giảm đường kính phần dưới lồng ngực khi thở ra</w:t>
      </w:r>
    </w:p>
    <w:p w:rsidR="0045042D" w:rsidRPr="00956DD4" w:rsidRDefault="0045042D" w:rsidP="00956DD4">
      <w:pPr>
        <w:spacing w:after="0"/>
        <w:rPr>
          <w:rFonts w:ascii="Times New Roman" w:hAnsi="Times New Roman" w:cs="Times New Roman"/>
          <w:b/>
          <w:sz w:val="28"/>
          <w:szCs w:val="28"/>
        </w:rPr>
      </w:pPr>
      <w:r w:rsidRPr="00956DD4">
        <w:rPr>
          <w:rFonts w:ascii="Times New Roman" w:hAnsi="Times New Roman" w:cs="Times New Roman"/>
          <w:b/>
          <w:sz w:val="28"/>
          <w:szCs w:val="28"/>
        </w:rPr>
        <w:t>7. Các đặc điểm hạch di căn trong ung thư phổi TRỪ:</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A.Cứng, chắc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Dính với nhau hoặc dính với tổ chức dưới da</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C. Hạch mềm, di dộng dễ</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Kích thước hạnh không gợi ý hạch ác tính</w:t>
      </w:r>
    </w:p>
    <w:p w:rsidR="0045042D" w:rsidRPr="00956DD4" w:rsidRDefault="0045042D" w:rsidP="00956DD4">
      <w:pPr>
        <w:spacing w:after="0"/>
        <w:rPr>
          <w:rFonts w:ascii="Times New Roman" w:hAnsi="Times New Roman" w:cs="Times New Roman"/>
          <w:b/>
          <w:sz w:val="28"/>
          <w:szCs w:val="28"/>
        </w:rPr>
      </w:pPr>
      <w:r w:rsidRPr="00956DD4">
        <w:rPr>
          <w:rFonts w:ascii="Times New Roman" w:hAnsi="Times New Roman" w:cs="Times New Roman"/>
          <w:b/>
          <w:sz w:val="28"/>
          <w:szCs w:val="28"/>
        </w:rPr>
        <w:lastRenderedPageBreak/>
        <w:t>8. Các xét nghiệm và thủ thuật sau được chỉ định cho bệnh nhanh ho máu và chẩn đoán nguyên nhân TRỪ:</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A. Nội soi dạ dày- thực quản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Nội soi phế quản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X quang phổi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Chụp CLVT ngực</w:t>
      </w:r>
    </w:p>
    <w:p w:rsidR="0045042D" w:rsidRPr="00956DD4" w:rsidRDefault="0045042D" w:rsidP="00956DD4">
      <w:pPr>
        <w:spacing w:after="0"/>
        <w:rPr>
          <w:rFonts w:ascii="Times New Roman" w:hAnsi="Times New Roman" w:cs="Times New Roman"/>
          <w:b/>
          <w:sz w:val="28"/>
          <w:szCs w:val="28"/>
        </w:rPr>
      </w:pPr>
      <w:r w:rsidRPr="00956DD4">
        <w:rPr>
          <w:rFonts w:ascii="Times New Roman" w:hAnsi="Times New Roman" w:cs="Times New Roman"/>
          <w:b/>
          <w:sz w:val="28"/>
          <w:szCs w:val="28"/>
        </w:rPr>
        <w:t>9. Thể bệnh giản phế quản lan tỏa có đặc điểm sau TRỪ:</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A. Phẫu thật được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Thiếu máu, sốt, xuất huyết dưới da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Giản phế quản nhiều thùy ở 2 bên phổi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Có thể có suy hô hấp</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Chống chỉ định phẫu thuật:</w:t>
      </w:r>
    </w:p>
    <w:p w:rsidR="0045042D" w:rsidRPr="00956DD4" w:rsidRDefault="0045042D" w:rsidP="00956DD4">
      <w:pPr>
        <w:pStyle w:val="ListParagraph"/>
        <w:numPr>
          <w:ilvl w:val="0"/>
          <w:numId w:val="184"/>
        </w:numPr>
        <w:spacing w:after="0" w:line="276" w:lineRule="auto"/>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Giãn phế quan lan tỏa</w:t>
      </w:r>
    </w:p>
    <w:p w:rsidR="0045042D" w:rsidRPr="00956DD4" w:rsidRDefault="0045042D" w:rsidP="00956DD4">
      <w:pPr>
        <w:pStyle w:val="ListParagraph"/>
        <w:numPr>
          <w:ilvl w:val="0"/>
          <w:numId w:val="184"/>
        </w:numPr>
        <w:spacing w:after="0" w:line="276" w:lineRule="auto"/>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Có tr chứng của suy hô hấp mạn tính.</w:t>
      </w:r>
    </w:p>
    <w:p w:rsidR="0045042D" w:rsidRPr="00956DD4" w:rsidRDefault="0045042D" w:rsidP="00956DD4">
      <w:pPr>
        <w:spacing w:after="0"/>
        <w:rPr>
          <w:rFonts w:ascii="Times New Roman" w:hAnsi="Times New Roman" w:cs="Times New Roman"/>
          <w:b/>
          <w:sz w:val="28"/>
          <w:szCs w:val="28"/>
        </w:rPr>
      </w:pPr>
      <w:r w:rsidRPr="00956DD4">
        <w:rPr>
          <w:rFonts w:ascii="Times New Roman" w:hAnsi="Times New Roman" w:cs="Times New Roman"/>
          <w:sz w:val="28"/>
          <w:szCs w:val="28"/>
        </w:rPr>
        <w:t xml:space="preserve"> </w:t>
      </w:r>
      <w:r w:rsidRPr="00956DD4">
        <w:rPr>
          <w:rFonts w:ascii="Times New Roman" w:hAnsi="Times New Roman" w:cs="Times New Roman"/>
          <w:b/>
          <w:sz w:val="28"/>
          <w:szCs w:val="28"/>
        </w:rPr>
        <w:t>CHƯƠNG NỘI TIẾT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 xml:space="preserve">10. Một số tác dụng phụ khi tiêm insulin dưới da: </w:t>
      </w:r>
      <w:r w:rsidRPr="00956DD4">
        <w:rPr>
          <w:rFonts w:ascii="Times New Roman" w:hAnsi="Times New Roman" w:cs="Times New Roman"/>
          <w:sz w:val="28"/>
          <w:szCs w:val="28"/>
        </w:rPr>
        <w:t>tr 338/T2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Hạ đường huyết quá mức, giảm cân, tăng huyết áp</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Hạ đường huyết quá mức, giảm cân, giảm huyết áp</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C. Hạ đường huyết quá mức, loạn dưỡng mỡ dưới da, dị ứng tại chỗ tiêm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Hạ đường má quá mức, giảm huyết áp, loạn dưỡng mỡ dưới da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 xml:space="preserve">11. Tỉ lệ các thành phần dinh dưỡng cho người đái tháo đường là: </w:t>
      </w:r>
      <w:r w:rsidRPr="00956DD4">
        <w:rPr>
          <w:rFonts w:ascii="Times New Roman" w:hAnsi="Times New Roman" w:cs="Times New Roman"/>
          <w:sz w:val="28"/>
          <w:szCs w:val="28"/>
        </w:rPr>
        <w:t>tr 336/T2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Chất bột, đường ( carbonhydrat): 30%; chất béo ( lipid): 40%; chất đạm ( protein): 40%</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B. Chất bột, đường ( carbonhydrat): 40-50%; chất béo ( lipid): 25-35%; chất đạm ( protein) : 15-25% </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C. Chất bột, đường ( carbonhydrat): 60-70%; chất béo ( lipid): 15-20%; chất đạm ( protein): 10-20%</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Tất cả các ý trên đều sai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 xml:space="preserve">12. Bện Cushing do u tiết ACTH của tuyến yên thì trên phim chụp có thể thấy hình ảnh: </w:t>
      </w:r>
      <w:r w:rsidRPr="00956DD4">
        <w:rPr>
          <w:rFonts w:ascii="Times New Roman" w:hAnsi="Times New Roman" w:cs="Times New Roman"/>
          <w:sz w:val="28"/>
          <w:szCs w:val="28"/>
        </w:rPr>
        <w:t>tr 357/T2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U tuyến yên qua chụp MRI, u tuyến thượng thận trên phim chụp MRI thượng thận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U tuyến yên qua chụp MRI, tuyến thượng thận 2 bên teo trên phim chụp MRI thượng thận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U tuyến yên qua chụp MRI, tuyến thượng thận 1 bên teo và một bên phì đại trên phim chụp MRI thượng thận</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lastRenderedPageBreak/>
        <w:t>D. U tuyến yên qua chụp MRI, tuyến thượng thận 2 bên có thể phì đại trên phim chụp MRI thượng thận</w:t>
      </w:r>
    </w:p>
    <w:p w:rsidR="0045042D" w:rsidRPr="00956DD4" w:rsidRDefault="0045042D" w:rsidP="00956DD4">
      <w:pPr>
        <w:spacing w:after="0"/>
        <w:rPr>
          <w:rFonts w:ascii="Times New Roman" w:hAnsi="Times New Roman" w:cs="Times New Roman"/>
          <w:i/>
          <w:color w:val="FF0000"/>
          <w:sz w:val="28"/>
          <w:szCs w:val="28"/>
        </w:rPr>
      </w:pPr>
    </w:p>
    <w:p w:rsidR="0045042D" w:rsidRPr="00956DD4" w:rsidRDefault="0045042D" w:rsidP="00956DD4">
      <w:pPr>
        <w:spacing w:after="0"/>
        <w:rPr>
          <w:rFonts w:ascii="Times New Roman" w:hAnsi="Times New Roman" w:cs="Times New Roman"/>
          <w:b/>
          <w:sz w:val="28"/>
          <w:szCs w:val="28"/>
        </w:rPr>
      </w:pPr>
      <w:r w:rsidRPr="00956DD4">
        <w:rPr>
          <w:rFonts w:ascii="Times New Roman" w:hAnsi="Times New Roman" w:cs="Times New Roman"/>
          <w:b/>
          <w:sz w:val="28"/>
          <w:szCs w:val="28"/>
        </w:rPr>
        <w:t>CHƯƠNG HỒI SỨC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 xml:space="preserve">13. Biếu hiện nguy hiểm cuả tăng Kali máu trên lâm sàng: </w:t>
      </w:r>
      <w:r w:rsidRPr="00956DD4">
        <w:rPr>
          <w:rFonts w:ascii="Times New Roman" w:hAnsi="Times New Roman" w:cs="Times New Roman"/>
          <w:sz w:val="28"/>
          <w:szCs w:val="28"/>
        </w:rPr>
        <w:t>tr 568/T2</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A. Rối loạn nhịp tim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Đau đầu</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Chuột rút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Yếu cơ</w:t>
      </w:r>
    </w:p>
    <w:p w:rsidR="0045042D" w:rsidRPr="00956DD4" w:rsidRDefault="0045042D" w:rsidP="00956DD4">
      <w:pPr>
        <w:spacing w:after="0"/>
        <w:rPr>
          <w:rFonts w:ascii="Times New Roman" w:hAnsi="Times New Roman" w:cs="Times New Roman"/>
          <w:b/>
          <w:sz w:val="28"/>
          <w:szCs w:val="28"/>
        </w:rPr>
      </w:pPr>
      <w:r w:rsidRPr="00956DD4">
        <w:rPr>
          <w:rFonts w:ascii="Times New Roman" w:hAnsi="Times New Roman" w:cs="Times New Roman"/>
          <w:b/>
          <w:sz w:val="28"/>
          <w:szCs w:val="28"/>
        </w:rPr>
        <w:t>14. Bệnh nhân nam 63 tuổi có tiền sử hút thuốc là, bị khí phế thũng đã phải thở oxy tại nhà 2l/ phút. Diễn biến 3 ngày nay ho, sốt, khạc đờm, khó thở phải thở oxy 3l/ phút, vào viện trong tình trạng tím, không phù,  X quang phổi có hình ảnh viêm phổi, khí phế thũng. Xét nghiệm khí máu động mạch pH: 7,32 ; PaCO2: 60mmHg ; HCO3-   33mmol/l ; SaO2 78%, SpO2 85%. Chẩn đoán tình trạng rối loạn toan kiềm của bệnh nhân.</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A. Toan hô hấp</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Kiềm chuyển hóa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Kiềm hô hấp</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Toan chuyển hóa</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Do:  pH&lt; 7,35</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 xml:space="preserve">        HCO3- &gt;28mmol/l</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 xml:space="preserve">        PaCO2 &gt; 45mmHg</w:t>
      </w:r>
    </w:p>
    <w:p w:rsidR="0045042D" w:rsidRPr="00956DD4" w:rsidRDefault="0045042D" w:rsidP="00956DD4">
      <w:pPr>
        <w:spacing w:after="0"/>
        <w:rPr>
          <w:rFonts w:ascii="Times New Roman" w:hAnsi="Times New Roman" w:cs="Times New Roman"/>
          <w:sz w:val="28"/>
          <w:szCs w:val="28"/>
        </w:rPr>
      </w:pP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 xml:space="preserve">15. Liều than hoạt nói chung cho những trường hợp ngộ độc đường uống (nếu không có yếu tố gì khác đặc biệt) là: </w:t>
      </w:r>
      <w:r w:rsidRPr="00956DD4">
        <w:rPr>
          <w:rFonts w:ascii="Times New Roman" w:hAnsi="Times New Roman" w:cs="Times New Roman"/>
          <w:sz w:val="28"/>
          <w:szCs w:val="28"/>
        </w:rPr>
        <w:t>tr 526/T2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20g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100g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120g</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D. 1g/kg cân nặng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 xml:space="preserve">16. Trong điều trị ngộ độc cấp khí độc, cần: </w:t>
      </w:r>
      <w:r w:rsidRPr="00956DD4">
        <w:rPr>
          <w:rFonts w:ascii="Times New Roman" w:hAnsi="Times New Roman" w:cs="Times New Roman"/>
          <w:sz w:val="28"/>
          <w:szCs w:val="28"/>
        </w:rPr>
        <w:t>tr 521/T2</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A. Nhanh chóng đưa bệnh nhân ra khỏi vùng ô nhiễm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Cho bệnh nhân thở oxy cao áp</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Xác định loại khí độc trước rồi điều trị sau</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Tất cả các câu trên đều sai</w:t>
      </w:r>
    </w:p>
    <w:p w:rsidR="0045042D" w:rsidRPr="00956DD4" w:rsidRDefault="0045042D" w:rsidP="00956DD4">
      <w:pPr>
        <w:spacing w:after="0"/>
        <w:rPr>
          <w:rFonts w:ascii="Times New Roman" w:hAnsi="Times New Roman" w:cs="Times New Roman"/>
          <w:b/>
          <w:sz w:val="28"/>
          <w:szCs w:val="28"/>
        </w:rPr>
      </w:pPr>
      <w:r w:rsidRPr="00956DD4">
        <w:rPr>
          <w:rFonts w:ascii="Times New Roman" w:hAnsi="Times New Roman" w:cs="Times New Roman"/>
          <w:b/>
          <w:sz w:val="28"/>
          <w:szCs w:val="28"/>
        </w:rPr>
        <w:t>CHƯƠNG LÃO KHOA</w:t>
      </w:r>
    </w:p>
    <w:p w:rsidR="0045042D" w:rsidRPr="00956DD4" w:rsidRDefault="0045042D" w:rsidP="00956DD4">
      <w:pPr>
        <w:spacing w:after="0"/>
        <w:rPr>
          <w:rFonts w:ascii="Times New Roman" w:hAnsi="Times New Roman" w:cs="Times New Roman"/>
          <w:b/>
          <w:sz w:val="28"/>
          <w:szCs w:val="28"/>
        </w:rPr>
      </w:pPr>
      <w:r w:rsidRPr="00956DD4">
        <w:rPr>
          <w:rFonts w:ascii="Times New Roman" w:hAnsi="Times New Roman" w:cs="Times New Roman"/>
          <w:b/>
          <w:sz w:val="28"/>
          <w:szCs w:val="28"/>
        </w:rPr>
        <w:t>17. Chẩn đoán tăng sản lành tính tyến tiền liệt dựa vào:</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Thăm trực tràng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B. Siêu âm ổ bụng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Triệu chứng lâm sàng</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D. Tất cả các phương pháp trên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 xml:space="preserve">18. Chỉ định điều trị nội koa cho bệnh nhân có trọng lượng TLT: </w:t>
      </w:r>
      <w:r w:rsidRPr="00956DD4">
        <w:rPr>
          <w:rFonts w:ascii="Times New Roman" w:hAnsi="Times New Roman" w:cs="Times New Roman"/>
          <w:sz w:val="28"/>
          <w:szCs w:val="28"/>
        </w:rPr>
        <w:t>tr 495/T1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&gt;=100g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=&lt; 20g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=&lt; 100g</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D. =&lt;60g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 xml:space="preserve">19. Vùng giải phẫu hay phát sinh ung thư tuyến tiền liệt là: </w:t>
      </w:r>
      <w:r w:rsidRPr="00956DD4">
        <w:rPr>
          <w:rFonts w:ascii="Times New Roman" w:hAnsi="Times New Roman" w:cs="Times New Roman"/>
          <w:sz w:val="28"/>
          <w:szCs w:val="28"/>
        </w:rPr>
        <w:t>tr 491/T1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Vùng chuyển tiếp</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B. Vùng ngoại vi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Vùng trung tâm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Vùng đẹm xơ cơ trước</w:t>
      </w:r>
    </w:p>
    <w:p w:rsidR="0045042D" w:rsidRPr="00956DD4" w:rsidRDefault="0045042D" w:rsidP="00956DD4">
      <w:pPr>
        <w:spacing w:after="0"/>
        <w:rPr>
          <w:rFonts w:ascii="Times New Roman" w:hAnsi="Times New Roman" w:cs="Times New Roman"/>
          <w:b/>
          <w:sz w:val="28"/>
          <w:szCs w:val="28"/>
        </w:rPr>
      </w:pPr>
      <w:r w:rsidRPr="00956DD4">
        <w:rPr>
          <w:rFonts w:ascii="Times New Roman" w:hAnsi="Times New Roman" w:cs="Times New Roman"/>
          <w:b/>
          <w:sz w:val="28"/>
          <w:szCs w:val="28"/>
        </w:rPr>
        <w:t>CHƯƠNG TIM MẠCH</w:t>
      </w:r>
    </w:p>
    <w:p w:rsidR="0045042D" w:rsidRPr="00956DD4" w:rsidRDefault="0045042D" w:rsidP="00956DD4">
      <w:pPr>
        <w:spacing w:after="0"/>
        <w:rPr>
          <w:rFonts w:ascii="Times New Roman" w:hAnsi="Times New Roman" w:cs="Times New Roman"/>
          <w:b/>
          <w:sz w:val="28"/>
          <w:szCs w:val="28"/>
        </w:rPr>
      </w:pPr>
      <w:r w:rsidRPr="00956DD4">
        <w:rPr>
          <w:rFonts w:ascii="Times New Roman" w:hAnsi="Times New Roman" w:cs="Times New Roman"/>
          <w:b/>
          <w:sz w:val="28"/>
          <w:szCs w:val="28"/>
        </w:rPr>
        <w:t>20. Tính chất nào đúng với cơn nhịp nhanh kịch phát trên thất: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Thường gặp ở bệnh nhân có bệnh tim thực tổn</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B. Bệnh nhan có cảm giác hồi hộp đánh trống ngực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Bệnh nhân có nhiều cơn thỉu, ngất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Cơn xuất hiện và kết thúc từ từ</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 xml:space="preserve">Cơn nhịp nhanh kịch phát trên thất xảy ra ở những  bệnh nhân không có bệnh cơ tim thực tổn. </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Thường ít ảnh hưởng đến huyết động và thường không kéo dài.</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Bẹnh nhân có cảm giác hồi hộp đánh trống ngực, lo lắng, tim đập rất nhanh.</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Xuất hiện và kết thúc khá đột ngột.</w:t>
      </w:r>
    </w:p>
    <w:p w:rsidR="0045042D" w:rsidRPr="00956DD4" w:rsidRDefault="0045042D" w:rsidP="00956DD4">
      <w:pPr>
        <w:spacing w:after="0"/>
        <w:rPr>
          <w:rFonts w:ascii="Times New Roman" w:hAnsi="Times New Roman" w:cs="Times New Roman"/>
          <w:b/>
          <w:sz w:val="28"/>
          <w:szCs w:val="28"/>
        </w:rPr>
      </w:pPr>
      <w:r w:rsidRPr="00956DD4">
        <w:rPr>
          <w:rFonts w:ascii="Times New Roman" w:hAnsi="Times New Roman" w:cs="Times New Roman"/>
          <w:b/>
          <w:sz w:val="28"/>
          <w:szCs w:val="28"/>
        </w:rPr>
        <w:t>21. Bệnh nhân nam 75 tuổi, vào viện sau 8h đau ngực điển hình kiểu động mạch vành, hoàn toàn tỉnh táo, điện tâm đồ có ST chênh lên từ V1-V5, nhịp nhanh lúc nhập viện là 105 ck/ phút, HA: 85/60mmHg, phổi đầy rales ẩm, phân độ Killip để tiên lượng bệnh nhân nà là:</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Killip II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Killip IV</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C. Killip III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Killip I</w:t>
      </w:r>
    </w:p>
    <w:p w:rsidR="0045042D" w:rsidRPr="00956DD4" w:rsidRDefault="0045042D" w:rsidP="00956DD4">
      <w:pPr>
        <w:spacing w:after="0"/>
        <w:rPr>
          <w:rFonts w:ascii="Times New Roman" w:hAnsi="Times New Roman" w:cs="Times New Roman"/>
          <w:i/>
          <w:sz w:val="28"/>
          <w:szCs w:val="28"/>
        </w:rPr>
      </w:pPr>
      <w:r w:rsidRPr="00956DD4">
        <w:rPr>
          <w:rFonts w:ascii="Times New Roman" w:hAnsi="Times New Roman" w:cs="Times New Roman"/>
          <w:i/>
          <w:color w:val="FF0000"/>
          <w:sz w:val="28"/>
          <w:szCs w:val="28"/>
        </w:rPr>
        <w:t>Bệnh nhân có biểu hiện của phù phổi cấp : ran ẩm, huyết áp hạ (trong trường hợp suy hô hấp quá nặng). Nguyên nhân suy thất trái do nhồi máu cơ tim. =&gt;Killip III (tr 188/T1</w:t>
      </w:r>
      <w:r w:rsidRPr="00956DD4">
        <w:rPr>
          <w:rFonts w:ascii="Times New Roman" w:hAnsi="Times New Roman" w:cs="Times New Roman"/>
          <w:i/>
          <w:sz w:val="28"/>
          <w:szCs w:val="28"/>
        </w:rPr>
        <w:t>)</w:t>
      </w:r>
    </w:p>
    <w:p w:rsidR="0045042D" w:rsidRPr="00956DD4" w:rsidRDefault="0045042D" w:rsidP="00956DD4">
      <w:pPr>
        <w:spacing w:after="0"/>
        <w:rPr>
          <w:rFonts w:ascii="Times New Roman" w:hAnsi="Times New Roman" w:cs="Times New Roman"/>
          <w:b/>
          <w:sz w:val="28"/>
          <w:szCs w:val="28"/>
        </w:rPr>
      </w:pPr>
      <w:r w:rsidRPr="00956DD4">
        <w:rPr>
          <w:rFonts w:ascii="Times New Roman" w:hAnsi="Times New Roman" w:cs="Times New Roman"/>
          <w:b/>
          <w:sz w:val="28"/>
          <w:szCs w:val="28"/>
        </w:rPr>
        <w:t>22. Chỉ định chụp động mạch vành ở bệnh nhân đau thắt ngực ngoại trừ:</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Chuẩn bị phẫu thuật mạch máu lớn</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lastRenderedPageBreak/>
        <w:t>B. Chẩn đoán mức độ hẹp động mạch vành</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Điều trị tối ưu bằng thuốc không khống chế được triệu chứng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Có nguy cơ cao trên nghiệm pháp gắng sức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 xml:space="preserve">23. Dấu hiệu lâm sàng quan trọng nhất gợi ý tràn dịch màng ngoài tim gây ép tim cấp là: </w:t>
      </w:r>
      <w:r w:rsidRPr="00956DD4">
        <w:rPr>
          <w:rFonts w:ascii="Times New Roman" w:hAnsi="Times New Roman" w:cs="Times New Roman"/>
          <w:sz w:val="28"/>
          <w:szCs w:val="28"/>
        </w:rPr>
        <w:t>tr 254/T1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Huyết áp tâm thu tăng khi hít sâu</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Nghe phổi có rales ẩm cả 2 bên phế trường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Đau ngực dữ dội</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D. Xuất hiện mạch nghịch thường</w:t>
      </w:r>
    </w:p>
    <w:p w:rsidR="0045042D" w:rsidRPr="00956DD4" w:rsidRDefault="0045042D" w:rsidP="00956DD4">
      <w:pPr>
        <w:spacing w:after="0"/>
        <w:rPr>
          <w:rFonts w:ascii="Times New Roman" w:hAnsi="Times New Roman" w:cs="Times New Roman"/>
          <w:b/>
          <w:sz w:val="28"/>
          <w:szCs w:val="28"/>
        </w:rPr>
      </w:pPr>
    </w:p>
    <w:p w:rsidR="0045042D" w:rsidRPr="00956DD4" w:rsidRDefault="0045042D" w:rsidP="00956DD4">
      <w:pPr>
        <w:spacing w:after="0"/>
        <w:rPr>
          <w:rFonts w:ascii="Times New Roman" w:hAnsi="Times New Roman" w:cs="Times New Roman"/>
          <w:b/>
          <w:sz w:val="28"/>
          <w:szCs w:val="28"/>
        </w:rPr>
      </w:pPr>
      <w:r w:rsidRPr="00956DD4">
        <w:rPr>
          <w:rFonts w:ascii="Times New Roman" w:hAnsi="Times New Roman" w:cs="Times New Roman"/>
          <w:b/>
          <w:sz w:val="28"/>
          <w:szCs w:val="28"/>
        </w:rPr>
        <w:t>24. Các nhóm thuốc hạ huyết áp dưới đay có thể gây tăng kali máu ngoại trừ:</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A. Chẹn kênh calci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Ức chế thụ thể AT1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Kháng Aldosterol</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Ức chế men chuyển Angiotensin</w:t>
      </w:r>
    </w:p>
    <w:p w:rsidR="0045042D" w:rsidRPr="00956DD4" w:rsidRDefault="0045042D" w:rsidP="00956DD4">
      <w:pPr>
        <w:spacing w:after="0"/>
        <w:rPr>
          <w:rFonts w:ascii="Times New Roman" w:hAnsi="Times New Roman" w:cs="Times New Roman"/>
          <w:b/>
          <w:sz w:val="28"/>
          <w:szCs w:val="28"/>
        </w:rPr>
      </w:pPr>
      <w:r w:rsidRPr="00956DD4">
        <w:rPr>
          <w:rFonts w:ascii="Times New Roman" w:hAnsi="Times New Roman" w:cs="Times New Roman"/>
          <w:b/>
          <w:sz w:val="28"/>
          <w:szCs w:val="28"/>
        </w:rPr>
        <w:t>CHƯƠNG CƠ XƯƠNG KHỚP</w:t>
      </w:r>
    </w:p>
    <w:p w:rsidR="0045042D" w:rsidRPr="00956DD4" w:rsidRDefault="0045042D" w:rsidP="00956DD4">
      <w:pPr>
        <w:spacing w:after="0"/>
        <w:ind w:left="720" w:hanging="720"/>
        <w:rPr>
          <w:rFonts w:ascii="Times New Roman" w:hAnsi="Times New Roman" w:cs="Times New Roman"/>
          <w:sz w:val="28"/>
          <w:szCs w:val="28"/>
        </w:rPr>
      </w:pPr>
      <w:r w:rsidRPr="00956DD4">
        <w:rPr>
          <w:rFonts w:ascii="Times New Roman" w:hAnsi="Times New Roman" w:cs="Times New Roman"/>
          <w:b/>
          <w:sz w:val="28"/>
          <w:szCs w:val="28"/>
        </w:rPr>
        <w:t xml:space="preserve">25. Tiêu chuẩn vàng chẩn đoán loãng xương dựa vào: </w:t>
      </w:r>
      <w:r w:rsidRPr="00956DD4">
        <w:rPr>
          <w:rFonts w:ascii="Times New Roman" w:hAnsi="Times New Roman" w:cs="Times New Roman"/>
          <w:sz w:val="28"/>
          <w:szCs w:val="28"/>
        </w:rPr>
        <w:t>tr 203/T2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Đo mật độ xương bằng phương pháp siêu âm</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B. Đo mật độ xương bằng phương pháp DEXA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Chụp X quang cổ xương dài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Chụp X quang cột sống thắt lưng</w:t>
      </w:r>
    </w:p>
    <w:p w:rsidR="0045042D" w:rsidRPr="00956DD4" w:rsidRDefault="0045042D" w:rsidP="00956DD4">
      <w:pPr>
        <w:spacing w:after="0"/>
        <w:rPr>
          <w:rFonts w:ascii="Times New Roman" w:hAnsi="Times New Roman" w:cs="Times New Roman"/>
          <w:b/>
          <w:sz w:val="28"/>
          <w:szCs w:val="28"/>
        </w:rPr>
      </w:pPr>
      <w:r w:rsidRPr="00956DD4">
        <w:rPr>
          <w:rFonts w:ascii="Times New Roman" w:hAnsi="Times New Roman" w:cs="Times New Roman"/>
          <w:b/>
          <w:sz w:val="28"/>
          <w:szCs w:val="28"/>
        </w:rPr>
        <w:t>26. Các bệnh sau thuộc nhóm bệnh hệ thống ngoại trừ:</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Xơ cứng bì toàn thể</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Lupus ban đỏ hệ thống</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C. Bệnh Gout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Viêm da cơ</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 xml:space="preserve">27.  Đặc điểm của loãng xương nguyên phát ở phụ nữ sau mãn kinh ( dưới 70 tuổi) : </w:t>
      </w:r>
      <w:r w:rsidRPr="00956DD4">
        <w:rPr>
          <w:rFonts w:ascii="Times New Roman" w:hAnsi="Times New Roman" w:cs="Times New Roman"/>
          <w:sz w:val="28"/>
          <w:szCs w:val="28"/>
        </w:rPr>
        <w:t>tr 199/T2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Mất chất khoáng ở xương xốp ( xương bè) , xương đặc ( xương vỏ)</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B.Chỉ mất chất khoáng ở xương đặc ( xương vỏ)</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Chỉ mất chất khoảng ở xương  xốp ( xương bè)</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D. Mất chất khoáng ở xương xốp ( xương bè)</w:t>
      </w:r>
    </w:p>
    <w:p w:rsidR="0045042D" w:rsidRPr="00956DD4" w:rsidRDefault="0045042D" w:rsidP="00956DD4">
      <w:pPr>
        <w:spacing w:after="0"/>
        <w:rPr>
          <w:rFonts w:ascii="Times New Roman" w:hAnsi="Times New Roman" w:cs="Times New Roman"/>
          <w:b/>
          <w:sz w:val="28"/>
          <w:szCs w:val="28"/>
        </w:rPr>
      </w:pPr>
      <w:r w:rsidRPr="00956DD4">
        <w:rPr>
          <w:rFonts w:ascii="Times New Roman" w:hAnsi="Times New Roman" w:cs="Times New Roman"/>
          <w:b/>
          <w:sz w:val="28"/>
          <w:szCs w:val="28"/>
        </w:rPr>
        <w:t>CHƯƠNG TIÊU HÓA</w:t>
      </w:r>
    </w:p>
    <w:p w:rsidR="0045042D" w:rsidRPr="00956DD4" w:rsidRDefault="0045042D" w:rsidP="00956DD4">
      <w:pPr>
        <w:spacing w:after="0"/>
        <w:rPr>
          <w:rFonts w:ascii="Times New Roman" w:hAnsi="Times New Roman" w:cs="Times New Roman"/>
          <w:b/>
          <w:sz w:val="28"/>
          <w:szCs w:val="28"/>
        </w:rPr>
      </w:pPr>
      <w:r w:rsidRPr="00956DD4">
        <w:rPr>
          <w:rFonts w:ascii="Times New Roman" w:hAnsi="Times New Roman" w:cs="Times New Roman"/>
          <w:b/>
          <w:sz w:val="28"/>
          <w:szCs w:val="28"/>
        </w:rPr>
        <w:t>28. Thành phần của mỡ máu gây viêm tụy cấp:</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A. Triglycerid???</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HDL-Cholesterol</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LDL-Cholesterol</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D. Cholesterol</w:t>
      </w:r>
    </w:p>
    <w:p w:rsidR="0045042D" w:rsidRPr="00956DD4" w:rsidRDefault="0045042D" w:rsidP="00956DD4">
      <w:pPr>
        <w:spacing w:after="0"/>
        <w:rPr>
          <w:rFonts w:ascii="Times New Roman" w:hAnsi="Times New Roman" w:cs="Times New Roman"/>
          <w:b/>
          <w:sz w:val="28"/>
          <w:szCs w:val="28"/>
        </w:rPr>
      </w:pPr>
      <w:r w:rsidRPr="00956DD4">
        <w:rPr>
          <w:rFonts w:ascii="Times New Roman" w:hAnsi="Times New Roman" w:cs="Times New Roman"/>
          <w:b/>
          <w:sz w:val="28"/>
          <w:szCs w:val="28"/>
        </w:rPr>
        <w:t>29. Điều trị bệnh Crohn phụ thuộc vào yếu tố nào nhất: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Vị trí tổn thương</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B. Mức độ nặng của bệnh</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Mức độ thiếu máu</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Tuổi</w:t>
      </w:r>
    </w:p>
    <w:p w:rsidR="0045042D" w:rsidRPr="00956DD4" w:rsidRDefault="0045042D" w:rsidP="00956DD4">
      <w:pPr>
        <w:tabs>
          <w:tab w:val="left" w:pos="885"/>
        </w:tabs>
        <w:spacing w:after="0"/>
        <w:rPr>
          <w:rFonts w:ascii="Times New Roman" w:hAnsi="Times New Roman" w:cs="Times New Roman"/>
          <w:sz w:val="28"/>
          <w:szCs w:val="28"/>
        </w:rPr>
      </w:pPr>
      <w:r w:rsidRPr="00956DD4">
        <w:rPr>
          <w:rFonts w:ascii="Times New Roman" w:hAnsi="Times New Roman" w:cs="Times New Roman"/>
          <w:b/>
          <w:sz w:val="28"/>
          <w:szCs w:val="28"/>
        </w:rPr>
        <w:t xml:space="preserve">30. Triệu chứng lâm sàng không phù hợp với bệnh nhân có hội chứng ruột kích thích: </w:t>
      </w:r>
      <w:r w:rsidRPr="00956DD4">
        <w:rPr>
          <w:rFonts w:ascii="Times New Roman" w:hAnsi="Times New Roman" w:cs="Times New Roman"/>
          <w:sz w:val="28"/>
          <w:szCs w:val="28"/>
        </w:rPr>
        <w:t>tr 97/T2</w:t>
      </w:r>
    </w:p>
    <w:p w:rsidR="0045042D" w:rsidRPr="00956DD4" w:rsidRDefault="0045042D" w:rsidP="00956DD4">
      <w:pPr>
        <w:tabs>
          <w:tab w:val="left" w:pos="885"/>
        </w:tabs>
        <w:spacing w:after="0"/>
        <w:rPr>
          <w:rFonts w:ascii="Times New Roman" w:hAnsi="Times New Roman" w:cs="Times New Roman"/>
          <w:sz w:val="28"/>
          <w:szCs w:val="28"/>
        </w:rPr>
      </w:pPr>
      <w:r w:rsidRPr="00956DD4">
        <w:rPr>
          <w:rFonts w:ascii="Times New Roman" w:hAnsi="Times New Roman" w:cs="Times New Roman"/>
          <w:sz w:val="28"/>
          <w:szCs w:val="28"/>
        </w:rPr>
        <w:t>A. Ỉa chảy</w:t>
      </w:r>
    </w:p>
    <w:p w:rsidR="0045042D" w:rsidRPr="00956DD4" w:rsidRDefault="0045042D" w:rsidP="00956DD4">
      <w:pPr>
        <w:tabs>
          <w:tab w:val="left" w:pos="885"/>
        </w:tabs>
        <w:spacing w:after="0"/>
        <w:rPr>
          <w:rFonts w:ascii="Times New Roman" w:hAnsi="Times New Roman" w:cs="Times New Roman"/>
          <w:sz w:val="28"/>
          <w:szCs w:val="28"/>
        </w:rPr>
      </w:pPr>
      <w:r w:rsidRPr="00956DD4">
        <w:rPr>
          <w:rFonts w:ascii="Times New Roman" w:hAnsi="Times New Roman" w:cs="Times New Roman"/>
          <w:sz w:val="28"/>
          <w:szCs w:val="28"/>
        </w:rPr>
        <w:t>B. Táo bón</w:t>
      </w:r>
    </w:p>
    <w:p w:rsidR="0045042D" w:rsidRPr="00956DD4" w:rsidRDefault="0045042D" w:rsidP="00956DD4">
      <w:pPr>
        <w:tabs>
          <w:tab w:val="left" w:pos="885"/>
        </w:tabs>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C. Thay đổi toàn trạng</w:t>
      </w:r>
    </w:p>
    <w:p w:rsidR="0045042D" w:rsidRPr="00956DD4" w:rsidRDefault="0045042D" w:rsidP="00956DD4">
      <w:pPr>
        <w:tabs>
          <w:tab w:val="left" w:pos="885"/>
        </w:tabs>
        <w:spacing w:after="0"/>
        <w:rPr>
          <w:rFonts w:ascii="Times New Roman" w:hAnsi="Times New Roman" w:cs="Times New Roman"/>
          <w:sz w:val="28"/>
          <w:szCs w:val="28"/>
        </w:rPr>
      </w:pPr>
      <w:r w:rsidRPr="00956DD4">
        <w:rPr>
          <w:rFonts w:ascii="Times New Roman" w:hAnsi="Times New Roman" w:cs="Times New Roman"/>
          <w:sz w:val="28"/>
          <w:szCs w:val="28"/>
        </w:rPr>
        <w:t>D.Đau dọc khung đại tràng</w:t>
      </w:r>
    </w:p>
    <w:p w:rsidR="0045042D" w:rsidRPr="00956DD4" w:rsidRDefault="0045042D" w:rsidP="00956DD4">
      <w:pPr>
        <w:tabs>
          <w:tab w:val="left" w:pos="885"/>
        </w:tabs>
        <w:spacing w:after="0"/>
        <w:rPr>
          <w:rFonts w:ascii="Times New Roman" w:hAnsi="Times New Roman" w:cs="Times New Roman"/>
          <w:b/>
          <w:sz w:val="28"/>
          <w:szCs w:val="28"/>
        </w:rPr>
      </w:pPr>
      <w:r w:rsidRPr="00956DD4">
        <w:rPr>
          <w:rFonts w:ascii="Times New Roman" w:hAnsi="Times New Roman" w:cs="Times New Roman"/>
          <w:b/>
          <w:sz w:val="28"/>
          <w:szCs w:val="28"/>
        </w:rPr>
        <w:t>31. Chụp khung đại tràng có uống thuốc cản quang đối với bệnh nhân có hội chứng ruột kích thích có thể thấy:</w:t>
      </w:r>
    </w:p>
    <w:p w:rsidR="0045042D" w:rsidRPr="00956DD4" w:rsidRDefault="0045042D" w:rsidP="00956DD4">
      <w:pPr>
        <w:tabs>
          <w:tab w:val="left" w:pos="885"/>
        </w:tabs>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A. Đại tràng co thắt ???</w:t>
      </w:r>
    </w:p>
    <w:p w:rsidR="0045042D" w:rsidRPr="00956DD4" w:rsidRDefault="0045042D" w:rsidP="00956DD4">
      <w:pPr>
        <w:tabs>
          <w:tab w:val="left" w:pos="885"/>
        </w:tabs>
        <w:spacing w:after="0"/>
        <w:rPr>
          <w:rFonts w:ascii="Times New Roman" w:hAnsi="Times New Roman" w:cs="Times New Roman"/>
          <w:sz w:val="28"/>
          <w:szCs w:val="28"/>
        </w:rPr>
      </w:pPr>
      <w:r w:rsidRPr="00956DD4">
        <w:rPr>
          <w:rFonts w:ascii="Times New Roman" w:hAnsi="Times New Roman" w:cs="Times New Roman"/>
          <w:sz w:val="28"/>
          <w:szCs w:val="28"/>
        </w:rPr>
        <w:t>B. HÌnh khuyết</w:t>
      </w:r>
    </w:p>
    <w:p w:rsidR="0045042D" w:rsidRPr="00956DD4" w:rsidRDefault="0045042D" w:rsidP="00956DD4">
      <w:pPr>
        <w:tabs>
          <w:tab w:val="left" w:pos="885"/>
        </w:tabs>
        <w:spacing w:after="0"/>
        <w:rPr>
          <w:rFonts w:ascii="Times New Roman" w:hAnsi="Times New Roman" w:cs="Times New Roman"/>
          <w:sz w:val="28"/>
          <w:szCs w:val="28"/>
        </w:rPr>
      </w:pPr>
      <w:r w:rsidRPr="00956DD4">
        <w:rPr>
          <w:rFonts w:ascii="Times New Roman" w:hAnsi="Times New Roman" w:cs="Times New Roman"/>
          <w:sz w:val="28"/>
          <w:szCs w:val="28"/>
        </w:rPr>
        <w:t>C. Hình lõi táo</w:t>
      </w:r>
    </w:p>
    <w:p w:rsidR="0045042D" w:rsidRPr="00956DD4" w:rsidRDefault="0045042D" w:rsidP="00956DD4">
      <w:pPr>
        <w:tabs>
          <w:tab w:val="left" w:pos="885"/>
        </w:tabs>
        <w:spacing w:after="0"/>
        <w:rPr>
          <w:rFonts w:ascii="Times New Roman" w:hAnsi="Times New Roman" w:cs="Times New Roman"/>
          <w:sz w:val="28"/>
          <w:szCs w:val="28"/>
        </w:rPr>
      </w:pPr>
      <w:r w:rsidRPr="00956DD4">
        <w:rPr>
          <w:rFonts w:ascii="Times New Roman" w:hAnsi="Times New Roman" w:cs="Times New Roman"/>
          <w:sz w:val="28"/>
          <w:szCs w:val="28"/>
        </w:rPr>
        <w:t>D. Hình ảnh cắt cụt</w:t>
      </w:r>
    </w:p>
    <w:p w:rsidR="0045042D" w:rsidRPr="00956DD4" w:rsidRDefault="0045042D" w:rsidP="00956DD4">
      <w:pPr>
        <w:tabs>
          <w:tab w:val="left" w:pos="885"/>
        </w:tabs>
        <w:spacing w:after="0"/>
        <w:rPr>
          <w:rFonts w:ascii="Times New Roman" w:hAnsi="Times New Roman" w:cs="Times New Roman"/>
          <w:sz w:val="28"/>
          <w:szCs w:val="28"/>
        </w:rPr>
      </w:pPr>
      <w:r w:rsidRPr="00956DD4">
        <w:rPr>
          <w:rFonts w:ascii="Times New Roman" w:hAnsi="Times New Roman" w:cs="Times New Roman"/>
          <w:b/>
          <w:sz w:val="28"/>
          <w:szCs w:val="28"/>
        </w:rPr>
        <w:t>CHƯƠNG MÁU</w:t>
      </w:r>
      <w:r w:rsidRPr="00956DD4">
        <w:rPr>
          <w:rFonts w:ascii="Times New Roman" w:hAnsi="Times New Roman" w:cs="Times New Roman"/>
          <w:b/>
          <w:sz w:val="28"/>
          <w:szCs w:val="28"/>
        </w:rPr>
        <w:br/>
        <w:t xml:space="preserve">32. Rối loạn đông máu gặp nhiếu nhất ở Leucemie cấp thể: </w:t>
      </w:r>
      <w:r w:rsidRPr="00956DD4">
        <w:rPr>
          <w:rFonts w:ascii="Times New Roman" w:hAnsi="Times New Roman" w:cs="Times New Roman"/>
          <w:sz w:val="28"/>
          <w:szCs w:val="28"/>
        </w:rPr>
        <w:t>tr 445/T2</w:t>
      </w:r>
    </w:p>
    <w:p w:rsidR="0045042D" w:rsidRPr="00956DD4" w:rsidRDefault="0045042D" w:rsidP="00956DD4">
      <w:pPr>
        <w:tabs>
          <w:tab w:val="left" w:pos="885"/>
        </w:tabs>
        <w:spacing w:after="0"/>
        <w:rPr>
          <w:rFonts w:ascii="Times New Roman" w:hAnsi="Times New Roman" w:cs="Times New Roman"/>
          <w:sz w:val="28"/>
          <w:szCs w:val="28"/>
        </w:rPr>
      </w:pPr>
      <w:r w:rsidRPr="00956DD4">
        <w:rPr>
          <w:rFonts w:ascii="Times New Roman" w:hAnsi="Times New Roman" w:cs="Times New Roman"/>
          <w:sz w:val="28"/>
          <w:szCs w:val="28"/>
        </w:rPr>
        <w:t>A.Leucemie cấp dòng hồng cầu</w:t>
      </w:r>
    </w:p>
    <w:p w:rsidR="0045042D" w:rsidRPr="00956DD4" w:rsidRDefault="0045042D" w:rsidP="00956DD4">
      <w:pPr>
        <w:tabs>
          <w:tab w:val="left" w:pos="885"/>
        </w:tabs>
        <w:spacing w:after="0"/>
        <w:rPr>
          <w:rFonts w:ascii="Times New Roman" w:hAnsi="Times New Roman" w:cs="Times New Roman"/>
          <w:sz w:val="28"/>
          <w:szCs w:val="28"/>
        </w:rPr>
      </w:pPr>
      <w:r w:rsidRPr="00956DD4">
        <w:rPr>
          <w:rFonts w:ascii="Times New Roman" w:hAnsi="Times New Roman" w:cs="Times New Roman"/>
          <w:sz w:val="28"/>
          <w:szCs w:val="28"/>
        </w:rPr>
        <w:t>B.Leucemie cấp dòng lympho</w:t>
      </w:r>
    </w:p>
    <w:p w:rsidR="0045042D" w:rsidRPr="00956DD4" w:rsidRDefault="0045042D" w:rsidP="00956DD4">
      <w:pPr>
        <w:tabs>
          <w:tab w:val="left" w:pos="885"/>
        </w:tabs>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C.Leucemie cấp tiền tủy bảo (thể M3)</w:t>
      </w:r>
    </w:p>
    <w:p w:rsidR="0045042D" w:rsidRPr="00956DD4" w:rsidRDefault="0045042D" w:rsidP="00956DD4">
      <w:pPr>
        <w:tabs>
          <w:tab w:val="left" w:pos="885"/>
        </w:tabs>
        <w:spacing w:after="0"/>
        <w:rPr>
          <w:rFonts w:ascii="Times New Roman" w:hAnsi="Times New Roman" w:cs="Times New Roman"/>
          <w:sz w:val="28"/>
          <w:szCs w:val="28"/>
        </w:rPr>
      </w:pPr>
      <w:r w:rsidRPr="00956DD4">
        <w:rPr>
          <w:rFonts w:ascii="Times New Roman" w:hAnsi="Times New Roman" w:cs="Times New Roman"/>
          <w:sz w:val="28"/>
          <w:szCs w:val="28"/>
        </w:rPr>
        <w:t>D. Leucemie cấp dòng tủy- mono</w:t>
      </w:r>
    </w:p>
    <w:p w:rsidR="0045042D" w:rsidRPr="00956DD4" w:rsidRDefault="0045042D" w:rsidP="00956DD4">
      <w:pPr>
        <w:tabs>
          <w:tab w:val="left" w:pos="885"/>
        </w:tabs>
        <w:spacing w:after="0"/>
        <w:rPr>
          <w:rFonts w:ascii="Times New Roman" w:hAnsi="Times New Roman" w:cs="Times New Roman"/>
          <w:b/>
          <w:sz w:val="28"/>
          <w:szCs w:val="28"/>
        </w:rPr>
      </w:pPr>
    </w:p>
    <w:p w:rsidR="0045042D" w:rsidRPr="00956DD4" w:rsidRDefault="0045042D" w:rsidP="00956DD4">
      <w:pPr>
        <w:tabs>
          <w:tab w:val="left" w:pos="885"/>
        </w:tabs>
        <w:spacing w:after="0"/>
        <w:rPr>
          <w:rFonts w:ascii="Times New Roman" w:hAnsi="Times New Roman" w:cs="Times New Roman"/>
          <w:b/>
          <w:sz w:val="28"/>
          <w:szCs w:val="28"/>
        </w:rPr>
      </w:pPr>
      <w:r w:rsidRPr="00956DD4">
        <w:rPr>
          <w:rFonts w:ascii="Times New Roman" w:hAnsi="Times New Roman" w:cs="Times New Roman"/>
          <w:b/>
          <w:sz w:val="28"/>
          <w:szCs w:val="28"/>
        </w:rPr>
        <w:t>33. Tỷ lệ thường gặp của Leucemia kinh dòng bạch cầu hạt là:</w:t>
      </w:r>
    </w:p>
    <w:p w:rsidR="0045042D" w:rsidRPr="00956DD4" w:rsidRDefault="0045042D" w:rsidP="00956DD4">
      <w:pPr>
        <w:tabs>
          <w:tab w:val="left" w:pos="885"/>
        </w:tabs>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A. Chiếm khoảng 20% các bệnh LMX</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Chiếm khoảng 5% các bệnh LXM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Chiếm khoảng 50% các bệnh LMX</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Chiếm khoảng 80% các bệnh LXM</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Gặp từ 20-25% các bệnh LXM, 5% tổng các bệnh tạo máu. Tr 453/T2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 xml:space="preserve">34. Các triệu chứng lâm sàng thường gặp của bệnh nhân u lympho ác tính bao gồm: </w:t>
      </w:r>
      <w:r w:rsidRPr="00956DD4">
        <w:rPr>
          <w:rFonts w:ascii="Times New Roman" w:hAnsi="Times New Roman" w:cs="Times New Roman"/>
          <w:sz w:val="28"/>
          <w:szCs w:val="28"/>
        </w:rPr>
        <w:t>tr 472/T2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Thiếu máu, sốt, hạch to</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Thiếu máu, sốt, xuất huyết dưới da</w:t>
      </w:r>
    </w:p>
    <w:p w:rsidR="0045042D" w:rsidRPr="00956DD4" w:rsidRDefault="0045042D" w:rsidP="00956DD4">
      <w:pPr>
        <w:spacing w:after="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C. Hạch to 1 hoặc nhiều vị tri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Thiếu máu, hạch to, gan lách to</w:t>
      </w:r>
    </w:p>
    <w:p w:rsidR="0045042D" w:rsidRPr="00956DD4" w:rsidRDefault="00956DD4" w:rsidP="00956DD4">
      <w:pPr>
        <w:spacing w:after="0"/>
        <w:rPr>
          <w:rFonts w:ascii="Times New Roman" w:hAnsi="Times New Roman" w:cs="Times New Roman"/>
          <w:b/>
          <w:color w:val="FF0000"/>
          <w:sz w:val="28"/>
          <w:szCs w:val="28"/>
          <w:u w:val="single"/>
        </w:rPr>
      </w:pPr>
      <w:r w:rsidRPr="00956DD4">
        <w:rPr>
          <w:rFonts w:ascii="Times New Roman" w:hAnsi="Times New Roman" w:cs="Times New Roman"/>
          <w:b/>
          <w:color w:val="FF0000"/>
          <w:sz w:val="28"/>
          <w:szCs w:val="28"/>
          <w:u w:val="single"/>
        </w:rPr>
        <w:lastRenderedPageBreak/>
        <w:t>TRANG 33-40</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 xml:space="preserve">Câu 85: </w:t>
      </w:r>
      <w:r w:rsidRPr="00956DD4">
        <w:rPr>
          <w:rFonts w:ascii="Times New Roman" w:hAnsi="Times New Roman" w:cs="Times New Roman"/>
          <w:sz w:val="28"/>
          <w:szCs w:val="28"/>
        </w:rPr>
        <w:t>Phân loại mức độ nặng copd theo GOLD 2011. Bệnh nhân thuộc nhóm D nguy cơ cao, nhiều triệu chứng là:</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Mức độ tắc nghẽn đường thở nặng, rất nặng và hoặc có 0-1 đợt cấp trong vòng 12 tháng và khó thở từ giai đoạn 2 trở lên (theo phân loại MRC) hoặc điểm CAT &lt; 10</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Mức độ tắc nghẽn đường thở nặng, rất nặng và hoặc có  đợt cấp trong vòng 12 tháng và khó thở từ giai đoạn (theo phân loại MRC) hoặc điểm CAT &lt; 10</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C. Mức độ tắc nghẽn đường thở nặng, rất nặng và hoặc có &gt;2 đợt cấp trong vòng 12 tháng và khó thở từ giai đoạn 2 trở lên (theo phân loại MRC) hoặc điểm CAT &gt;= 10</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Mức độ tắc nghẽn đường thở nặng, rất nặng và hoặc có 0-1 đợt cấp trong vòng 12 tháng và khó thở từ giai đoạn 0 hoặc 1 (theo phân loại MRC) hoặc điểm CAT &lt; 10</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Chọn C, (trang 49-50, bài COPD, tập 1), nhóm D là nhóm nặng nhất, nguy cơ cao, nhiều triệu chứng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Ý A nhóm B,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ý B và ý D nhóm 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 xml:space="preserve">Câu 86: </w:t>
      </w:r>
      <w:r w:rsidRPr="00956DD4">
        <w:rPr>
          <w:rFonts w:ascii="Times New Roman" w:hAnsi="Times New Roman" w:cs="Times New Roman"/>
          <w:sz w:val="28"/>
          <w:szCs w:val="28"/>
        </w:rPr>
        <w:t>bệnh suy thượng thận mạn tính có đặc điểm sau:</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có thể gặp trong hội chứng suy giảm miễn dịch mắc phải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B. hay gặp do nguyên nhân tự miễn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hay gặp ở nam giới tuổi trung niên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do giảm bài tiết glucocorticoid hoặc mineralcorticoid</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Chọn B (trang 368, bài suy thượng thận mạn tính, tập 2), từ sau năm 1950, nguyên nhân chủ yếu là bệnh tự miễn (80%)</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Ý A đúng ?;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ý C hay gặp ở </w:t>
      </w:r>
      <w:r w:rsidRPr="00956DD4">
        <w:rPr>
          <w:rFonts w:ascii="Times New Roman" w:hAnsi="Times New Roman" w:cs="Times New Roman"/>
          <w:sz w:val="28"/>
          <w:szCs w:val="28"/>
          <w:u w:val="single"/>
        </w:rPr>
        <w:t>nữ</w:t>
      </w:r>
      <w:r w:rsidRPr="00956DD4">
        <w:rPr>
          <w:rFonts w:ascii="Times New Roman" w:hAnsi="Times New Roman" w:cs="Times New Roman"/>
          <w:sz w:val="28"/>
          <w:szCs w:val="28"/>
        </w:rPr>
        <w:t xml:space="preserve"> tuổi trung niên;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ý D suy thượng thận mạn </w:t>
      </w:r>
      <w:r w:rsidRPr="00956DD4">
        <w:rPr>
          <w:rFonts w:ascii="Times New Roman" w:hAnsi="Times New Roman" w:cs="Times New Roman"/>
          <w:sz w:val="28"/>
          <w:szCs w:val="28"/>
          <w:u w:val="single"/>
        </w:rPr>
        <w:t>dẫn đến</w:t>
      </w:r>
      <w:r w:rsidRPr="00956DD4">
        <w:rPr>
          <w:rFonts w:ascii="Times New Roman" w:hAnsi="Times New Roman" w:cs="Times New Roman"/>
          <w:sz w:val="28"/>
          <w:szCs w:val="28"/>
        </w:rPr>
        <w:t xml:space="preserve"> (không phải là nguyên nhân) tình trạng giảm bài tiết glucocorticoid và mineralcorticoid.</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 xml:space="preserve">Câu 87: </w:t>
      </w:r>
      <w:r w:rsidRPr="00956DD4">
        <w:rPr>
          <w:rFonts w:ascii="Times New Roman" w:hAnsi="Times New Roman" w:cs="Times New Roman"/>
          <w:sz w:val="28"/>
          <w:szCs w:val="28"/>
        </w:rPr>
        <w:t>bệnh nhân nữ 28 tuổi, bị viêm gan A cấp sau khi đi du lịch ấn độ. Bệnh nhân không có tiền sử gì về bệnh gan trước đó, chỉ sử dụng thuốc tránh thai và acid folic. Các triệu chứng bệnh giảm dần, bệnh nhân cảm thấy bình thường và xét nghiệm chức năng gan trờ về bình thường, tuy nhiên, 3 tháng sau bệnh nhân cảm thấy mệt mỏi, buồn nôn. Xét nghiệm máu thấy bất thường: ALT 235 U/L, AST 210 U/L, phosphatase kiềm 128 U/L (bt là 115 U/L), bilirubin 1,4 mg/dl (bt 1,3 mg/dl). Chẩn đoán nào được cho là thích hợp nhất: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Viêm gan E.</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B. Viêm gan A tái phát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Viêm gan tự miễn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Bệnh gan do thuốc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 xml:space="preserve">Câu 88: </w:t>
      </w:r>
      <w:r w:rsidRPr="00956DD4">
        <w:rPr>
          <w:rFonts w:ascii="Times New Roman" w:hAnsi="Times New Roman" w:cs="Times New Roman"/>
          <w:sz w:val="28"/>
          <w:szCs w:val="28"/>
        </w:rPr>
        <w:t>chế độ ăn để điều trị suy thận mạn dựa trên nguyên tắc: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giàu năng lượng, giàu đạm, hạn chế muối nước, ít calci, nhiều phosphat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giàu năng lượng, đủ đạm, đủ vitamin và yếu tố vi lượng, hạn chế muối nước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C. giàu năng lượng, giảm đạm, đủ vitamin và yếu tố vi lượng, đảm bảo cân bằng muối nước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đủ năng lượng, giảm đạm, ít vitamin và yếu tố vi lượng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Ý C  (trang 464, bài bệnh thận mạn tính và suy thận giai đoạn cuối, tập 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Giàu năng lượng, giảm đạm để tránh tăng ure huyết, bổ sung calci, ít phosphat tránh cường cận giáp</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 xml:space="preserve">Câu 89: </w:t>
      </w:r>
      <w:r w:rsidRPr="00956DD4">
        <w:rPr>
          <w:rFonts w:ascii="Times New Roman" w:hAnsi="Times New Roman" w:cs="Times New Roman"/>
          <w:sz w:val="28"/>
          <w:szCs w:val="28"/>
        </w:rPr>
        <w:t>tư thế của bệnh nhân khi rửa dạ dày</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Nằm ngửa ưỡn cổ</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Nằm nghiêng sang phải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C. nằm nghiêng sang trái, đầu thấp</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nằm thẳng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Ý C (trang 533, bài nguyên tắc xử trí ngộ độc cấp, tập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Tư thế trendelenburg, tránh trào ngược vào đường thở</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 xml:space="preserve">Câu 90: </w:t>
      </w:r>
      <w:r w:rsidRPr="00956DD4">
        <w:rPr>
          <w:rFonts w:ascii="Times New Roman" w:hAnsi="Times New Roman" w:cs="Times New Roman"/>
          <w:sz w:val="28"/>
          <w:szCs w:val="28"/>
        </w:rPr>
        <w:t>triệu chứng tim mạch của suy tuyến thượng thận mạn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mạch nảy mạnh</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B. hạ huyết áp tư thế</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tim to hơn bình thường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giảm nhịp tim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Ý B (trang 370, suy thượng thận cấp, tập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 xml:space="preserve">Câu 91: </w:t>
      </w:r>
      <w:r w:rsidRPr="00956DD4">
        <w:rPr>
          <w:rFonts w:ascii="Times New Roman" w:hAnsi="Times New Roman" w:cs="Times New Roman"/>
          <w:sz w:val="28"/>
          <w:szCs w:val="28"/>
        </w:rPr>
        <w:t>bệnh nhân nam 56 tuổi, tiền sử hút thuốc lá 40 bao năm, đi khám sức khỏe định kì, phát hiện khối u thùy trên phổi phải kích thước 3x4 cm trên phim CT lồng ngực, sinh thiết xuyên thành ngực cho kết quả K biểu mô vảy, hình ảnh soi phế quản bình thường, không có hạch vùng trên phim CT lồng ngực, không có hạch ngoại vi, không có di căn xa. Bệnh nhân này được xếp loại TNM nào?</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T2N1M0</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T3N0M0</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T1N0M0</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D. T2N0M0</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Ý D (trang 134, ung thư phổi, tập 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 xml:space="preserve">Câu 92: </w:t>
      </w:r>
      <w:r w:rsidRPr="00956DD4">
        <w:rPr>
          <w:rFonts w:ascii="Times New Roman" w:hAnsi="Times New Roman" w:cs="Times New Roman"/>
          <w:sz w:val="28"/>
          <w:szCs w:val="28"/>
        </w:rPr>
        <w:t>khu vực nào trong cơ thể chứa thể tích nước lớn nhất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A. khu vực ngoài tế bào</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trong lòng mạch</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C. khu vực trong tế bào</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khoảng kẽ</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Ý C, khu vực nội bào khoảng 2/3 tổng thể tích nước cơ thể (trang 569, bài rối loạn nước và natri, tập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 xml:space="preserve">Câu 93: </w:t>
      </w:r>
      <w:r w:rsidRPr="00956DD4">
        <w:rPr>
          <w:rFonts w:ascii="Times New Roman" w:hAnsi="Times New Roman" w:cs="Times New Roman"/>
          <w:sz w:val="28"/>
          <w:szCs w:val="28"/>
        </w:rPr>
        <w:t>phương pháp điều trị nội khoa viêm màng ngoài tim lành tính do virus</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điều trị bằng kháng sinh penicilin 7-10 ngày</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điều trị bằng thuốc chống đông tiêm dưới da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điều trị corticoid liều 1mg/kg/ngày</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D. điều trị bằng aspirin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Ý D, trang 280, bài viêm màng ngoài tim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Ý B, viêm màng ngoài tim không dùng chống đông vì nguy cơ tràn máu màng ngoài tim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Ý A, do virus nên không dùng kháng sinh</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Ý C, không dùng corticoid gây suy giảm miễn dịch; dùng NSAID</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 xml:space="preserve">Câu 94: </w:t>
      </w:r>
      <w:r w:rsidRPr="00956DD4">
        <w:rPr>
          <w:rFonts w:ascii="Times New Roman" w:hAnsi="Times New Roman" w:cs="Times New Roman"/>
          <w:sz w:val="28"/>
          <w:szCs w:val="28"/>
        </w:rPr>
        <w:t>thái độ xử trí ngộ độc cấp</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A. ổn định chức năng sống là biện pháp đầu tiên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dùng than hoạt cho mọi trường hợp</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loại bỏ chất độc là biện pháp đầu tiên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không có câu nào đúng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Ý A (trang 530, bài nguyên tắc xử trí ngộ độc cấp)</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Ý B, than hoạt chỉ dùng với chất độc hấp thu đường tiêu hóa và sớm trước 6 giờ.</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Ý C, nếu có triệu chứng lâm sàng cần hồi sức trước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Câu 95:</w:t>
      </w:r>
      <w:r w:rsidRPr="00956DD4">
        <w:rPr>
          <w:rFonts w:ascii="Times New Roman" w:hAnsi="Times New Roman" w:cs="Times New Roman"/>
          <w:sz w:val="28"/>
          <w:szCs w:val="28"/>
        </w:rPr>
        <w:t xml:space="preserve"> đau cột sống thắt lưng cấp tính do nguyên nhân cơ học có đặc điểm: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đau kèm theo sốt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B. đau kịch phát cstl, sự khởi phát đột ngột kèm theo cảm giác cứng cột sống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bệnh nhân gầy sút cân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bệnh diễn biến dưới 3 tháng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Ý B, trang 264, bài đau vùng thắt lưng và đau thần kinh hông to do thoát vị đĩa đệm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Ý A, nghĩ đến đau cstl triệu chứng do nhiễm khuẩn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Ý C, nghĩ đến đau cstl triệu chứng do bệnh mạn tính</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Ý D, đau cstl cơ học cấp tính &lt;4 tuần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Câu 96:</w:t>
      </w:r>
      <w:r w:rsidRPr="00956DD4">
        <w:rPr>
          <w:rFonts w:ascii="Times New Roman" w:hAnsi="Times New Roman" w:cs="Times New Roman"/>
          <w:sz w:val="28"/>
          <w:szCs w:val="28"/>
        </w:rPr>
        <w:t xml:space="preserve"> các giai đoạn của apxe phổi gồm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A. giai đoạn viêm, ộc mủ, hình thành hang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giai đoạn ủ bệnh, toàn phát, lui bệnh</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C. giai đoạn viêm, thành hang, ộc mủ</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giai đoạn ủ bệnh, thành hang, ộc mủ</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Ý A, trang 32, áp xe phổi, tập 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Câu 97:</w:t>
      </w:r>
      <w:r w:rsidRPr="00956DD4">
        <w:rPr>
          <w:rFonts w:ascii="Times New Roman" w:hAnsi="Times New Roman" w:cs="Times New Roman"/>
          <w:sz w:val="28"/>
          <w:szCs w:val="28"/>
        </w:rPr>
        <w:t xml:space="preserve"> điều trị tăng kali máu 7 mEq/l có suy thận cấp vô niệu, KHÔNG nên cho thuốc nào điều trị cấp cứu</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A. truyền tĩnh mạch NaHCO3 0,14% 500 ml</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thụt giữ nhựa trao đổi ion kayexalat (resonium) uống 15-30g với 50 g sorbitol</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cho lợi tiểu furosemid 40-60 gam tiêm tĩnh mạch</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truyền tĩnh mạch 10 đơn vị insulin nhanh trong 125ml glucose 20 % trong 30 phút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Ý A, (trang 578, rối loạn kali máu) NaHCO3 hiệu quả kém, chủ yếu trong tăng kali máu kèm toan chuyển hóa, NaHCO3 không thải kali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Câu 98:</w:t>
      </w:r>
      <w:r w:rsidRPr="00956DD4">
        <w:rPr>
          <w:rFonts w:ascii="Times New Roman" w:hAnsi="Times New Roman" w:cs="Times New Roman"/>
          <w:sz w:val="28"/>
          <w:szCs w:val="28"/>
        </w:rPr>
        <w:t xml:space="preserve"> Các loại thuốc sau có tác dụng hạ kali máu trừ</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Natribicarbonat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glucose ưu trương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kayexalat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D. lợi tiểu kháng aldosterol</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Ý D, gây giữ kali, (trang 578, rối loạn kali máu)</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Câu 99:</w:t>
      </w:r>
      <w:r w:rsidRPr="00956DD4">
        <w:rPr>
          <w:rFonts w:ascii="Times New Roman" w:hAnsi="Times New Roman" w:cs="Times New Roman"/>
          <w:sz w:val="28"/>
          <w:szCs w:val="28"/>
        </w:rPr>
        <w:t xml:space="preserve"> tăng áp lực động mạch phổi khi: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A. ALĐM phổi &gt; 20 mmHg lúc nằm nghỉ</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ALĐM phổi &gt; 25 mmHg lúc nằm nghỉ</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ALĐM phổi &gt; 30 mmHg lúc nằm nghỉ</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ALĐM phổi &gt; 15 mmHg lúc nằm nghỉ</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Ý A, Trang 83. Tâm phế mạn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ALDMP Trung bình lúc nghỉ ở người dưới 50 tuổi là &lt;15 mmHg, tăng 0,1 mmHg mỗi năm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Gọi là tăng khi &gt;20 mmHg lúc nằm nghỉ, &gt;30 khi gắng sức (ở người dưới 50 tuổi)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Câu 100:</w:t>
      </w:r>
      <w:r w:rsidRPr="00956DD4">
        <w:rPr>
          <w:rFonts w:ascii="Times New Roman" w:hAnsi="Times New Roman" w:cs="Times New Roman"/>
          <w:sz w:val="28"/>
          <w:szCs w:val="28"/>
        </w:rPr>
        <w:t xml:space="preserve"> đặc điểm của ran ẩm, nổ trong giãn phế quản là:</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lúc có lúc không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B. cố định ở một vùng và không mất đi sau điều trị</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không có tính chất cố định tại một vùng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mất hẳn sau điều trị</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Đáp án: ý B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 tác dụng của metformin, liều dùng, biến chứng (trang 348, bài đái tháo đường, tập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2. dùng PAM điều trị ngộ độc phospho hữu cơ (trang 546, bài một số ngộ độc cấp thường gặp, tập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3. tổn thương loét áp tơ trong bệnh crohn gặp khi nào (là triệu chứng khởi đầu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4. tổn thương trong bệnh crohn gặp ở vị trí nào (toàn bộ niêm mạc đường tiêu hóa từ miệng đến hậu môn, không liên tục, thườn</w:t>
      </w:r>
      <w:r w:rsidR="004D354A">
        <w:rPr>
          <w:rFonts w:ascii="Times New Roman" w:hAnsi="Times New Roman" w:cs="Times New Roman"/>
          <w:sz w:val="28"/>
          <w:szCs w:val="28"/>
        </w:rPr>
        <w:softHyphen/>
      </w:r>
      <w:r w:rsidRPr="00956DD4">
        <w:rPr>
          <w:rFonts w:ascii="Times New Roman" w:hAnsi="Times New Roman" w:cs="Times New Roman"/>
          <w:sz w:val="28"/>
          <w:szCs w:val="28"/>
        </w:rPr>
        <w:t>g gặp hồi tràng và đại tràng, hiếm gặp ở trực tràng)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5. hình ảnh điện tâm đồ điển hình trong tâm phế mạn: p phế chuyển đạo dưới, dày thất phải, block nhánh phải (trang 89,90, bài tâm phế mạn, tập 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6. giãn phế quản lan tỏa là theo phân loại gì: theo vị trí tổn thương (trang 73, bài giãn phế quản, tập 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7. đặc điểm của giãn phế quản thể khô, thể ướt: thể khô không đờm chỉ ho máu, thùy trên; thể ướt nhiều đờm, mủ, thùy dưới (trang 71, bài giãn phế quản, tập 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8. phân loại TNM ung thư phổi, phân loại K biểu mô vảy (trang 134, bài ung thư phổi, tập 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9. tỉ lệ tiêu chảy trong hội chứng ruột kích thích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10. chụp lưu thông ruột nhằm mục đích gì (trùng với chụp transit ruột)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11. triệu chứng của tăng áp động mạch phổi (trang 88, bài tâm phế mạn, tập 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12. điện tâm đồ tăng áp động mạch phổi (trang 89,90, bài tâm phế mạn, tập 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13. điều trị ngoại tâm thu thất: NTTT cơ năng không có điều trị đặc hiệu, NTTT thực tổn đầu tay lidocain (trang 303, bài một số rối loạn nhịp, tập 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14.</w:t>
      </w:r>
      <w:r w:rsidRPr="00956DD4">
        <w:rPr>
          <w:rFonts w:ascii="Times New Roman" w:hAnsi="Times New Roman" w:cs="Times New Roman"/>
          <w:sz w:val="28"/>
          <w:szCs w:val="28"/>
        </w:rPr>
        <w:t xml:space="preserve"> chẩn đoán xác định u lympho dựa vào</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hạch đồ</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B. sinh thiết hạch và tổ chức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C.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D.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dựa vào hạch đồ,  sinh thiết hạch và tổ chức u (chính xác hơn) (trang 481, bài u lympho ác tính, tập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15.</w:t>
      </w:r>
      <w:r w:rsidRPr="00956DD4">
        <w:rPr>
          <w:rFonts w:ascii="Times New Roman" w:hAnsi="Times New Roman" w:cs="Times New Roman"/>
          <w:sz w:val="28"/>
          <w:szCs w:val="28"/>
        </w:rPr>
        <w:t xml:space="preserve"> betablock là thuốc điều trị rối loạn nhịp thuộc nhóm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B.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3</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4</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2 (trang 285, bài điều trị một số rối loạn nhịp, tập 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16.</w:t>
      </w:r>
      <w:r w:rsidRPr="00956DD4">
        <w:rPr>
          <w:rFonts w:ascii="Times New Roman" w:hAnsi="Times New Roman" w:cs="Times New Roman"/>
          <w:sz w:val="28"/>
          <w:szCs w:val="28"/>
        </w:rPr>
        <w:t xml:space="preserve"> nguyên nhân của tâm phế mạn do rối loạn tuần hoàn phổi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A. tăng áp phổi tiên phát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gù vẹo cột sống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C.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D.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A (trang 85, bài tâm phế mạn, tập 1)</w:t>
      </w:r>
    </w:p>
    <w:p w:rsidR="0045042D" w:rsidRPr="00956DD4" w:rsidRDefault="0045042D" w:rsidP="00956DD4">
      <w:pPr>
        <w:spacing w:after="0"/>
        <w:rPr>
          <w:rFonts w:ascii="Times New Roman" w:hAnsi="Times New Roman" w:cs="Times New Roman"/>
          <w:sz w:val="28"/>
          <w:szCs w:val="28"/>
        </w:rPr>
      </w:pP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 các giai đoạn của apxe phổi (trùng)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2.</w:t>
      </w:r>
      <w:r w:rsidRPr="00956DD4">
        <w:rPr>
          <w:rFonts w:ascii="Times New Roman" w:hAnsi="Times New Roman" w:cs="Times New Roman"/>
          <w:sz w:val="28"/>
          <w:szCs w:val="28"/>
        </w:rPr>
        <w:t xml:space="preserve"> pro tiết ra trong lxm kinh</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A. P210</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P230</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C.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D.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A (trang 463, bài lxm kinh dòng bạch cầu hạt, tập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3.</w:t>
      </w:r>
      <w:r w:rsidRPr="00956DD4">
        <w:rPr>
          <w:rFonts w:ascii="Times New Roman" w:hAnsi="Times New Roman" w:cs="Times New Roman"/>
          <w:sz w:val="28"/>
          <w:szCs w:val="28"/>
        </w:rPr>
        <w:t xml:space="preserve"> cách dùng kháng sinh trong apxe phổi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A. dùng ngay sau chẩn đoán xác định và lấy được bệnh phẩm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B.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C.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D.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A (trang 39, bài apxe phổi, tập 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4. dấu hiệu carvalho: để phân biệt âm thổi ở tim trái hay tim phải, cho bn hít sâu để giảm áp lực lồng ngực, tăng máu về tim phải, cuối thì hít vào tiếng thổi ở tim phải nghe rõ hơn (trang 235, bài suy tim, tập 1) . Ngược lại nghiệm pháp valsava, bn nín thở, rặn mạnh, tăng áp lực trong lồng ngực, tiếng thổi ở cả tim trái và phải đều giảm.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5. phân loại về mức độ nặng của copd theo GOLD 2011 thì mức C gồm những gì (trang 51, bài copd, tập 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6. điều trị liệu pháp oxy là gì (trang 93, bài tâm phế mạn, tập 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7.</w:t>
      </w:r>
      <w:r w:rsidRPr="00956DD4">
        <w:rPr>
          <w:rFonts w:ascii="Times New Roman" w:hAnsi="Times New Roman" w:cs="Times New Roman"/>
          <w:sz w:val="28"/>
          <w:szCs w:val="28"/>
        </w:rPr>
        <w:t xml:space="preserve"> triệu chứng nổi bật của giãn phế quản thể ướt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A. đờm nhiều</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ho ra máu</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C.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D.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A (trang 71, bài giãn phế quản, tập 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8.</w:t>
      </w:r>
      <w:r w:rsidRPr="00956DD4">
        <w:rPr>
          <w:rFonts w:ascii="Times New Roman" w:hAnsi="Times New Roman" w:cs="Times New Roman"/>
          <w:sz w:val="28"/>
          <w:szCs w:val="28"/>
        </w:rPr>
        <w:t xml:space="preserve"> triệu chứng nổi bật của giãn phế quản thể khô</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A. ho ra máu</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đờm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C.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D.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A (trang 71, bài giãn phế quản, tập 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9.</w:t>
      </w:r>
      <w:r w:rsidRPr="00956DD4">
        <w:rPr>
          <w:rFonts w:ascii="Times New Roman" w:hAnsi="Times New Roman" w:cs="Times New Roman"/>
          <w:sz w:val="28"/>
          <w:szCs w:val="28"/>
        </w:rPr>
        <w:t xml:space="preserve"> ho ra máu &gt;  200ml/24h là ho ra máu mức độ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A. nặng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rất nặng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C. nhẹ</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vừa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A, từ 200-500 ml/24h là nặng (trang 81, bài giãn phế quản, tập 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10.</w:t>
      </w:r>
      <w:r w:rsidRPr="00956DD4">
        <w:rPr>
          <w:rFonts w:ascii="Times New Roman" w:hAnsi="Times New Roman" w:cs="Times New Roman"/>
          <w:sz w:val="28"/>
          <w:szCs w:val="28"/>
        </w:rPr>
        <w:t xml:space="preserve"> bệnh nhân nmct giờ thứ 3 vào viện không có can thiệp, viện có can thiệp cách 2h vận chuyển, xử trí ntn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chuyển luôn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B. điều trị tiêu sợi huyết rồi chuyển</w:t>
      </w:r>
      <w:r w:rsidRPr="00956DD4">
        <w:rPr>
          <w:rFonts w:ascii="Times New Roman" w:hAnsi="Times New Roman" w:cs="Times New Roman"/>
          <w:sz w:val="28"/>
          <w:szCs w:val="28"/>
        </w:rPr>
        <w:t xml:space="preserve">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điều trị ổn định rồi chuyển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D.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B??  (trang 217, bài nmct và hội chứng vành cấp)</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11.</w:t>
      </w:r>
      <w:r w:rsidRPr="00956DD4">
        <w:rPr>
          <w:rFonts w:ascii="Times New Roman" w:hAnsi="Times New Roman" w:cs="Times New Roman"/>
          <w:sz w:val="28"/>
          <w:szCs w:val="28"/>
        </w:rPr>
        <w:t xml:space="preserve"> điều trị ép tim cấp</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lợi tiểu</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betablock</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C. digitalis</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D.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C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12. cường cận giáp trong suy thận mạn là do: giảm sản xuất 1,25 DCC (trang 452, bài bệnh thận mạn và suy thận mạn, tập 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13. bao nhiêu % bệnh nhân đến khám ở phòng khám tiêu hóa có đại tiện &lt;2 lần/tuần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14. nguyên nhân hàng đầu gây viêm tụy cấp: sỏi mật và do rượu</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15.</w:t>
      </w:r>
      <w:r w:rsidRPr="00956DD4">
        <w:rPr>
          <w:rFonts w:ascii="Times New Roman" w:hAnsi="Times New Roman" w:cs="Times New Roman"/>
          <w:sz w:val="28"/>
          <w:szCs w:val="28"/>
        </w:rPr>
        <w:t xml:space="preserve"> điều trị nào không áp dụng trong viêm tụy cấp</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sonde dạ dày</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nuôi dưỡng tĩnh mạch</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C. truyền sandostatin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nhịn ăn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C (trang 62, bài viêm tụy cấp, tập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16. khi nào dùng kháng sinh trong viêm tụy cấp: viêm tụy cấp hoại tử, nhiễm khuẩn (trang 62, bài viêm tụy cấp, tập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17.</w:t>
      </w:r>
      <w:r w:rsidRPr="00956DD4">
        <w:rPr>
          <w:rFonts w:ascii="Times New Roman" w:hAnsi="Times New Roman" w:cs="Times New Roman"/>
          <w:sz w:val="28"/>
          <w:szCs w:val="28"/>
        </w:rPr>
        <w:t xml:space="preserve"> bn vào viện có xuất huyết da đa hình thái, chảy máu răng lợi, tiểu cầu 9, điều trị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corticoid</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B. corticoid + tiểu cầu máy</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C.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D.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B (trang 430, bài xh giảm tiểu cầu vô căn, tập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18. hội chứng cushing không phụ thuộc ACTH, chọn sai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19. khám lại sau copd đợt cấp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20. đo lại chức năng hô hấp sau bao lâu, chỉ định thở oxy, dấu hiệu hoover (Cơ hoành bị dẹt nên khi co thay vì làm hướng xuống (downward) thì lại hướng vào trong (inward). Vì cơ hoành co vào trong như vậy nên kéo mạn sườn vào theo. Ta sẽ thấy da ở mạn sườn bệnh nhân co rút ra vào theo nhịp thở, cụ thể là ở thì hít vào ta sẽ thấy da mạn sườn rút lõm (các khe gian sườn ở thấp bị rút lõm và đáy bên của lồng ngực bị co hẹp lại khi thở vào). Chú ý dấu hiệu này chỉ có giá trị khi bệnh nhân không ở trong cơn khó thở. Nên để bệnh nhân ngồi thì dễ nhìn hơn.)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21. apxe phổi trên xquang khác với tràn dịch, tràn khí? (nếu hình mức dịch hơi tương đồng ở cả phim nghiêng và phim thẳng -&gt; tổn thương trong nhu mô phổi, nếu không tương đồng -&gt; tổn thương màng phổi (tràn dịch, tràn khí))</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22. phân loại copd theo GOLD 2011, mức độ C (trùng)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23.</w:t>
      </w:r>
      <w:r w:rsidRPr="00956DD4">
        <w:rPr>
          <w:rFonts w:ascii="Times New Roman" w:hAnsi="Times New Roman" w:cs="Times New Roman"/>
          <w:sz w:val="28"/>
          <w:szCs w:val="28"/>
        </w:rPr>
        <w:t xml:space="preserve"> 90% ion trong tế bào</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Na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K</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Sulfat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Ca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24.</w:t>
      </w:r>
      <w:r w:rsidRPr="00956DD4">
        <w:rPr>
          <w:rFonts w:ascii="Times New Roman" w:hAnsi="Times New Roman" w:cs="Times New Roman"/>
          <w:sz w:val="28"/>
          <w:szCs w:val="28"/>
        </w:rPr>
        <w:t xml:space="preserve"> sốt trong bệnh crohn có đặc điểm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A. sốt cao liên tục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hiếm khi sốt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sốt giai đoạn đầu</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có khi sốt rét run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A ?? (có thể sốt cao liên tục)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25. hình ảnh loét áp tơ, hay đá lát của bệnh crohn?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26. transit ruột non mục đích để làm gì? đánh giá sự lưu chuyển thuốc qua ruột non, có thể phát hiện vị trí tổn thương, các đoạn ruột bị hẹp lại tạo thành “hình ảnh ống nước” hoặc phát hiện các biến chứng như lỗ dò.</w:t>
      </w:r>
    </w:p>
    <w:p w:rsidR="0045042D" w:rsidRPr="00956DD4" w:rsidRDefault="0045042D" w:rsidP="00956DD4">
      <w:pPr>
        <w:spacing w:after="0"/>
        <w:rPr>
          <w:rFonts w:ascii="Times New Roman" w:hAnsi="Times New Roman" w:cs="Times New Roman"/>
          <w:sz w:val="28"/>
          <w:szCs w:val="28"/>
        </w:rPr>
      </w:pP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 Các giai đoạn của apxe phổi (trùng)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2. LXM kinh trải qua các giai đoạn nào (giai đoạn mạn tính, tăng tốc chuyển cấp)</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3. tiêu chuẩn dày thất phải trên ecg, theo who (2/5 dấu hiệu, trang 46-47, bài copd, tập 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4. đặc điểm của đau thắt ngực ổn định, không ổn đinh, điện tâm đồ (trang 203, bài nmct và hc vành cấp, tập 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5. điện tâm đồ ở bệnh nhân tâm phế mạn (trùng)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6. phân loại copd theo GOLD (trùng)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7. phân loại TNM ung thư phổi (trùng)</w:t>
      </w:r>
    </w:p>
    <w:p w:rsidR="0045042D" w:rsidRPr="00956DD4" w:rsidRDefault="0045042D" w:rsidP="00956DD4">
      <w:pPr>
        <w:spacing w:after="0"/>
        <w:rPr>
          <w:rFonts w:ascii="Times New Roman" w:hAnsi="Times New Roman" w:cs="Times New Roman"/>
          <w:sz w:val="28"/>
          <w:szCs w:val="28"/>
        </w:rPr>
      </w:pP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 ép tim cấp điều trị ntn trong thời gian chờ chọc dịch (truyền dịch và dùng vận mạch để nâng huyết áp)</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2. BN NMCT huyết động ổn định vào viện tỉnh giờ thứ 3 đã dùng các thuốc cơ bản, cách trung tâm cấp cứu tim mạch 2h, hướng điều trị tiếp theo nào là đúng nhất (trùng).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3. liều initinib </w:t>
      </w:r>
      <w:r w:rsidRPr="00956DD4">
        <w:rPr>
          <w:rFonts w:ascii="Times New Roman" w:hAnsi="Times New Roman" w:cs="Times New Roman"/>
          <w:color w:val="FF0000"/>
          <w:sz w:val="28"/>
          <w:szCs w:val="28"/>
        </w:rPr>
        <w:t>(imatinib?)</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4. đặc điểm viêm màng ngoài tim do virus (thường gặp nhất, nam nhiều hơn, lành tính, tái phát, cls có hc viêm nhưng men tim bt, không cần tìm virus đặc hiệu nhưng cần loại trừ lao)</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5. điều trị viêm màng ngoài tim do virus (nghỉ ngơi, NSAID hoặc aspirin tới khi hết hc viêm, thất bại dùng colchicin, CCĐ chống đông)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6. thuốc điều trị hc ruột kích thích (tùy theo triệu chứng: đau bụng, tiêu chảy, táo bón)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7. toan máu không có biến chứng tim mạch điều trị bicacbonat khi nào (khi là toan chuyển hóa và pH &lt; 7,1) (trang 562, bài rối loạn thăng bằng kiềm toan, tập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8. liều than hoạt (1-2 g/kg, pha với 100 ml nước, uống hay qua sonde dd) (trang 534, nguyên tắc xử trí ngộ độc cấp, tập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9. protein niệu trong lxm kinh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10. suy thượng thận là gì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11. xét nghiệm chẩn đoán suy thượng thận cấp là gì ???</w:t>
      </w:r>
    </w:p>
    <w:p w:rsidR="0045042D" w:rsidRPr="00956DD4" w:rsidRDefault="0045042D" w:rsidP="00956DD4">
      <w:pPr>
        <w:spacing w:after="0"/>
        <w:rPr>
          <w:rFonts w:ascii="Times New Roman" w:hAnsi="Times New Roman" w:cs="Times New Roman"/>
          <w:sz w:val="28"/>
          <w:szCs w:val="28"/>
        </w:rPr>
      </w:pP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Câu 1:</w:t>
      </w:r>
      <w:r w:rsidRPr="00956DD4">
        <w:rPr>
          <w:rFonts w:ascii="Times New Roman" w:hAnsi="Times New Roman" w:cs="Times New Roman"/>
          <w:sz w:val="28"/>
          <w:szCs w:val="28"/>
        </w:rPr>
        <w:t xml:space="preserve"> K lympho là 1 trong ... bệnh K phổ biến trên thế giới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10, trang 471, bài u lympho ác tính, tập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Câu 2:</w:t>
      </w:r>
      <w:r w:rsidRPr="00956DD4">
        <w:rPr>
          <w:rFonts w:ascii="Times New Roman" w:hAnsi="Times New Roman" w:cs="Times New Roman"/>
          <w:sz w:val="28"/>
          <w:szCs w:val="28"/>
        </w:rPr>
        <w:t xml:space="preserve"> thuốc điều trị đầu tay trong ngoại tâm thu thất nguy hiểm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Lidocain,Trang 268, bài rối loạn nhịp thường gặp, tập 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Câu 3:</w:t>
      </w:r>
      <w:r w:rsidRPr="00956DD4">
        <w:rPr>
          <w:rFonts w:ascii="Times New Roman" w:hAnsi="Times New Roman" w:cs="Times New Roman"/>
          <w:sz w:val="28"/>
          <w:szCs w:val="28"/>
        </w:rPr>
        <w:t xml:space="preserve"> xét nghiệm chẩn đoán viêm tụy mạn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amylase máu tăng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amylase máu giảm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siêu âm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định lượng insulin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B (tế bào tụy bị hoại tử thay thế bằng tổ chức xơ hoặc calci hóa, amylase có thể giảm)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Câu 4:</w:t>
      </w:r>
      <w:r w:rsidRPr="00956DD4">
        <w:rPr>
          <w:rFonts w:ascii="Times New Roman" w:hAnsi="Times New Roman" w:cs="Times New Roman"/>
          <w:sz w:val="28"/>
          <w:szCs w:val="28"/>
        </w:rPr>
        <w:t xml:space="preserve"> xét nghiệm chẩn đoán viêm tụy cấp</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A. chụp CLVT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amylase máu tăng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C. amylase niệu tăng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lipase máu tăng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A, đánh giá được tình trạng viêm, hoại tử, nang giả tụy</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Câu 5:</w:t>
      </w:r>
      <w:r w:rsidRPr="00956DD4">
        <w:rPr>
          <w:rFonts w:ascii="Times New Roman" w:hAnsi="Times New Roman" w:cs="Times New Roman"/>
          <w:sz w:val="28"/>
          <w:szCs w:val="28"/>
        </w:rPr>
        <w:t xml:space="preserve"> tỷ lệ đau bụng trong hội chứng ruột kích thích</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80%</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90%</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75%</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50%</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Câu 6:</w:t>
      </w:r>
      <w:r w:rsidRPr="00956DD4">
        <w:rPr>
          <w:rFonts w:ascii="Times New Roman" w:hAnsi="Times New Roman" w:cs="Times New Roman"/>
          <w:sz w:val="28"/>
          <w:szCs w:val="28"/>
        </w:rPr>
        <w:t xml:space="preserve"> biến chứng thường gặp nhất của bệnh crohn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A. suy kiệt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ung thư hóa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chảy máu</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giãn đại tràng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A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Câu 7:</w:t>
      </w:r>
      <w:r w:rsidRPr="00956DD4">
        <w:rPr>
          <w:rFonts w:ascii="Times New Roman" w:hAnsi="Times New Roman" w:cs="Times New Roman"/>
          <w:sz w:val="28"/>
          <w:szCs w:val="28"/>
        </w:rPr>
        <w:t xml:space="preserve"> case lâm sàng viêm tụy cấp, khi vào viện, để giảm đau chọn thuốc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spasmaverin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dùng morphin tiêm dưới da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truyền perfangan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dùng NSAID</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Câu 8:</w:t>
      </w:r>
      <w:r w:rsidRPr="00956DD4">
        <w:rPr>
          <w:rFonts w:ascii="Times New Roman" w:hAnsi="Times New Roman" w:cs="Times New Roman"/>
          <w:sz w:val="28"/>
          <w:szCs w:val="28"/>
        </w:rPr>
        <w:t xml:space="preserve"> khi nội soi đại trạng trong crohn thường gặp hình ảnh</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A.dễ chảy máu khi chạm ống soi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loét theo chiều dọc</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C. ổ loét sâu, dễ thủng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C, tổn thương trong crohn sâu, xuyên thành (cả 4 lớp) có thể gây thủng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đúng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Ý A hay gặp trong viêm loét đại trực tràng chảy máu, crohn rất ít khi chảy máu</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Câu 9:</w:t>
      </w:r>
      <w:r w:rsidRPr="00956DD4">
        <w:rPr>
          <w:rFonts w:ascii="Times New Roman" w:hAnsi="Times New Roman" w:cs="Times New Roman"/>
          <w:sz w:val="28"/>
          <w:szCs w:val="28"/>
        </w:rPr>
        <w:t xml:space="preserve"> nghiệm pháp lassegue thì 2 phân biệt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đau thần kinh tọa vs đau khớp cùng chậu</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B. đau tk tọa vs đau khớp háng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đau tk tọa vs đau khớp gối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đau khớp háng vs đau khớp cùng chậu</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B</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Câu 10:</w:t>
      </w:r>
      <w:r w:rsidRPr="00956DD4">
        <w:rPr>
          <w:rFonts w:ascii="Times New Roman" w:hAnsi="Times New Roman" w:cs="Times New Roman"/>
          <w:sz w:val="28"/>
          <w:szCs w:val="28"/>
        </w:rPr>
        <w:t xml:space="preserve"> Bn nam 40 t, đau thắt ngực điển hình 20p trong 24h, vào viện làm điện tim thất ST chênh lên, T âm, men tim không tăng ... xử trí:</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A. điều trị nội ổn định r làm nghiệm pháp gắng sức xét chụp mạch vành</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vừa điều trị nội vừa chụp mạch vành can thiệp</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dùng tiêu sợi huyết ngay</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điều trị nội + tiêu sợi huyết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Câu 11:</w:t>
      </w:r>
      <w:r w:rsidRPr="00956DD4">
        <w:rPr>
          <w:rFonts w:ascii="Times New Roman" w:hAnsi="Times New Roman" w:cs="Times New Roman"/>
          <w:sz w:val="28"/>
          <w:szCs w:val="28"/>
        </w:rPr>
        <w:t xml:space="preserve"> HÌnh ảnh trên XQ phổi ở  bệnh nhân giãn phế quản, trừ:</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ổ sáng nhỏ như tổ ong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thành phế quản thành đường thẳng song song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C. thùy phổi có giãn phế quản thể tích lớn hơn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D. tăng tưới máu phổi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C (trang 76, bài giãn phế quản, tập 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Câu 12:</w:t>
      </w:r>
      <w:r w:rsidRPr="00956DD4">
        <w:rPr>
          <w:rFonts w:ascii="Times New Roman" w:hAnsi="Times New Roman" w:cs="Times New Roman"/>
          <w:sz w:val="28"/>
          <w:szCs w:val="28"/>
        </w:rPr>
        <w:t xml:space="preserve"> Hội chứng Katagener có đặc điểm, trừ:</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A. tính chất gia đình</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khí quản giãn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C.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D.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A?? (bệnh có tính chất gia đình, rối loạn chức năng lông chuyển -&gt; không gây giãn khí quản)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Câu 13:</w:t>
      </w:r>
      <w:r w:rsidRPr="00956DD4">
        <w:rPr>
          <w:rFonts w:ascii="Times New Roman" w:hAnsi="Times New Roman" w:cs="Times New Roman"/>
          <w:sz w:val="28"/>
          <w:szCs w:val="28"/>
        </w:rPr>
        <w:t xml:space="preserve"> Hình ảnh mô bệnh học , viêm gan mạn: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thâm nhiễm tế bào viêm: lymphocyst, plasmocyst ở khoảng cửa</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hoại tử mối gặm, cầu nối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thoái hóa mỡ</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D. tất cả đáp án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D (trang 65, viêm gan vr B mạn, tập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Câu 14:</w:t>
      </w:r>
      <w:r w:rsidRPr="00956DD4">
        <w:rPr>
          <w:rFonts w:ascii="Times New Roman" w:hAnsi="Times New Roman" w:cs="Times New Roman"/>
          <w:sz w:val="28"/>
          <w:szCs w:val="28"/>
        </w:rPr>
        <w:t xml:space="preserve"> đặc điểm của nhóm hạ đường huyết sulfonylure:</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không dùng cho phụ nữ có thai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dùng liều tăng dần từ thấp đến cao</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C.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D. tất cả các đáp án trên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D, (A, B đúng) (trang 347, bài đái tháo đường, tập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Câu 15:</w:t>
      </w:r>
      <w:r w:rsidRPr="00956DD4">
        <w:rPr>
          <w:rFonts w:ascii="Times New Roman" w:hAnsi="Times New Roman" w:cs="Times New Roman"/>
          <w:sz w:val="28"/>
          <w:szCs w:val="28"/>
        </w:rPr>
        <w:t xml:space="preserve"> nhóm DDP4 có ưu điểm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thường chỉ định cho đái tháo đường type 1</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B. không cần chỉnh liều với bệnh nhân suy thận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C.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D.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A,B đều sai</w:t>
      </w:r>
    </w:p>
    <w:p w:rsidR="0045042D" w:rsidRPr="00956DD4" w:rsidRDefault="0045042D" w:rsidP="00956DD4">
      <w:pPr>
        <w:spacing w:after="0"/>
        <w:rPr>
          <w:rFonts w:ascii="Times New Roman" w:hAnsi="Times New Roman" w:cs="Times New Roman"/>
          <w:b/>
          <w:sz w:val="28"/>
          <w:szCs w:val="28"/>
        </w:rPr>
      </w:pP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1. LXM kinh dòng BC hạt chiếm bao nhiêu % tổng số LXM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20-25 % tổng LXM (5% tổng số bệnh tạo máu) (trang 462, bài bệnh lxm kinh dòng bc hạt, tập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2. LXM kinh do đột biến gen gì?</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gen bcr-abl, do chuyển đoạn t(9;22) tạo nst Ph (trang463, bài bệnh lxm kinh dòng bc hạt, tập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3. sử dụng corticoid ở bệnh nhân đau thắt lưng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4. chế độ ăn, sinh hoạt của bệnh nhân suy thượng thận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b/>
          <w:sz w:val="28"/>
          <w:szCs w:val="28"/>
        </w:rPr>
        <w:t>5.</w:t>
      </w:r>
      <w:r w:rsidRPr="00956DD4">
        <w:rPr>
          <w:rFonts w:ascii="Times New Roman" w:hAnsi="Times New Roman" w:cs="Times New Roman"/>
          <w:sz w:val="28"/>
          <w:szCs w:val="28"/>
        </w:rPr>
        <w:t xml:space="preserve"> nguyên nhân gây hạ natri máu:</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A. suy giáp</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highlight w:val="yellow"/>
        </w:rPr>
        <w:t>B. suy tim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C. đái tháo nhạt</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D.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B, (trang 572, bài rối loạn nước và natri, tập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6. xử trí ngộ độc opioat (hồi sức và naloxon)</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7. 2 case khí máu</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8. parafin là thuốc nhuận tràng loại gì ? làm mềm phân (trang 103, bài hội chứng ruột kích thích)</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9. thuốc dùng trong hội chứng ruột kích thích: điều trị theo triệu chứng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10. 2 câu viêm màng ngoài tim</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11. nguyên nhân gây tâm phế mãn gặp nhiều nhất trên lâm sàng: COPD</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12. rối loạn thông khí tắc nghẽn hay gặp do nguyên nhân gì nhất: COPD</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13. apxe phổi do căn nguyên nào gây mủ thối: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vi khuẩn yếm khí, trang 33, bài apxe phổi</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14. hội chứng cushing do tăng hormon nào? ACTH</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15. Tổn thương khớp trong SLE?</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nhiều khớp 2 bên, đối xứng (khớp nhỏ, nhỡ giống vkdt), viêm cấp, bán cấp, nhưng không có hủy hoại khớp (trang 124, bài SLE, tập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16. đặc điểm CTM trong LXM cấp?</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17,18. Máu lắng, chẩn đoán hình ảnh trong u lympho có ý nghĩa gì?</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máu lắng có ý nghĩa tiên lượng bệnh trong u hodgkin, chẩn đoán hình ảnh có ý nghĩa phân giai đoạn bệnh và theo dõi kết quả điều trị. (trang 481, 482, bài u lympho ác tính, tập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19, 20. 2 câu đọc điện tâm đồ. Nhịp xoang nhanh và block av cấp 3</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21-25. 4 câu viêm tụy cấp trong một case lâm sàng</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 xml:space="preserve">26,27. 2 câu K phổi: giai đoạn TNM và lựa chọn phương pháp điều trị </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28. phù phổi cấp ở bệnh nhân suy thận mạn do nguyên nhân gì?</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29. Cách tránh thai hiệu quả ở bệnh nhân SLE</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bao cao su (trang 133, bài SLE, tập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30. yếu tố VIII dùng cho hemophilia nào?</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Đáp án: Hemophilia A (trang 432, bài bệnh hemophilia, tập 2)</w:t>
      </w:r>
    </w:p>
    <w:p w:rsidR="0045042D" w:rsidRPr="00956DD4" w:rsidRDefault="0045042D" w:rsidP="00956DD4">
      <w:pPr>
        <w:spacing w:after="0"/>
        <w:rPr>
          <w:rFonts w:ascii="Times New Roman" w:hAnsi="Times New Roman" w:cs="Times New Roman"/>
          <w:sz w:val="28"/>
          <w:szCs w:val="28"/>
        </w:rPr>
      </w:pPr>
      <w:r w:rsidRPr="00956DD4">
        <w:rPr>
          <w:rFonts w:ascii="Times New Roman" w:hAnsi="Times New Roman" w:cs="Times New Roman"/>
          <w:sz w:val="28"/>
          <w:szCs w:val="28"/>
        </w:rPr>
        <w:t>31. triệu chứng cần chú ý khi ngộ độc cường cholinergic</w:t>
      </w:r>
    </w:p>
    <w:p w:rsidR="00956DD4" w:rsidRPr="00956DD4" w:rsidRDefault="00956DD4" w:rsidP="00956DD4">
      <w:pPr>
        <w:spacing w:after="0"/>
        <w:rPr>
          <w:rFonts w:ascii="Times New Roman" w:hAnsi="Times New Roman" w:cs="Times New Roman"/>
          <w:b/>
          <w:color w:val="FF0000"/>
          <w:sz w:val="28"/>
          <w:szCs w:val="28"/>
          <w:u w:val="single"/>
        </w:rPr>
      </w:pPr>
      <w:r w:rsidRPr="00956DD4">
        <w:rPr>
          <w:rFonts w:ascii="Times New Roman" w:hAnsi="Times New Roman" w:cs="Times New Roman"/>
          <w:b/>
          <w:color w:val="FF0000"/>
          <w:sz w:val="28"/>
          <w:szCs w:val="28"/>
          <w:u w:val="single"/>
        </w:rPr>
        <w:t>TRANG 41-54</w:t>
      </w:r>
    </w:p>
    <w:p w:rsidR="00956DD4" w:rsidRPr="00956DD4" w:rsidRDefault="00956DD4" w:rsidP="00956DD4">
      <w:pPr>
        <w:spacing w:after="0"/>
        <w:rPr>
          <w:rFonts w:ascii="Times New Roman" w:hAnsi="Times New Roman" w:cs="Times New Roman"/>
          <w:sz w:val="28"/>
          <w:szCs w:val="28"/>
        </w:rPr>
      </w:pPr>
    </w:p>
    <w:p w:rsidR="00956DD4" w:rsidRPr="00956DD4" w:rsidRDefault="00956DD4" w:rsidP="00956DD4">
      <w:pPr>
        <w:spacing w:after="0"/>
        <w:jc w:val="center"/>
        <w:rPr>
          <w:rFonts w:ascii="Times New Roman" w:hAnsi="Times New Roman" w:cs="Times New Roman"/>
          <w:sz w:val="28"/>
          <w:szCs w:val="28"/>
        </w:rPr>
      </w:pPr>
      <w:r w:rsidRPr="00956DD4">
        <w:rPr>
          <w:rFonts w:ascii="Times New Roman" w:hAnsi="Times New Roman" w:cs="Times New Roman"/>
          <w:sz w:val="28"/>
          <w:szCs w:val="28"/>
        </w:rPr>
        <w:t xml:space="preserve">Đề thi nội y6 </w:t>
      </w:r>
    </w:p>
    <w:p w:rsidR="00956DD4" w:rsidRPr="00956DD4" w:rsidRDefault="00956DD4" w:rsidP="00956DD4">
      <w:pPr>
        <w:spacing w:after="0"/>
        <w:jc w:val="center"/>
        <w:rPr>
          <w:rFonts w:ascii="Times New Roman" w:hAnsi="Times New Roman" w:cs="Times New Roman"/>
          <w:sz w:val="28"/>
          <w:szCs w:val="28"/>
        </w:rPr>
      </w:pPr>
    </w:p>
    <w:p w:rsidR="00956DD4" w:rsidRPr="00956DD4" w:rsidRDefault="00956DD4" w:rsidP="00956DD4">
      <w:pPr>
        <w:pStyle w:val="ListParagraph"/>
        <w:numPr>
          <w:ilvl w:val="0"/>
          <w:numId w:val="33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Theo phân loại theo tổ chức học, u lympho ác tính Hodgking được chia thành các thể:</w:t>
      </w:r>
    </w:p>
    <w:p w:rsidR="00956DD4" w:rsidRPr="00956DD4" w:rsidRDefault="00956DD4" w:rsidP="00956DD4">
      <w:pPr>
        <w:pStyle w:val="ListParagraph"/>
        <w:numPr>
          <w:ilvl w:val="0"/>
          <w:numId w:val="33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Ưu thế lympho, xơ cục, giàu tế bào Reed-Sterberg, nghèo tế bào lympho.</w:t>
      </w:r>
    </w:p>
    <w:p w:rsidR="00956DD4" w:rsidRPr="00956DD4" w:rsidRDefault="00956DD4" w:rsidP="00956DD4">
      <w:pPr>
        <w:pStyle w:val="ListParagraph"/>
        <w:numPr>
          <w:ilvl w:val="0"/>
          <w:numId w:val="33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Giàu tế bào, xơ cục, hỗn hợp tế bào, giàu tế bào lympho.</w:t>
      </w:r>
    </w:p>
    <w:p w:rsidR="00956DD4" w:rsidRPr="00956DD4" w:rsidRDefault="00956DD4" w:rsidP="00956DD4">
      <w:pPr>
        <w:pStyle w:val="ListParagraph"/>
        <w:numPr>
          <w:ilvl w:val="0"/>
          <w:numId w:val="33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Giàu tế bào, xơ cục, hỗn hợp tế bào, nghèo tế bào lympho.</w:t>
      </w:r>
    </w:p>
    <w:p w:rsidR="00956DD4" w:rsidRPr="00956DD4" w:rsidRDefault="00956DD4" w:rsidP="00956DD4">
      <w:pPr>
        <w:pStyle w:val="ListParagraph"/>
        <w:numPr>
          <w:ilvl w:val="0"/>
          <w:numId w:val="331"/>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Ưu thế lympho, xơ cục, hỗn hợp tế bào, nghèo tế bào lympho.</w:t>
      </w:r>
    </w:p>
    <w:p w:rsidR="00956DD4" w:rsidRPr="00956DD4" w:rsidRDefault="00956DD4" w:rsidP="00956DD4">
      <w:pPr>
        <w:pStyle w:val="ListParagraph"/>
        <w:numPr>
          <w:ilvl w:val="0"/>
          <w:numId w:val="33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Tiểu cầu được chỉ định truyền cho bệnh nhân nhằm mục đích:</w:t>
      </w:r>
    </w:p>
    <w:p w:rsidR="00956DD4" w:rsidRPr="00956DD4" w:rsidRDefault="00956DD4" w:rsidP="00956DD4">
      <w:pPr>
        <w:pStyle w:val="ListParagraph"/>
        <w:numPr>
          <w:ilvl w:val="0"/>
          <w:numId w:val="33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Ngừng hoặc giảm chảy máu do giảm yếu tố đông máu.</w:t>
      </w:r>
    </w:p>
    <w:p w:rsidR="00956DD4" w:rsidRPr="00956DD4" w:rsidRDefault="00956DD4" w:rsidP="00956DD4">
      <w:pPr>
        <w:pStyle w:val="ListParagraph"/>
        <w:numPr>
          <w:ilvl w:val="0"/>
          <w:numId w:val="33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Ngừng hoặc giảm chảy máu do giảm tiểu cầu.</w:t>
      </w:r>
    </w:p>
    <w:p w:rsidR="00956DD4" w:rsidRPr="00956DD4" w:rsidRDefault="00956DD4" w:rsidP="00956DD4">
      <w:pPr>
        <w:pStyle w:val="ListParagraph"/>
        <w:numPr>
          <w:ilvl w:val="0"/>
          <w:numId w:val="33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Ngừng hoặc giảm chảy máu do giảm chức năng tiểu cầu.</w:t>
      </w:r>
    </w:p>
    <w:p w:rsidR="00956DD4" w:rsidRPr="00956DD4" w:rsidRDefault="00956DD4" w:rsidP="00956DD4">
      <w:pPr>
        <w:pStyle w:val="ListParagraph"/>
        <w:numPr>
          <w:ilvl w:val="0"/>
          <w:numId w:val="332"/>
        </w:numPr>
        <w:spacing w:after="0" w:line="276" w:lineRule="auto"/>
        <w:contextualSpacing w:val="0"/>
        <w:rPr>
          <w:rFonts w:ascii="Times New Roman" w:hAnsi="Times New Roman" w:cs="Times New Roman"/>
          <w:i/>
          <w:sz w:val="28"/>
          <w:szCs w:val="28"/>
        </w:rPr>
      </w:pPr>
      <w:r w:rsidRPr="00956DD4">
        <w:rPr>
          <w:rFonts w:ascii="Times New Roman" w:hAnsi="Times New Roman" w:cs="Times New Roman"/>
          <w:i/>
          <w:color w:val="FF0000"/>
          <w:sz w:val="28"/>
          <w:szCs w:val="28"/>
        </w:rPr>
        <w:t>B và C đều đúng.</w:t>
      </w:r>
    </w:p>
    <w:p w:rsidR="00956DD4" w:rsidRPr="00956DD4" w:rsidRDefault="00956DD4" w:rsidP="00956DD4">
      <w:pPr>
        <w:pStyle w:val="ListParagraph"/>
        <w:numPr>
          <w:ilvl w:val="0"/>
          <w:numId w:val="33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Chỉ định thở máy không xâm nhập cho bệnh nhân tâm phế mạn khi:</w:t>
      </w:r>
    </w:p>
    <w:p w:rsidR="00956DD4" w:rsidRPr="00956DD4" w:rsidRDefault="00956DD4" w:rsidP="00956DD4">
      <w:pPr>
        <w:pStyle w:val="ListParagraph"/>
        <w:spacing w:after="0"/>
        <w:ind w:left="1440"/>
        <w:rPr>
          <w:rFonts w:ascii="Times New Roman" w:hAnsi="Times New Roman" w:cs="Times New Roman"/>
          <w:sz w:val="28"/>
          <w:szCs w:val="28"/>
        </w:rPr>
      </w:pPr>
      <w:r w:rsidRPr="00956DD4">
        <w:rPr>
          <w:rFonts w:ascii="Times New Roman" w:hAnsi="Times New Roman" w:cs="Times New Roman"/>
          <w:sz w:val="28"/>
          <w:szCs w:val="28"/>
        </w:rPr>
        <w:t>A. PaCO</w:t>
      </w:r>
      <w:r w:rsidRPr="00956DD4">
        <w:rPr>
          <w:rFonts w:ascii="Times New Roman" w:hAnsi="Times New Roman" w:cs="Times New Roman"/>
          <w:sz w:val="28"/>
          <w:szCs w:val="28"/>
          <w:vertAlign w:val="subscript"/>
        </w:rPr>
        <w:t>2</w:t>
      </w:r>
      <w:r w:rsidRPr="00956DD4">
        <w:rPr>
          <w:rFonts w:ascii="Times New Roman" w:hAnsi="Times New Roman" w:cs="Times New Roman"/>
          <w:sz w:val="28"/>
          <w:szCs w:val="28"/>
        </w:rPr>
        <w:t xml:space="preserve"> &gt;55mmHg.</w:t>
      </w:r>
      <w:r w:rsidRPr="00956DD4">
        <w:rPr>
          <w:rFonts w:ascii="Times New Roman" w:hAnsi="Times New Roman" w:cs="Times New Roman"/>
          <w:sz w:val="28"/>
          <w:szCs w:val="28"/>
        </w:rPr>
        <w:tab/>
        <w:t>B. PaCO</w:t>
      </w:r>
      <w:r w:rsidRPr="00956DD4">
        <w:rPr>
          <w:rFonts w:ascii="Times New Roman" w:hAnsi="Times New Roman" w:cs="Times New Roman"/>
          <w:sz w:val="28"/>
          <w:szCs w:val="28"/>
          <w:vertAlign w:val="subscript"/>
        </w:rPr>
        <w:t>2</w:t>
      </w:r>
      <w:r w:rsidRPr="00956DD4">
        <w:rPr>
          <w:rFonts w:ascii="Times New Roman" w:hAnsi="Times New Roman" w:cs="Times New Roman"/>
          <w:sz w:val="28"/>
          <w:szCs w:val="28"/>
        </w:rPr>
        <w:t xml:space="preserve"> &gt;35mmHg. </w:t>
      </w:r>
      <w:r w:rsidRPr="00956DD4">
        <w:rPr>
          <w:rFonts w:ascii="Times New Roman" w:hAnsi="Times New Roman" w:cs="Times New Roman"/>
          <w:b/>
          <w:i/>
          <w:color w:val="FF0000"/>
          <w:sz w:val="28"/>
          <w:szCs w:val="28"/>
        </w:rPr>
        <w:t>C. PaCO</w:t>
      </w:r>
      <w:r w:rsidRPr="00956DD4">
        <w:rPr>
          <w:rFonts w:ascii="Times New Roman" w:hAnsi="Times New Roman" w:cs="Times New Roman"/>
          <w:b/>
          <w:i/>
          <w:color w:val="FF0000"/>
          <w:sz w:val="28"/>
          <w:szCs w:val="28"/>
          <w:vertAlign w:val="subscript"/>
        </w:rPr>
        <w:t>2</w:t>
      </w:r>
      <w:r w:rsidRPr="00956DD4">
        <w:rPr>
          <w:rFonts w:ascii="Times New Roman" w:hAnsi="Times New Roman" w:cs="Times New Roman"/>
          <w:b/>
          <w:i/>
          <w:color w:val="FF0000"/>
          <w:sz w:val="28"/>
          <w:szCs w:val="28"/>
        </w:rPr>
        <w:t xml:space="preserve"> &gt;45mmHg</w:t>
      </w:r>
      <w:r w:rsidRPr="00956DD4">
        <w:rPr>
          <w:rFonts w:ascii="Times New Roman" w:hAnsi="Times New Roman" w:cs="Times New Roman"/>
          <w:sz w:val="28"/>
          <w:szCs w:val="28"/>
        </w:rPr>
        <w:t>.</w:t>
      </w:r>
      <w:r w:rsidRPr="00956DD4">
        <w:rPr>
          <w:rFonts w:ascii="Times New Roman" w:hAnsi="Times New Roman" w:cs="Times New Roman"/>
          <w:sz w:val="28"/>
          <w:szCs w:val="28"/>
        </w:rPr>
        <w:tab/>
        <w:t>D.SaO</w:t>
      </w:r>
      <w:r w:rsidRPr="00956DD4">
        <w:rPr>
          <w:rFonts w:ascii="Times New Roman" w:hAnsi="Times New Roman" w:cs="Times New Roman"/>
          <w:sz w:val="28"/>
          <w:szCs w:val="28"/>
          <w:vertAlign w:val="subscript"/>
        </w:rPr>
        <w:t>2</w:t>
      </w:r>
      <w:r w:rsidRPr="00956DD4">
        <w:rPr>
          <w:rFonts w:ascii="Times New Roman" w:hAnsi="Times New Roman" w:cs="Times New Roman"/>
          <w:sz w:val="28"/>
          <w:szCs w:val="28"/>
        </w:rPr>
        <w:t>&lt;95%</w:t>
      </w:r>
    </w:p>
    <w:p w:rsidR="00956DD4" w:rsidRPr="00956DD4" w:rsidRDefault="00956DD4" w:rsidP="00956DD4">
      <w:pPr>
        <w:pStyle w:val="ListParagraph"/>
        <w:numPr>
          <w:ilvl w:val="0"/>
          <w:numId w:val="33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Những tính chất đau ngực điển hình của nhồi máu cơ tim cấp trừ:</w:t>
      </w:r>
    </w:p>
    <w:p w:rsidR="00956DD4" w:rsidRPr="00956DD4" w:rsidRDefault="00956DD4" w:rsidP="00956DD4">
      <w:pPr>
        <w:pStyle w:val="ListParagraph"/>
        <w:numPr>
          <w:ilvl w:val="0"/>
          <w:numId w:val="33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Đau lan lên vai trái, xuống tay trái.</w:t>
      </w:r>
    </w:p>
    <w:p w:rsidR="00956DD4" w:rsidRPr="00956DD4" w:rsidRDefault="00956DD4" w:rsidP="00956DD4">
      <w:pPr>
        <w:pStyle w:val="ListParagraph"/>
        <w:numPr>
          <w:ilvl w:val="0"/>
          <w:numId w:val="33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Đau kéo dài trên 30 phút</w:t>
      </w:r>
    </w:p>
    <w:p w:rsidR="00956DD4" w:rsidRPr="00956DD4" w:rsidRDefault="00956DD4" w:rsidP="00956DD4">
      <w:pPr>
        <w:pStyle w:val="ListParagraph"/>
        <w:numPr>
          <w:ilvl w:val="0"/>
          <w:numId w:val="333"/>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Đau liên quan tới sự hít thở hoặc thay đổi tư thế của người bệnh.</w:t>
      </w:r>
    </w:p>
    <w:p w:rsidR="00956DD4" w:rsidRPr="00956DD4" w:rsidRDefault="00956DD4" w:rsidP="00956DD4">
      <w:pPr>
        <w:pStyle w:val="ListParagraph"/>
        <w:numPr>
          <w:ilvl w:val="0"/>
          <w:numId w:val="33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Đau dữ dội, thắt nghẹn một vùng sau xương ức.</w:t>
      </w:r>
    </w:p>
    <w:p w:rsidR="00956DD4" w:rsidRPr="00956DD4" w:rsidRDefault="00956DD4" w:rsidP="00956DD4">
      <w:pPr>
        <w:pStyle w:val="ListParagraph"/>
        <w:numPr>
          <w:ilvl w:val="0"/>
          <w:numId w:val="33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Các hình ảnh có thể gặp trên phim x-quang thường quy Ở TRƯỜNG HỢP ĐAU CỘT SỐNG THẮT LƯNG có tính chất cơ học:</w:t>
      </w:r>
    </w:p>
    <w:p w:rsidR="00956DD4" w:rsidRPr="00956DD4" w:rsidRDefault="00956DD4" w:rsidP="00956DD4">
      <w:pPr>
        <w:pStyle w:val="ListParagraph"/>
        <w:numPr>
          <w:ilvl w:val="0"/>
          <w:numId w:val="334"/>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Hình ảnh hẹp khe liên đốt, hủy xương về hai phía diện khớp.</w:t>
      </w:r>
    </w:p>
    <w:p w:rsidR="00956DD4" w:rsidRPr="00956DD4" w:rsidRDefault="00956DD4" w:rsidP="00956DD4">
      <w:pPr>
        <w:pStyle w:val="ListParagraph"/>
        <w:numPr>
          <w:ilvl w:val="0"/>
          <w:numId w:val="334"/>
        </w:numPr>
        <w:spacing w:after="0" w:line="276" w:lineRule="auto"/>
        <w:contextualSpacing w:val="0"/>
        <w:rPr>
          <w:rFonts w:ascii="Times New Roman" w:hAnsi="Times New Roman" w:cs="Times New Roman"/>
          <w:i/>
          <w:sz w:val="28"/>
          <w:szCs w:val="28"/>
        </w:rPr>
      </w:pPr>
      <w:r w:rsidRPr="00956DD4">
        <w:rPr>
          <w:rFonts w:ascii="Times New Roman" w:hAnsi="Times New Roman" w:cs="Times New Roman"/>
          <w:i/>
          <w:color w:val="FF0000"/>
          <w:sz w:val="28"/>
          <w:szCs w:val="28"/>
        </w:rPr>
        <w:t>Hình ảnh XQ cột sống thắt lung bình thường hoặc thoái hóa cột sống thắt lung</w:t>
      </w:r>
      <w:r w:rsidRPr="00956DD4">
        <w:rPr>
          <w:rFonts w:ascii="Times New Roman" w:hAnsi="Times New Roman" w:cs="Times New Roman"/>
          <w:i/>
          <w:sz w:val="28"/>
          <w:szCs w:val="28"/>
        </w:rPr>
        <w:t>.</w:t>
      </w:r>
    </w:p>
    <w:p w:rsidR="00956DD4" w:rsidRPr="00956DD4" w:rsidRDefault="00956DD4" w:rsidP="00956DD4">
      <w:pPr>
        <w:pStyle w:val="ListParagraph"/>
        <w:numPr>
          <w:ilvl w:val="0"/>
          <w:numId w:val="334"/>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lastRenderedPageBreak/>
        <w:t>Hình ảnh cột sống thắt lung thấu quang hoặc có một độ không đồng đều.</w:t>
      </w:r>
    </w:p>
    <w:p w:rsidR="00956DD4" w:rsidRPr="00956DD4" w:rsidRDefault="00956DD4" w:rsidP="00956DD4">
      <w:pPr>
        <w:pStyle w:val="ListParagraph"/>
        <w:numPr>
          <w:ilvl w:val="0"/>
          <w:numId w:val="334"/>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Hình ảnh đốt sống chột mắt.</w:t>
      </w:r>
    </w:p>
    <w:p w:rsidR="00956DD4" w:rsidRPr="00956DD4" w:rsidRDefault="00956DD4" w:rsidP="00956DD4">
      <w:pPr>
        <w:pStyle w:val="ListParagraph"/>
        <w:numPr>
          <w:ilvl w:val="0"/>
          <w:numId w:val="33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Viêm màng ngoài tim cấp do vius có đặc Điểm sau đây trừ:</w:t>
      </w:r>
    </w:p>
    <w:p w:rsidR="00956DD4" w:rsidRPr="00956DD4" w:rsidRDefault="00956DD4" w:rsidP="00956DD4">
      <w:pPr>
        <w:pStyle w:val="ListParagraph"/>
        <w:numPr>
          <w:ilvl w:val="0"/>
          <w:numId w:val="33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Cọ màng ngoài tim thường xuất hiện thoáng qua.</w:t>
      </w:r>
    </w:p>
    <w:p w:rsidR="00956DD4" w:rsidRPr="00956DD4" w:rsidRDefault="00956DD4" w:rsidP="00956DD4">
      <w:pPr>
        <w:pStyle w:val="ListParagraph"/>
        <w:numPr>
          <w:ilvl w:val="0"/>
          <w:numId w:val="33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Điều trị dựa vào các thuốc chống viêm, giảm đau không steroid hoặc aspirin.</w:t>
      </w:r>
    </w:p>
    <w:p w:rsidR="00956DD4" w:rsidRPr="00956DD4" w:rsidRDefault="00956DD4" w:rsidP="00956DD4">
      <w:pPr>
        <w:pStyle w:val="ListParagraph"/>
        <w:numPr>
          <w:ilvl w:val="0"/>
          <w:numId w:val="33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Đau ngực thường gặp,xuất hiện đột ngột.</w:t>
      </w:r>
    </w:p>
    <w:p w:rsidR="00956DD4" w:rsidRPr="00956DD4" w:rsidRDefault="00956DD4" w:rsidP="00956DD4">
      <w:pPr>
        <w:pStyle w:val="ListParagraph"/>
        <w:numPr>
          <w:ilvl w:val="0"/>
          <w:numId w:val="335"/>
        </w:numPr>
        <w:spacing w:after="0" w:line="276" w:lineRule="auto"/>
        <w:contextualSpacing w:val="0"/>
        <w:rPr>
          <w:rFonts w:ascii="Times New Roman" w:hAnsi="Times New Roman" w:cs="Times New Roman"/>
          <w:i/>
          <w:sz w:val="28"/>
          <w:szCs w:val="28"/>
        </w:rPr>
      </w:pPr>
      <w:r w:rsidRPr="00956DD4">
        <w:rPr>
          <w:rFonts w:ascii="Times New Roman" w:hAnsi="Times New Roman" w:cs="Times New Roman"/>
          <w:i/>
          <w:color w:val="FF0000"/>
          <w:sz w:val="28"/>
          <w:szCs w:val="28"/>
        </w:rPr>
        <w:t>Luôn luôn có dịch màng ngoài tim trên siêu âm.</w:t>
      </w:r>
    </w:p>
    <w:p w:rsidR="00956DD4" w:rsidRPr="00956DD4" w:rsidRDefault="00956DD4" w:rsidP="00956DD4">
      <w:pPr>
        <w:pStyle w:val="ListParagraph"/>
        <w:numPr>
          <w:ilvl w:val="0"/>
          <w:numId w:val="33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Bệnh nhân đau ngực điển hình , có thay đổi điện tâm đồ với hình ảnh ST chênh lên các chuyển đạo trước tim, nhập viện sau khi đau 6 giờ, xét nghiệm marker sinh học cơ tim nên được lựa chọn hang đầu là:</w:t>
      </w:r>
    </w:p>
    <w:p w:rsidR="00956DD4" w:rsidRPr="00956DD4" w:rsidRDefault="00956DD4" w:rsidP="00956DD4">
      <w:pPr>
        <w:pStyle w:val="ListParagraph"/>
        <w:numPr>
          <w:ilvl w:val="0"/>
          <w:numId w:val="336"/>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Troponin T hoặc I</w:t>
      </w:r>
    </w:p>
    <w:p w:rsidR="00956DD4" w:rsidRPr="00956DD4" w:rsidRDefault="00956DD4" w:rsidP="00956DD4">
      <w:pPr>
        <w:pStyle w:val="ListParagraph"/>
        <w:numPr>
          <w:ilvl w:val="0"/>
          <w:numId w:val="33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LDH</w:t>
      </w:r>
    </w:p>
    <w:p w:rsidR="00956DD4" w:rsidRPr="00956DD4" w:rsidRDefault="00956DD4" w:rsidP="00956DD4">
      <w:pPr>
        <w:pStyle w:val="ListParagraph"/>
        <w:numPr>
          <w:ilvl w:val="0"/>
          <w:numId w:val="33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SGOT</w:t>
      </w:r>
    </w:p>
    <w:p w:rsidR="00956DD4" w:rsidRPr="00956DD4" w:rsidRDefault="00956DD4" w:rsidP="00956DD4">
      <w:pPr>
        <w:pStyle w:val="ListParagraph"/>
        <w:numPr>
          <w:ilvl w:val="0"/>
          <w:numId w:val="33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CK</w:t>
      </w:r>
    </w:p>
    <w:p w:rsidR="00956DD4" w:rsidRPr="00956DD4" w:rsidRDefault="00956DD4" w:rsidP="00956DD4">
      <w:pPr>
        <w:pStyle w:val="ListParagraph"/>
        <w:numPr>
          <w:ilvl w:val="0"/>
          <w:numId w:val="33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Ho máu trên 50-200ml/24h là loại:</w:t>
      </w:r>
    </w:p>
    <w:p w:rsidR="00956DD4" w:rsidRPr="00956DD4" w:rsidRDefault="00956DD4" w:rsidP="00956DD4">
      <w:pPr>
        <w:pStyle w:val="ListParagraph"/>
        <w:numPr>
          <w:ilvl w:val="0"/>
          <w:numId w:val="33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Ho máu nặng.</w:t>
      </w:r>
    </w:p>
    <w:p w:rsidR="00956DD4" w:rsidRPr="00956DD4" w:rsidRDefault="00956DD4" w:rsidP="00956DD4">
      <w:pPr>
        <w:pStyle w:val="ListParagraph"/>
        <w:numPr>
          <w:ilvl w:val="0"/>
          <w:numId w:val="33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Ho máu cấp cứu.</w:t>
      </w:r>
    </w:p>
    <w:p w:rsidR="00956DD4" w:rsidRPr="00956DD4" w:rsidRDefault="00956DD4" w:rsidP="00956DD4">
      <w:pPr>
        <w:pStyle w:val="ListParagraph"/>
        <w:numPr>
          <w:ilvl w:val="0"/>
          <w:numId w:val="337"/>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Ho máu trung bình.</w:t>
      </w:r>
    </w:p>
    <w:p w:rsidR="00956DD4" w:rsidRPr="00956DD4" w:rsidRDefault="00956DD4" w:rsidP="00956DD4">
      <w:pPr>
        <w:pStyle w:val="ListParagraph"/>
        <w:numPr>
          <w:ilvl w:val="0"/>
          <w:numId w:val="33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Ho máu nhẹ</w:t>
      </w:r>
    </w:p>
    <w:p w:rsidR="00956DD4" w:rsidRPr="00956DD4" w:rsidRDefault="00956DD4" w:rsidP="00956DD4">
      <w:pPr>
        <w:pStyle w:val="ListParagraph"/>
        <w:numPr>
          <w:ilvl w:val="0"/>
          <w:numId w:val="33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Một bệnh nhân đau thắt ngực ổn định sau khi được can thiệp mạch vành qua da, được nong đặt sten phủ thuốc, chế độ thuốc cần thiết lâu dài, trừ:</w:t>
      </w:r>
    </w:p>
    <w:p w:rsidR="00956DD4" w:rsidRPr="00956DD4" w:rsidRDefault="00956DD4" w:rsidP="00956DD4">
      <w:pPr>
        <w:pStyle w:val="ListParagraph"/>
        <w:numPr>
          <w:ilvl w:val="0"/>
          <w:numId w:val="338"/>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Aspirin kéo dài vô thời hạn và clopidogrel trong ít nhất 1 năm.</w:t>
      </w:r>
    </w:p>
    <w:p w:rsidR="00956DD4" w:rsidRPr="00956DD4" w:rsidRDefault="00956DD4" w:rsidP="00956DD4">
      <w:pPr>
        <w:pStyle w:val="ListParagraph"/>
        <w:numPr>
          <w:ilvl w:val="0"/>
          <w:numId w:val="338"/>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Statin.</w:t>
      </w:r>
    </w:p>
    <w:p w:rsidR="00956DD4" w:rsidRPr="00956DD4" w:rsidRDefault="00956DD4" w:rsidP="00956DD4">
      <w:pPr>
        <w:pStyle w:val="ListParagraph"/>
        <w:numPr>
          <w:ilvl w:val="0"/>
          <w:numId w:val="338"/>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Heparin trọng lượng phân tử thấp.</w:t>
      </w:r>
    </w:p>
    <w:p w:rsidR="00956DD4" w:rsidRPr="00956DD4" w:rsidRDefault="00956DD4" w:rsidP="00956DD4">
      <w:pPr>
        <w:pStyle w:val="ListParagraph"/>
        <w:numPr>
          <w:ilvl w:val="0"/>
          <w:numId w:val="338"/>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Thuốc chữa tăng huyết áp.</w:t>
      </w:r>
    </w:p>
    <w:p w:rsidR="00956DD4" w:rsidRPr="00956DD4" w:rsidRDefault="00956DD4" w:rsidP="00956DD4">
      <w:pPr>
        <w:pStyle w:val="ListParagraph"/>
        <w:numPr>
          <w:ilvl w:val="0"/>
          <w:numId w:val="33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Thuốc được sử dụng ở bệnh nhân táo bón:</w:t>
      </w:r>
    </w:p>
    <w:p w:rsidR="00956DD4" w:rsidRPr="00956DD4" w:rsidRDefault="00956DD4" w:rsidP="00956DD4">
      <w:pPr>
        <w:pStyle w:val="ListParagraph"/>
        <w:numPr>
          <w:ilvl w:val="0"/>
          <w:numId w:val="33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Questran</w:t>
      </w:r>
    </w:p>
    <w:p w:rsidR="00956DD4" w:rsidRPr="00956DD4" w:rsidRDefault="00956DD4" w:rsidP="00956DD4">
      <w:pPr>
        <w:pStyle w:val="ListParagraph"/>
        <w:numPr>
          <w:ilvl w:val="0"/>
          <w:numId w:val="33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Fortrants</w:t>
      </w:r>
    </w:p>
    <w:p w:rsidR="00956DD4" w:rsidRPr="00956DD4" w:rsidRDefault="00956DD4" w:rsidP="00956DD4">
      <w:pPr>
        <w:pStyle w:val="ListParagraph"/>
        <w:numPr>
          <w:ilvl w:val="0"/>
          <w:numId w:val="33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Proctology</w:t>
      </w:r>
    </w:p>
    <w:p w:rsidR="00956DD4" w:rsidRPr="00956DD4" w:rsidRDefault="00956DD4" w:rsidP="00956DD4">
      <w:pPr>
        <w:pStyle w:val="ListParagraph"/>
        <w:numPr>
          <w:ilvl w:val="0"/>
          <w:numId w:val="339"/>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Forlax.</w:t>
      </w:r>
    </w:p>
    <w:p w:rsidR="00956DD4" w:rsidRPr="00956DD4" w:rsidRDefault="00956DD4" w:rsidP="00956DD4">
      <w:pPr>
        <w:pStyle w:val="ListParagraph"/>
        <w:numPr>
          <w:ilvl w:val="0"/>
          <w:numId w:val="33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Ưu điểm của phương pháp lọc màng bụng so với thận nhân tạo chu kỳ là:</w:t>
      </w:r>
    </w:p>
    <w:p w:rsidR="00956DD4" w:rsidRPr="00956DD4" w:rsidRDefault="00956DD4" w:rsidP="00956DD4">
      <w:pPr>
        <w:pStyle w:val="ListParagraph"/>
        <w:numPr>
          <w:ilvl w:val="0"/>
          <w:numId w:val="34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Không cần vô trùng như thận nhân tạo.</w:t>
      </w:r>
    </w:p>
    <w:p w:rsidR="00956DD4" w:rsidRPr="00956DD4" w:rsidRDefault="00956DD4" w:rsidP="00956DD4">
      <w:pPr>
        <w:pStyle w:val="ListParagraph"/>
        <w:numPr>
          <w:ilvl w:val="0"/>
          <w:numId w:val="34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Rẻ tiền hơn.</w:t>
      </w:r>
    </w:p>
    <w:p w:rsidR="00956DD4" w:rsidRPr="00956DD4" w:rsidRDefault="00956DD4" w:rsidP="00956DD4">
      <w:pPr>
        <w:pStyle w:val="ListParagraph"/>
        <w:numPr>
          <w:ilvl w:val="0"/>
          <w:numId w:val="340"/>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lastRenderedPageBreak/>
        <w:t>Tránh lây nhiễm chéo.</w:t>
      </w:r>
    </w:p>
    <w:p w:rsidR="00956DD4" w:rsidRPr="00956DD4" w:rsidRDefault="00956DD4" w:rsidP="00956DD4">
      <w:pPr>
        <w:pStyle w:val="ListParagraph"/>
        <w:numPr>
          <w:ilvl w:val="0"/>
          <w:numId w:val="34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Sử dụng lâu dài hơn.</w:t>
      </w:r>
    </w:p>
    <w:p w:rsidR="00956DD4" w:rsidRPr="00956DD4" w:rsidRDefault="00956DD4" w:rsidP="00956DD4">
      <w:pPr>
        <w:pStyle w:val="ListParagraph"/>
        <w:numPr>
          <w:ilvl w:val="0"/>
          <w:numId w:val="33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Chăm sóc bệnh nhân suy thận cấp giai đoạn hồi phục cần chú ý:</w:t>
      </w:r>
    </w:p>
    <w:p w:rsidR="00956DD4" w:rsidRPr="00956DD4" w:rsidRDefault="00956DD4" w:rsidP="00956DD4">
      <w:pPr>
        <w:pStyle w:val="ListParagraph"/>
        <w:numPr>
          <w:ilvl w:val="0"/>
          <w:numId w:val="341"/>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Tăng protein trong chế độ ăn.</w:t>
      </w:r>
    </w:p>
    <w:p w:rsidR="00956DD4" w:rsidRPr="00956DD4" w:rsidRDefault="00956DD4" w:rsidP="00956DD4">
      <w:pPr>
        <w:pStyle w:val="ListParagraph"/>
        <w:numPr>
          <w:ilvl w:val="0"/>
          <w:numId w:val="34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Hạn chế muối.</w:t>
      </w:r>
    </w:p>
    <w:p w:rsidR="00956DD4" w:rsidRPr="00956DD4" w:rsidRDefault="00956DD4" w:rsidP="00956DD4">
      <w:pPr>
        <w:pStyle w:val="ListParagraph"/>
        <w:numPr>
          <w:ilvl w:val="0"/>
          <w:numId w:val="34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Hạn chế protein trong chế độ ăn.</w:t>
      </w:r>
    </w:p>
    <w:p w:rsidR="00956DD4" w:rsidRPr="00956DD4" w:rsidRDefault="00956DD4" w:rsidP="00956DD4">
      <w:pPr>
        <w:pStyle w:val="ListParagraph"/>
        <w:numPr>
          <w:ilvl w:val="0"/>
          <w:numId w:val="34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Hạn chế nước.</w:t>
      </w:r>
    </w:p>
    <w:p w:rsidR="00956DD4" w:rsidRPr="00956DD4" w:rsidRDefault="00956DD4" w:rsidP="00956DD4">
      <w:pPr>
        <w:pStyle w:val="ListParagraph"/>
        <w:numPr>
          <w:ilvl w:val="0"/>
          <w:numId w:val="33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 xml:space="preserve"> Bản chất của đau thắt ngực ổn định là:</w:t>
      </w:r>
    </w:p>
    <w:p w:rsidR="00956DD4" w:rsidRPr="00956DD4" w:rsidRDefault="00956DD4" w:rsidP="00956DD4">
      <w:pPr>
        <w:pStyle w:val="ListParagraph"/>
        <w:numPr>
          <w:ilvl w:val="0"/>
          <w:numId w:val="34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Co thắt động mạch vành do các yếu tố hóa chất trung gian.</w:t>
      </w:r>
    </w:p>
    <w:p w:rsidR="00956DD4" w:rsidRPr="00956DD4" w:rsidRDefault="00956DD4" w:rsidP="00956DD4">
      <w:pPr>
        <w:pStyle w:val="ListParagraph"/>
        <w:numPr>
          <w:ilvl w:val="0"/>
          <w:numId w:val="34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 xml:space="preserve"> Hình thành cục máu đông lấp kín lòng động mạch vành.</w:t>
      </w:r>
    </w:p>
    <w:p w:rsidR="00956DD4" w:rsidRPr="00956DD4" w:rsidRDefault="00956DD4" w:rsidP="00956DD4">
      <w:pPr>
        <w:pStyle w:val="ListParagraph"/>
        <w:numPr>
          <w:ilvl w:val="0"/>
          <w:numId w:val="342"/>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sz w:val="28"/>
          <w:szCs w:val="28"/>
        </w:rPr>
        <w:t xml:space="preserve"> </w:t>
      </w:r>
      <w:r w:rsidRPr="00956DD4">
        <w:rPr>
          <w:rFonts w:ascii="Times New Roman" w:hAnsi="Times New Roman" w:cs="Times New Roman"/>
          <w:i/>
          <w:color w:val="FF0000"/>
          <w:sz w:val="28"/>
          <w:szCs w:val="28"/>
        </w:rPr>
        <w:t>Mảng xơ vỡ lớn,vỏ dày gây hẹp đáng kể lòng động mạch vành.</w:t>
      </w:r>
    </w:p>
    <w:p w:rsidR="00956DD4" w:rsidRPr="00956DD4" w:rsidRDefault="00956DD4" w:rsidP="00956DD4">
      <w:pPr>
        <w:pStyle w:val="ListParagraph"/>
        <w:numPr>
          <w:ilvl w:val="0"/>
          <w:numId w:val="34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Sự nứt vỡ ra của mảng xơ vữa động mạch vành.</w:t>
      </w:r>
    </w:p>
    <w:p w:rsidR="00956DD4" w:rsidRPr="00956DD4" w:rsidRDefault="00956DD4" w:rsidP="00956DD4">
      <w:pPr>
        <w:pStyle w:val="ListParagraph"/>
        <w:numPr>
          <w:ilvl w:val="0"/>
          <w:numId w:val="33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Rối loạn nội tiết trong suy thận mạn tính là:</w:t>
      </w:r>
    </w:p>
    <w:p w:rsidR="00956DD4" w:rsidRPr="00956DD4" w:rsidRDefault="00956DD4" w:rsidP="00956DD4">
      <w:pPr>
        <w:pStyle w:val="ListParagraph"/>
        <w:numPr>
          <w:ilvl w:val="0"/>
          <w:numId w:val="343"/>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Cường cận giáp thứ phát</w:t>
      </w:r>
    </w:p>
    <w:p w:rsidR="00956DD4" w:rsidRPr="00956DD4" w:rsidRDefault="00956DD4" w:rsidP="00956DD4">
      <w:pPr>
        <w:pStyle w:val="ListParagraph"/>
        <w:numPr>
          <w:ilvl w:val="0"/>
          <w:numId w:val="34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Giảm dung nạp glucose</w:t>
      </w:r>
    </w:p>
    <w:p w:rsidR="00956DD4" w:rsidRPr="00956DD4" w:rsidRDefault="00956DD4" w:rsidP="00956DD4">
      <w:pPr>
        <w:pStyle w:val="ListParagraph"/>
        <w:numPr>
          <w:ilvl w:val="0"/>
          <w:numId w:val="34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Cường giáp trạng</w:t>
      </w:r>
    </w:p>
    <w:p w:rsidR="00956DD4" w:rsidRPr="00956DD4" w:rsidRDefault="00956DD4" w:rsidP="00956DD4">
      <w:pPr>
        <w:pStyle w:val="ListParagraph"/>
        <w:numPr>
          <w:ilvl w:val="0"/>
          <w:numId w:val="34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Suy thượng thận</w:t>
      </w:r>
    </w:p>
    <w:p w:rsidR="00956DD4" w:rsidRPr="00956DD4" w:rsidRDefault="00956DD4" w:rsidP="00956DD4">
      <w:pPr>
        <w:pStyle w:val="ListParagraph"/>
        <w:numPr>
          <w:ilvl w:val="0"/>
          <w:numId w:val="33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Các nhóm thuốc phối hợp điều trị đau cột sống thắt lưng:</w:t>
      </w:r>
    </w:p>
    <w:p w:rsidR="00956DD4" w:rsidRPr="00956DD4" w:rsidRDefault="00956DD4" w:rsidP="00956DD4">
      <w:pPr>
        <w:pStyle w:val="ListParagraph"/>
        <w:numPr>
          <w:ilvl w:val="0"/>
          <w:numId w:val="344"/>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Thuốc chống viên không steroid, thuốc giảm đau, thuốc giãn cơ</w:t>
      </w:r>
    </w:p>
    <w:p w:rsidR="00956DD4" w:rsidRPr="00956DD4" w:rsidRDefault="00956DD4" w:rsidP="00956DD4">
      <w:pPr>
        <w:pStyle w:val="ListParagraph"/>
        <w:numPr>
          <w:ilvl w:val="0"/>
          <w:numId w:val="344"/>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Corticoid đường toàn thân, thuốc giảm đau, thuốc giãn cơ</w:t>
      </w:r>
    </w:p>
    <w:p w:rsidR="00956DD4" w:rsidRPr="00956DD4" w:rsidRDefault="00956DD4" w:rsidP="00956DD4">
      <w:pPr>
        <w:pStyle w:val="ListParagraph"/>
        <w:numPr>
          <w:ilvl w:val="0"/>
          <w:numId w:val="344"/>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Thuốc chống viên không steroid, thuốc giảm đau, thuốc an thần</w:t>
      </w:r>
    </w:p>
    <w:p w:rsidR="00956DD4" w:rsidRPr="00956DD4" w:rsidRDefault="00956DD4" w:rsidP="00956DD4">
      <w:pPr>
        <w:pStyle w:val="ListParagraph"/>
        <w:numPr>
          <w:ilvl w:val="0"/>
          <w:numId w:val="344"/>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Thuốc chống viên không steroid, Corticoid đường toàn thân, thuốc giãn cơ</w:t>
      </w:r>
    </w:p>
    <w:p w:rsidR="00956DD4" w:rsidRPr="00956DD4" w:rsidRDefault="00956DD4" w:rsidP="00956DD4">
      <w:pPr>
        <w:pStyle w:val="ListParagraph"/>
        <w:numPr>
          <w:ilvl w:val="0"/>
          <w:numId w:val="33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Hai yếu tố quan trọng điều hòa sự vận chuyển nước và các điện giải từ khu vực này sang khu vực khác là:</w:t>
      </w:r>
    </w:p>
    <w:p w:rsidR="00956DD4" w:rsidRPr="00956DD4" w:rsidRDefault="00956DD4" w:rsidP="00956DD4">
      <w:pPr>
        <w:pStyle w:val="ListParagraph"/>
        <w:numPr>
          <w:ilvl w:val="0"/>
          <w:numId w:val="34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Áp lực thủy tĩnh và nồng độ kali máu</w:t>
      </w:r>
    </w:p>
    <w:p w:rsidR="00956DD4" w:rsidRPr="00956DD4" w:rsidRDefault="00956DD4" w:rsidP="00956DD4">
      <w:pPr>
        <w:pStyle w:val="ListParagraph"/>
        <w:numPr>
          <w:ilvl w:val="0"/>
          <w:numId w:val="34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Nồng độ natri máu và áp lực thẩm thấu</w:t>
      </w:r>
    </w:p>
    <w:p w:rsidR="00956DD4" w:rsidRPr="00956DD4" w:rsidRDefault="00956DD4" w:rsidP="00956DD4">
      <w:pPr>
        <w:pStyle w:val="ListParagraph"/>
        <w:numPr>
          <w:ilvl w:val="0"/>
          <w:numId w:val="345"/>
        </w:numPr>
        <w:spacing w:after="0" w:line="276" w:lineRule="auto"/>
        <w:contextualSpacing w:val="0"/>
        <w:rPr>
          <w:rFonts w:ascii="Times New Roman" w:hAnsi="Times New Roman" w:cs="Times New Roman"/>
          <w:i/>
          <w:sz w:val="28"/>
          <w:szCs w:val="28"/>
        </w:rPr>
      </w:pPr>
      <w:r w:rsidRPr="00956DD4">
        <w:rPr>
          <w:rFonts w:ascii="Times New Roman" w:hAnsi="Times New Roman" w:cs="Times New Roman"/>
          <w:i/>
          <w:color w:val="FF0000"/>
          <w:sz w:val="28"/>
          <w:szCs w:val="28"/>
        </w:rPr>
        <w:t>Áp lực thủy tĩnh và áp lực thẩm thấu</w:t>
      </w:r>
    </w:p>
    <w:p w:rsidR="00956DD4" w:rsidRPr="00956DD4" w:rsidRDefault="00956DD4" w:rsidP="00956DD4">
      <w:pPr>
        <w:pStyle w:val="ListParagraph"/>
        <w:numPr>
          <w:ilvl w:val="0"/>
          <w:numId w:val="34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Nồng độ của tất cả các chất điện giải và áp lực nướcuug</w:t>
      </w:r>
    </w:p>
    <w:p w:rsidR="00956DD4" w:rsidRPr="00956DD4" w:rsidRDefault="00956DD4" w:rsidP="00956DD4">
      <w:pPr>
        <w:pStyle w:val="ListParagraph"/>
        <w:numPr>
          <w:ilvl w:val="0"/>
          <w:numId w:val="33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Các thuốc ức chế hoạt tính tyrosine kinase thế hệ 2 gồm:</w:t>
      </w:r>
    </w:p>
    <w:p w:rsidR="00956DD4" w:rsidRPr="00956DD4" w:rsidRDefault="00956DD4" w:rsidP="00956DD4">
      <w:pPr>
        <w:pStyle w:val="ListParagraph"/>
        <w:numPr>
          <w:ilvl w:val="0"/>
          <w:numId w:val="346"/>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Nilotinib và Dasatinib</w:t>
      </w:r>
    </w:p>
    <w:p w:rsidR="00956DD4" w:rsidRPr="00956DD4" w:rsidRDefault="00956DD4" w:rsidP="00956DD4">
      <w:pPr>
        <w:pStyle w:val="ListParagraph"/>
        <w:numPr>
          <w:ilvl w:val="0"/>
          <w:numId w:val="34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Nilotinib và Imatinib</w:t>
      </w:r>
    </w:p>
    <w:p w:rsidR="00956DD4" w:rsidRPr="00956DD4" w:rsidRDefault="00956DD4" w:rsidP="00956DD4">
      <w:pPr>
        <w:pStyle w:val="ListParagraph"/>
        <w:numPr>
          <w:ilvl w:val="0"/>
          <w:numId w:val="34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Dasatinib và rituximab</w:t>
      </w:r>
    </w:p>
    <w:p w:rsidR="00956DD4" w:rsidRPr="00956DD4" w:rsidRDefault="00956DD4" w:rsidP="00956DD4">
      <w:pPr>
        <w:pStyle w:val="ListParagraph"/>
        <w:numPr>
          <w:ilvl w:val="0"/>
          <w:numId w:val="34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Dasatinib và Imatinib</w:t>
      </w:r>
    </w:p>
    <w:p w:rsidR="00956DD4" w:rsidRPr="00956DD4" w:rsidRDefault="00956DD4" w:rsidP="00956DD4">
      <w:pPr>
        <w:pStyle w:val="ListParagraph"/>
        <w:numPr>
          <w:ilvl w:val="0"/>
          <w:numId w:val="33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Tác dụng không mong muốn thường gặp của calcitonin là:</w:t>
      </w:r>
    </w:p>
    <w:p w:rsidR="00956DD4" w:rsidRPr="00956DD4" w:rsidRDefault="00956DD4" w:rsidP="00956DD4">
      <w:pPr>
        <w:pStyle w:val="ListParagraph"/>
        <w:numPr>
          <w:ilvl w:val="0"/>
          <w:numId w:val="34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lastRenderedPageBreak/>
        <w:t>giảm bạch cầu</w:t>
      </w:r>
    </w:p>
    <w:p w:rsidR="00956DD4" w:rsidRPr="00956DD4" w:rsidRDefault="00956DD4" w:rsidP="00956DD4">
      <w:pPr>
        <w:pStyle w:val="ListParagraph"/>
        <w:numPr>
          <w:ilvl w:val="0"/>
          <w:numId w:val="34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tăng men gan</w:t>
      </w:r>
    </w:p>
    <w:p w:rsidR="00956DD4" w:rsidRPr="00956DD4" w:rsidRDefault="00956DD4" w:rsidP="00956DD4">
      <w:pPr>
        <w:pStyle w:val="ListParagraph"/>
        <w:numPr>
          <w:ilvl w:val="0"/>
          <w:numId w:val="347"/>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cảm giác chóng mặt, buồn nôn</w:t>
      </w:r>
    </w:p>
    <w:p w:rsidR="00956DD4" w:rsidRPr="00956DD4" w:rsidRDefault="00956DD4" w:rsidP="00956DD4">
      <w:pPr>
        <w:pStyle w:val="ListParagraph"/>
        <w:numPr>
          <w:ilvl w:val="0"/>
          <w:numId w:val="34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tăng calci máu</w:t>
      </w:r>
    </w:p>
    <w:p w:rsidR="00956DD4" w:rsidRPr="00956DD4" w:rsidRDefault="00956DD4" w:rsidP="00956DD4">
      <w:pPr>
        <w:pStyle w:val="ListParagraph"/>
        <w:numPr>
          <w:ilvl w:val="0"/>
          <w:numId w:val="33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Hình ảnh chụp cắt lớp vi tính ngực trong bệnh giãn phế quản có thể gặp các tổn thương sau TRỪ:</w:t>
      </w:r>
    </w:p>
    <w:p w:rsidR="00956DD4" w:rsidRPr="00956DD4" w:rsidRDefault="00956DD4" w:rsidP="00956DD4">
      <w:pPr>
        <w:pStyle w:val="ListParagraph"/>
        <w:numPr>
          <w:ilvl w:val="0"/>
          <w:numId w:val="348"/>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Đường kính trong của phế quản lớn hơn động mạch đi kèm</w:t>
      </w:r>
    </w:p>
    <w:p w:rsidR="00956DD4" w:rsidRPr="00956DD4" w:rsidRDefault="00956DD4" w:rsidP="00956DD4">
      <w:pPr>
        <w:pStyle w:val="ListParagraph"/>
        <w:numPr>
          <w:ilvl w:val="0"/>
          <w:numId w:val="348"/>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Hình ảnh phế quản đi sát vào màng phổi trung thất</w:t>
      </w:r>
    </w:p>
    <w:p w:rsidR="00956DD4" w:rsidRPr="00956DD4" w:rsidRDefault="00956DD4" w:rsidP="00956DD4">
      <w:pPr>
        <w:pStyle w:val="ListParagraph"/>
        <w:numPr>
          <w:ilvl w:val="0"/>
          <w:numId w:val="348"/>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Các phế quản không nhỏ dần</w:t>
      </w:r>
    </w:p>
    <w:p w:rsidR="00956DD4" w:rsidRPr="00956DD4" w:rsidRDefault="00956DD4" w:rsidP="00956DD4">
      <w:pPr>
        <w:pStyle w:val="ListParagraph"/>
        <w:numPr>
          <w:ilvl w:val="0"/>
          <w:numId w:val="348"/>
        </w:numPr>
        <w:spacing w:after="0" w:line="276" w:lineRule="auto"/>
        <w:contextualSpacing w:val="0"/>
        <w:rPr>
          <w:rFonts w:ascii="Times New Roman" w:hAnsi="Times New Roman" w:cs="Times New Roman"/>
          <w:i/>
          <w:sz w:val="28"/>
          <w:szCs w:val="28"/>
        </w:rPr>
      </w:pPr>
      <w:r w:rsidRPr="00956DD4">
        <w:rPr>
          <w:rFonts w:ascii="Times New Roman" w:hAnsi="Times New Roman" w:cs="Times New Roman"/>
          <w:i/>
          <w:color w:val="FF0000"/>
          <w:sz w:val="28"/>
          <w:szCs w:val="28"/>
        </w:rPr>
        <w:t>Hình ảnh phế quản ở cách màng phổi thành ngực trên 1cm</w:t>
      </w:r>
    </w:p>
    <w:p w:rsidR="00956DD4" w:rsidRPr="00956DD4" w:rsidRDefault="00956DD4" w:rsidP="00956DD4">
      <w:pPr>
        <w:pStyle w:val="ListParagraph"/>
        <w:numPr>
          <w:ilvl w:val="0"/>
          <w:numId w:val="34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Khi can thiệp động mạch vành qua da( nong hoặc đặt stent) trong NMCT cấp, thuốc chống đông nào không nên cho thường quy trong và ngay sau can thiệp:</w:t>
      </w:r>
    </w:p>
    <w:p w:rsidR="00956DD4" w:rsidRPr="00956DD4" w:rsidRDefault="00956DD4" w:rsidP="00956DD4">
      <w:pPr>
        <w:pStyle w:val="ListParagraph"/>
        <w:numPr>
          <w:ilvl w:val="0"/>
          <w:numId w:val="350"/>
        </w:numPr>
        <w:spacing w:after="0" w:line="276" w:lineRule="auto"/>
        <w:contextualSpacing w:val="0"/>
        <w:rPr>
          <w:rFonts w:ascii="Times New Roman" w:hAnsi="Times New Roman" w:cs="Times New Roman"/>
          <w:i/>
          <w:sz w:val="28"/>
          <w:szCs w:val="28"/>
        </w:rPr>
      </w:pPr>
      <w:r w:rsidRPr="00956DD4">
        <w:rPr>
          <w:rFonts w:ascii="Times New Roman" w:hAnsi="Times New Roman" w:cs="Times New Roman"/>
          <w:i/>
          <w:sz w:val="28"/>
          <w:szCs w:val="28"/>
        </w:rPr>
        <w:t>Clopidogrel( Plavix) ???</w:t>
      </w:r>
    </w:p>
    <w:p w:rsidR="00956DD4" w:rsidRPr="00956DD4" w:rsidRDefault="00956DD4" w:rsidP="00956DD4">
      <w:pPr>
        <w:pStyle w:val="ListParagraph"/>
        <w:numPr>
          <w:ilvl w:val="0"/>
          <w:numId w:val="35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color w:val="FF0000"/>
          <w:sz w:val="28"/>
          <w:szCs w:val="28"/>
        </w:rPr>
        <w:t>Kháng vitamin K đường uống.</w:t>
      </w:r>
    </w:p>
    <w:p w:rsidR="00956DD4" w:rsidRPr="00956DD4" w:rsidRDefault="00956DD4" w:rsidP="00956DD4">
      <w:pPr>
        <w:pStyle w:val="ListParagraph"/>
        <w:numPr>
          <w:ilvl w:val="0"/>
          <w:numId w:val="35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Heparin</w:t>
      </w:r>
    </w:p>
    <w:p w:rsidR="00956DD4" w:rsidRPr="00956DD4" w:rsidRDefault="00956DD4" w:rsidP="00956DD4">
      <w:pPr>
        <w:pStyle w:val="ListParagraph"/>
        <w:numPr>
          <w:ilvl w:val="0"/>
          <w:numId w:val="35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Aspirin</w:t>
      </w:r>
    </w:p>
    <w:p w:rsidR="00956DD4" w:rsidRPr="00956DD4" w:rsidRDefault="00956DD4" w:rsidP="00956DD4">
      <w:pPr>
        <w:pStyle w:val="ListParagraph"/>
        <w:numPr>
          <w:ilvl w:val="0"/>
          <w:numId w:val="34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Trong các loại vius viêm gan loại nào chuyển thành viêm gan mạn với tỉ lệ cao nhất?</w:t>
      </w:r>
    </w:p>
    <w:p w:rsidR="00956DD4" w:rsidRPr="00956DD4" w:rsidRDefault="00956DD4" w:rsidP="00956DD4">
      <w:pPr>
        <w:pStyle w:val="ListParagraph"/>
        <w:numPr>
          <w:ilvl w:val="0"/>
          <w:numId w:val="35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Virus viêm gan B</w:t>
      </w:r>
    </w:p>
    <w:p w:rsidR="00956DD4" w:rsidRPr="00956DD4" w:rsidRDefault="00956DD4" w:rsidP="00956DD4">
      <w:pPr>
        <w:pStyle w:val="ListParagraph"/>
        <w:numPr>
          <w:ilvl w:val="0"/>
          <w:numId w:val="351"/>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Virus viêm gan C</w:t>
      </w:r>
    </w:p>
    <w:p w:rsidR="00956DD4" w:rsidRPr="00956DD4" w:rsidRDefault="00956DD4" w:rsidP="00956DD4">
      <w:pPr>
        <w:pStyle w:val="ListParagraph"/>
        <w:numPr>
          <w:ilvl w:val="0"/>
          <w:numId w:val="35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Virus viêm gan D</w:t>
      </w:r>
    </w:p>
    <w:p w:rsidR="00956DD4" w:rsidRPr="00956DD4" w:rsidRDefault="00956DD4" w:rsidP="00956DD4">
      <w:pPr>
        <w:pStyle w:val="ListParagraph"/>
        <w:numPr>
          <w:ilvl w:val="0"/>
          <w:numId w:val="35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Virus viêm gan A</w:t>
      </w:r>
    </w:p>
    <w:p w:rsidR="00956DD4" w:rsidRPr="00956DD4" w:rsidRDefault="00956DD4" w:rsidP="00956DD4">
      <w:pPr>
        <w:pStyle w:val="ListParagraph"/>
        <w:numPr>
          <w:ilvl w:val="0"/>
          <w:numId w:val="34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Yếu tố góp phần làm nặng thêm thiếu máu trong suy thận mạn bao gồm những yếu tố sau TRỪ:</w:t>
      </w:r>
    </w:p>
    <w:p w:rsidR="00956DD4" w:rsidRPr="00956DD4" w:rsidRDefault="00956DD4" w:rsidP="00956DD4">
      <w:pPr>
        <w:pStyle w:val="ListParagraph"/>
        <w:numPr>
          <w:ilvl w:val="0"/>
          <w:numId w:val="352"/>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Suy tủy xương.</w:t>
      </w:r>
    </w:p>
    <w:p w:rsidR="00956DD4" w:rsidRPr="00956DD4" w:rsidRDefault="00956DD4" w:rsidP="00956DD4">
      <w:pPr>
        <w:pStyle w:val="ListParagraph"/>
        <w:numPr>
          <w:ilvl w:val="0"/>
          <w:numId w:val="35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Đời sống hồng cầu giảm.</w:t>
      </w:r>
    </w:p>
    <w:p w:rsidR="00956DD4" w:rsidRPr="00956DD4" w:rsidRDefault="00956DD4" w:rsidP="00956DD4">
      <w:pPr>
        <w:pStyle w:val="ListParagraph"/>
        <w:numPr>
          <w:ilvl w:val="0"/>
          <w:numId w:val="35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Có yếu tố ức chế hoạt tính của erythropoietin trong thận.</w:t>
      </w:r>
    </w:p>
    <w:p w:rsidR="00956DD4" w:rsidRPr="00956DD4" w:rsidRDefault="00956DD4" w:rsidP="00956DD4">
      <w:pPr>
        <w:pStyle w:val="ListParagraph"/>
        <w:numPr>
          <w:ilvl w:val="0"/>
          <w:numId w:val="35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Thận giảm bài tiết erythropoietin</w:t>
      </w:r>
    </w:p>
    <w:p w:rsidR="00956DD4" w:rsidRPr="00956DD4" w:rsidRDefault="00956DD4" w:rsidP="00956DD4">
      <w:pPr>
        <w:pStyle w:val="ListParagraph"/>
        <w:numPr>
          <w:ilvl w:val="0"/>
          <w:numId w:val="34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Các bệnh lý sau đây có thể gây toan chyển hóa có khoảng trống anion bình thường, trừ</w:t>
      </w:r>
    </w:p>
    <w:p w:rsidR="00956DD4" w:rsidRPr="00956DD4" w:rsidRDefault="00956DD4" w:rsidP="00956DD4">
      <w:pPr>
        <w:pStyle w:val="ListParagraph"/>
        <w:numPr>
          <w:ilvl w:val="0"/>
          <w:numId w:val="353"/>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Ngộ độc ethylen glucol và methanol.</w:t>
      </w:r>
    </w:p>
    <w:p w:rsidR="00956DD4" w:rsidRPr="00956DD4" w:rsidRDefault="00956DD4" w:rsidP="00956DD4">
      <w:pPr>
        <w:pStyle w:val="ListParagraph"/>
        <w:numPr>
          <w:ilvl w:val="0"/>
          <w:numId w:val="35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Tiêu chảy</w:t>
      </w:r>
    </w:p>
    <w:p w:rsidR="00956DD4" w:rsidRPr="00956DD4" w:rsidRDefault="00956DD4" w:rsidP="00956DD4">
      <w:pPr>
        <w:pStyle w:val="ListParagraph"/>
        <w:numPr>
          <w:ilvl w:val="0"/>
          <w:numId w:val="35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Dò ruột.</w:t>
      </w:r>
    </w:p>
    <w:p w:rsidR="00956DD4" w:rsidRPr="00956DD4" w:rsidRDefault="00956DD4" w:rsidP="00956DD4">
      <w:pPr>
        <w:pStyle w:val="ListParagraph"/>
        <w:numPr>
          <w:ilvl w:val="0"/>
          <w:numId w:val="35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Toan ống thận</w:t>
      </w:r>
    </w:p>
    <w:p w:rsidR="00956DD4" w:rsidRPr="00956DD4" w:rsidRDefault="00956DD4" w:rsidP="00956DD4">
      <w:pPr>
        <w:pStyle w:val="ListParagraph"/>
        <w:numPr>
          <w:ilvl w:val="0"/>
          <w:numId w:val="34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lastRenderedPageBreak/>
        <w:t xml:space="preserve">Bệnh nhân nam </w:t>
      </w:r>
      <w:r w:rsidRPr="00956DD4">
        <w:rPr>
          <w:rFonts w:ascii="Times New Roman" w:hAnsi="Times New Roman" w:cs="Times New Roman"/>
          <w:i/>
          <w:sz w:val="28"/>
          <w:szCs w:val="28"/>
        </w:rPr>
        <w:t>66 tuổi</w:t>
      </w:r>
      <w:r w:rsidRPr="00956DD4">
        <w:rPr>
          <w:rFonts w:ascii="Times New Roman" w:hAnsi="Times New Roman" w:cs="Times New Roman"/>
          <w:sz w:val="28"/>
          <w:szCs w:val="28"/>
        </w:rPr>
        <w:t xml:space="preserve"> vào viện vì đau ngực trái điển hình, 3 cơn đau trong vòng 24h trước khi nhập viện, bệnh nhân này có </w:t>
      </w:r>
      <w:r w:rsidRPr="00956DD4">
        <w:rPr>
          <w:rFonts w:ascii="Times New Roman" w:hAnsi="Times New Roman" w:cs="Times New Roman"/>
          <w:i/>
          <w:sz w:val="28"/>
          <w:szCs w:val="28"/>
        </w:rPr>
        <w:t>tiền sử tăng huyết áp và đái thóa dường type 2</w:t>
      </w:r>
      <w:r w:rsidRPr="00956DD4">
        <w:rPr>
          <w:rFonts w:ascii="Times New Roman" w:hAnsi="Times New Roman" w:cs="Times New Roman"/>
          <w:sz w:val="28"/>
          <w:szCs w:val="28"/>
        </w:rPr>
        <w:t xml:space="preserve"> nhiều năm. Bệnh nhân sử dụng aspirin trong vòng 7 ngày nay. </w:t>
      </w:r>
      <w:r w:rsidRPr="00956DD4">
        <w:rPr>
          <w:rFonts w:ascii="Times New Roman" w:hAnsi="Times New Roman" w:cs="Times New Roman"/>
          <w:i/>
          <w:sz w:val="28"/>
          <w:szCs w:val="28"/>
        </w:rPr>
        <w:t>Điện tâm đồ</w:t>
      </w:r>
      <w:r w:rsidRPr="00956DD4">
        <w:rPr>
          <w:rFonts w:ascii="Times New Roman" w:hAnsi="Times New Roman" w:cs="Times New Roman"/>
          <w:sz w:val="28"/>
          <w:szCs w:val="28"/>
        </w:rPr>
        <w:t xml:space="preserve"> và men tim </w:t>
      </w:r>
      <w:r w:rsidRPr="00956DD4">
        <w:rPr>
          <w:rFonts w:ascii="Times New Roman" w:hAnsi="Times New Roman" w:cs="Times New Roman"/>
          <w:i/>
          <w:sz w:val="28"/>
          <w:szCs w:val="28"/>
        </w:rPr>
        <w:t>không có biến đổi</w:t>
      </w:r>
      <w:r w:rsidRPr="00956DD4">
        <w:rPr>
          <w:rFonts w:ascii="Times New Roman" w:hAnsi="Times New Roman" w:cs="Times New Roman"/>
          <w:sz w:val="28"/>
          <w:szCs w:val="28"/>
        </w:rPr>
        <w:t xml:space="preserve"> nhưng kết quả chụp mạch vành có hẹp 60% động mạch vành phải. tính theo thang điểm nguy cơ TIMI xác đinh, bệnh nhân này xếp vào nhóm nguy cơ:</w:t>
      </w:r>
    </w:p>
    <w:p w:rsidR="00956DD4" w:rsidRPr="00956DD4" w:rsidRDefault="00956DD4" w:rsidP="00956DD4">
      <w:pPr>
        <w:pStyle w:val="ListParagraph"/>
        <w:numPr>
          <w:ilvl w:val="0"/>
          <w:numId w:val="354"/>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Nguy cơ rất thấp</w:t>
      </w:r>
    </w:p>
    <w:p w:rsidR="00956DD4" w:rsidRPr="00956DD4" w:rsidRDefault="00956DD4" w:rsidP="00956DD4">
      <w:pPr>
        <w:pStyle w:val="ListParagraph"/>
        <w:numPr>
          <w:ilvl w:val="0"/>
          <w:numId w:val="354"/>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Nguy cơ vừa</w:t>
      </w:r>
    </w:p>
    <w:p w:rsidR="00956DD4" w:rsidRPr="00956DD4" w:rsidRDefault="00956DD4" w:rsidP="00956DD4">
      <w:pPr>
        <w:pStyle w:val="ListParagraph"/>
        <w:numPr>
          <w:ilvl w:val="0"/>
          <w:numId w:val="354"/>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Nguy cơ thấp</w:t>
      </w:r>
    </w:p>
    <w:p w:rsidR="00956DD4" w:rsidRPr="00956DD4" w:rsidRDefault="00956DD4" w:rsidP="00956DD4">
      <w:pPr>
        <w:pStyle w:val="ListParagraph"/>
        <w:numPr>
          <w:ilvl w:val="0"/>
          <w:numId w:val="354"/>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Nguyc ơ cao</w:t>
      </w:r>
    </w:p>
    <w:p w:rsidR="00956DD4" w:rsidRPr="00956DD4" w:rsidRDefault="00956DD4" w:rsidP="00956DD4">
      <w:pPr>
        <w:pStyle w:val="ListParagraph"/>
        <w:spacing w:after="0"/>
        <w:ind w:left="1440"/>
        <w:rPr>
          <w:rFonts w:ascii="Times New Roman" w:hAnsi="Times New Roman" w:cs="Times New Roman"/>
          <w:sz w:val="28"/>
          <w:szCs w:val="28"/>
          <w:u w:val="single"/>
        </w:rPr>
      </w:pPr>
      <w:r w:rsidRPr="00956DD4">
        <w:rPr>
          <w:rStyle w:val="Emphasis"/>
          <w:rFonts w:ascii="Times New Roman" w:hAnsi="Times New Roman" w:cs="Times New Roman"/>
          <w:color w:val="000000"/>
          <w:sz w:val="28"/>
          <w:szCs w:val="28"/>
          <w:u w:val="single"/>
          <w:shd w:val="clear" w:color="auto" w:fill="FFFFFF"/>
        </w:rPr>
        <w:t>*Điểm nguy cơ TIMI (Thrombolysis in Myocardial Ischemia) được xác định bằng tổng sự có mặt của 7 biến tại thời điểm BN vào viện; mỗi biến sau được 1 điểm: ≥ 65 tuổi, ≥ 3 yếu tố nguy cơ của bệnh ĐMV; hẹp ĐMV trước đó ≥ 50%; ST chênh trên ĐTĐ; ≥ 2 cơn đau ngực trong vòng 24 giờ; sử dụng Aspirin trước 7 ngày và tăng các chỉ điểm sinh học của tim.</w:t>
      </w:r>
    </w:p>
    <w:p w:rsidR="00956DD4" w:rsidRPr="00956DD4" w:rsidRDefault="00956DD4" w:rsidP="00956DD4">
      <w:pPr>
        <w:pStyle w:val="ListParagraph"/>
        <w:numPr>
          <w:ilvl w:val="0"/>
          <w:numId w:val="34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Suy thận cấp do nguyên nhân trước thận chủ yếu do:</w:t>
      </w:r>
    </w:p>
    <w:p w:rsidR="00956DD4" w:rsidRPr="00956DD4" w:rsidRDefault="00956DD4" w:rsidP="00956DD4">
      <w:pPr>
        <w:pStyle w:val="ListParagraph"/>
        <w:numPr>
          <w:ilvl w:val="0"/>
          <w:numId w:val="35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Tắc ống thận.</w:t>
      </w:r>
    </w:p>
    <w:p w:rsidR="00956DD4" w:rsidRPr="00956DD4" w:rsidRDefault="00956DD4" w:rsidP="00956DD4">
      <w:pPr>
        <w:pStyle w:val="ListParagraph"/>
        <w:numPr>
          <w:ilvl w:val="0"/>
          <w:numId w:val="35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Khuếch tán trở lại dịch lọc.</w:t>
      </w:r>
    </w:p>
    <w:p w:rsidR="00956DD4" w:rsidRPr="00956DD4" w:rsidRDefault="00956DD4" w:rsidP="00956DD4">
      <w:pPr>
        <w:pStyle w:val="ListParagraph"/>
        <w:numPr>
          <w:ilvl w:val="0"/>
          <w:numId w:val="35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Co mạch thận</w:t>
      </w:r>
    </w:p>
    <w:p w:rsidR="00956DD4" w:rsidRPr="00956DD4" w:rsidRDefault="00956DD4" w:rsidP="00956DD4">
      <w:pPr>
        <w:pStyle w:val="ListParagraph"/>
        <w:numPr>
          <w:ilvl w:val="0"/>
          <w:numId w:val="355"/>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Thiếu máu thận cấp.</w:t>
      </w:r>
    </w:p>
    <w:p w:rsidR="00956DD4" w:rsidRPr="00956DD4" w:rsidRDefault="00956DD4" w:rsidP="00956DD4">
      <w:pPr>
        <w:pStyle w:val="ListParagraph"/>
        <w:numPr>
          <w:ilvl w:val="0"/>
          <w:numId w:val="34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Đặc điểm ban dạng đĩa ở bệnh nhân lupus ban đỏ hệ thống là:</w:t>
      </w:r>
    </w:p>
    <w:p w:rsidR="00956DD4" w:rsidRPr="00956DD4" w:rsidRDefault="00956DD4" w:rsidP="00956DD4">
      <w:pPr>
        <w:pStyle w:val="ListParagraph"/>
        <w:numPr>
          <w:ilvl w:val="0"/>
          <w:numId w:val="35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Đốm hoại tử có màu tím sẫm, có thể có sẹo loét.</w:t>
      </w:r>
    </w:p>
    <w:p w:rsidR="00956DD4" w:rsidRPr="00956DD4" w:rsidRDefault="00956DD4" w:rsidP="00956DD4">
      <w:pPr>
        <w:pStyle w:val="ListParagraph"/>
        <w:numPr>
          <w:ilvl w:val="0"/>
          <w:numId w:val="356"/>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Ban hình tròn, có màu hồng ở trung tâm, có các sẩn ở xung quanh.</w:t>
      </w:r>
    </w:p>
    <w:p w:rsidR="00956DD4" w:rsidRPr="00956DD4" w:rsidRDefault="00956DD4" w:rsidP="00956DD4">
      <w:pPr>
        <w:pStyle w:val="ListParagraph"/>
        <w:numPr>
          <w:ilvl w:val="0"/>
          <w:numId w:val="35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Ban sẩn như nốt muỗi đốt, hồng, có thể tập trung thành mảng</w:t>
      </w:r>
    </w:p>
    <w:p w:rsidR="00956DD4" w:rsidRPr="00956DD4" w:rsidRDefault="00956DD4" w:rsidP="00956DD4">
      <w:pPr>
        <w:pStyle w:val="ListParagraph"/>
        <w:numPr>
          <w:ilvl w:val="0"/>
          <w:numId w:val="35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Ban đa hình thái, đa màu sắc, đai tuổi tác.</w:t>
      </w:r>
    </w:p>
    <w:p w:rsidR="00956DD4" w:rsidRPr="00956DD4" w:rsidRDefault="00956DD4" w:rsidP="00956DD4">
      <w:pPr>
        <w:pStyle w:val="ListParagraph"/>
        <w:numPr>
          <w:ilvl w:val="0"/>
          <w:numId w:val="34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Suy thận giai đoạn cuối tương ứng bệnh thận mạn tính giai đoạn:</w:t>
      </w:r>
    </w:p>
    <w:p w:rsidR="00956DD4" w:rsidRPr="00956DD4" w:rsidRDefault="00956DD4" w:rsidP="00956DD4">
      <w:pPr>
        <w:pStyle w:val="ListParagraph"/>
        <w:numPr>
          <w:ilvl w:val="0"/>
          <w:numId w:val="35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III</w:t>
      </w:r>
    </w:p>
    <w:p w:rsidR="00956DD4" w:rsidRPr="00956DD4" w:rsidRDefault="00956DD4" w:rsidP="00956DD4">
      <w:pPr>
        <w:pStyle w:val="ListParagraph"/>
        <w:numPr>
          <w:ilvl w:val="0"/>
          <w:numId w:val="357"/>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V</w:t>
      </w:r>
    </w:p>
    <w:p w:rsidR="00956DD4" w:rsidRPr="00956DD4" w:rsidRDefault="00956DD4" w:rsidP="00956DD4">
      <w:pPr>
        <w:pStyle w:val="ListParagraph"/>
        <w:numPr>
          <w:ilvl w:val="0"/>
          <w:numId w:val="35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II</w:t>
      </w:r>
    </w:p>
    <w:p w:rsidR="00956DD4" w:rsidRPr="00956DD4" w:rsidRDefault="00956DD4" w:rsidP="00956DD4">
      <w:pPr>
        <w:pStyle w:val="ListParagraph"/>
        <w:numPr>
          <w:ilvl w:val="0"/>
          <w:numId w:val="35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IV</w:t>
      </w:r>
    </w:p>
    <w:p w:rsidR="00956DD4" w:rsidRPr="00956DD4" w:rsidRDefault="00956DD4" w:rsidP="00956DD4">
      <w:pPr>
        <w:pStyle w:val="ListParagraph"/>
        <w:numPr>
          <w:ilvl w:val="0"/>
          <w:numId w:val="34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Ung thư tụy thường gặp ở bệnh nhân</w:t>
      </w:r>
    </w:p>
    <w:p w:rsidR="00956DD4" w:rsidRPr="00956DD4" w:rsidRDefault="00956DD4" w:rsidP="00956DD4">
      <w:pPr>
        <w:pStyle w:val="ListParagraph"/>
        <w:numPr>
          <w:ilvl w:val="0"/>
          <w:numId w:val="358"/>
        </w:numPr>
        <w:spacing w:after="0" w:line="276" w:lineRule="auto"/>
        <w:contextualSpacing w:val="0"/>
        <w:rPr>
          <w:rFonts w:ascii="Times New Roman" w:hAnsi="Times New Roman" w:cs="Times New Roman"/>
          <w:i/>
          <w:sz w:val="28"/>
          <w:szCs w:val="28"/>
        </w:rPr>
      </w:pPr>
      <w:r w:rsidRPr="00956DD4">
        <w:rPr>
          <w:rFonts w:ascii="Times New Roman" w:hAnsi="Times New Roman" w:cs="Times New Roman"/>
          <w:i/>
          <w:sz w:val="28"/>
          <w:szCs w:val="28"/>
        </w:rPr>
        <w:t>Viêm tụy mạn.</w:t>
      </w:r>
    </w:p>
    <w:p w:rsidR="00956DD4" w:rsidRPr="00956DD4" w:rsidRDefault="00956DD4" w:rsidP="00956DD4">
      <w:pPr>
        <w:pStyle w:val="ListParagraph"/>
        <w:numPr>
          <w:ilvl w:val="0"/>
          <w:numId w:val="358"/>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Tiền sử viêm tụy cấp.</w:t>
      </w:r>
    </w:p>
    <w:p w:rsidR="00956DD4" w:rsidRPr="00956DD4" w:rsidRDefault="00956DD4" w:rsidP="00956DD4">
      <w:pPr>
        <w:pStyle w:val="ListParagraph"/>
        <w:numPr>
          <w:ilvl w:val="0"/>
          <w:numId w:val="358"/>
        </w:numPr>
        <w:spacing w:after="0" w:line="276" w:lineRule="auto"/>
        <w:contextualSpacing w:val="0"/>
        <w:rPr>
          <w:rFonts w:ascii="Times New Roman" w:hAnsi="Times New Roman" w:cs="Times New Roman"/>
          <w:color w:val="FF0000"/>
          <w:sz w:val="28"/>
          <w:szCs w:val="28"/>
        </w:rPr>
      </w:pPr>
      <w:r w:rsidRPr="00956DD4">
        <w:rPr>
          <w:rFonts w:ascii="Times New Roman" w:hAnsi="Times New Roman" w:cs="Times New Roman"/>
          <w:color w:val="FF0000"/>
          <w:sz w:val="28"/>
          <w:szCs w:val="28"/>
        </w:rPr>
        <w:t>Uống rượu</w:t>
      </w:r>
    </w:p>
    <w:p w:rsidR="00956DD4" w:rsidRPr="00956DD4" w:rsidRDefault="00956DD4" w:rsidP="00956DD4">
      <w:pPr>
        <w:pStyle w:val="ListParagraph"/>
        <w:numPr>
          <w:ilvl w:val="0"/>
          <w:numId w:val="358"/>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lastRenderedPageBreak/>
        <w:t>Đái tháo đường.</w:t>
      </w:r>
    </w:p>
    <w:p w:rsidR="00956DD4" w:rsidRPr="00956DD4" w:rsidRDefault="00956DD4" w:rsidP="00956DD4">
      <w:pPr>
        <w:pStyle w:val="ListParagraph"/>
        <w:numPr>
          <w:ilvl w:val="0"/>
          <w:numId w:val="34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Điều trị thiếu máu trong suy thận mạn với đích hemoglobin cần đạt là:</w:t>
      </w:r>
    </w:p>
    <w:p w:rsidR="00956DD4" w:rsidRPr="00956DD4" w:rsidRDefault="00956DD4" w:rsidP="00956DD4">
      <w:pPr>
        <w:pStyle w:val="ListParagraph"/>
        <w:numPr>
          <w:ilvl w:val="0"/>
          <w:numId w:val="35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100-105g/l ( Hct&gt;30%)</w:t>
      </w:r>
    </w:p>
    <w:p w:rsidR="00956DD4" w:rsidRPr="00956DD4" w:rsidRDefault="00956DD4" w:rsidP="00956DD4">
      <w:pPr>
        <w:pStyle w:val="ListParagraph"/>
        <w:numPr>
          <w:ilvl w:val="0"/>
          <w:numId w:val="35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105-110g/l ( Hct&gt;32%)</w:t>
      </w:r>
    </w:p>
    <w:p w:rsidR="00956DD4" w:rsidRPr="00956DD4" w:rsidRDefault="00956DD4" w:rsidP="00956DD4">
      <w:pPr>
        <w:pStyle w:val="ListParagraph"/>
        <w:numPr>
          <w:ilvl w:val="0"/>
          <w:numId w:val="35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110-115g/l ( Hct&gt;33%)</w:t>
      </w:r>
    </w:p>
    <w:p w:rsidR="00956DD4" w:rsidRPr="00956DD4" w:rsidRDefault="00956DD4" w:rsidP="00956DD4">
      <w:pPr>
        <w:pStyle w:val="ListParagraph"/>
        <w:numPr>
          <w:ilvl w:val="0"/>
          <w:numId w:val="359"/>
        </w:numPr>
        <w:spacing w:after="0" w:line="276" w:lineRule="auto"/>
        <w:contextualSpacing w:val="0"/>
        <w:rPr>
          <w:rFonts w:ascii="Times New Roman" w:hAnsi="Times New Roman" w:cs="Times New Roman"/>
          <w:i/>
          <w:sz w:val="28"/>
          <w:szCs w:val="28"/>
        </w:rPr>
      </w:pPr>
      <w:r w:rsidRPr="00956DD4">
        <w:rPr>
          <w:rFonts w:ascii="Times New Roman" w:hAnsi="Times New Roman" w:cs="Times New Roman"/>
          <w:i/>
          <w:color w:val="FF0000"/>
          <w:sz w:val="28"/>
          <w:szCs w:val="28"/>
        </w:rPr>
        <w:t>110-120g/l ( Hct&gt;33%)</w:t>
      </w:r>
    </w:p>
    <w:p w:rsidR="00956DD4" w:rsidRPr="00956DD4" w:rsidRDefault="00956DD4" w:rsidP="00956DD4">
      <w:pPr>
        <w:pStyle w:val="ListParagraph"/>
        <w:numPr>
          <w:ilvl w:val="0"/>
          <w:numId w:val="34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Chẩn đoán xác định nguyên nhân vi khuẩn gây áp xe phổi tốt nhất dựa trên:</w:t>
      </w:r>
    </w:p>
    <w:p w:rsidR="00956DD4" w:rsidRPr="00956DD4" w:rsidRDefault="00956DD4" w:rsidP="00956DD4">
      <w:pPr>
        <w:pStyle w:val="ListParagraph"/>
        <w:numPr>
          <w:ilvl w:val="0"/>
          <w:numId w:val="36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Nhuộm soi trực tiếp</w:t>
      </w:r>
    </w:p>
    <w:p w:rsidR="00956DD4" w:rsidRPr="00956DD4" w:rsidRDefault="00956DD4" w:rsidP="00956DD4">
      <w:pPr>
        <w:pStyle w:val="ListParagraph"/>
        <w:numPr>
          <w:ilvl w:val="0"/>
          <w:numId w:val="36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Nuôi cấy trong môi trường Lowenstein</w:t>
      </w:r>
    </w:p>
    <w:p w:rsidR="00956DD4" w:rsidRPr="00956DD4" w:rsidRDefault="00956DD4" w:rsidP="00956DD4">
      <w:pPr>
        <w:pStyle w:val="ListParagraph"/>
        <w:numPr>
          <w:ilvl w:val="0"/>
          <w:numId w:val="360"/>
        </w:numPr>
        <w:spacing w:after="0" w:line="276" w:lineRule="auto"/>
        <w:contextualSpacing w:val="0"/>
        <w:rPr>
          <w:rFonts w:ascii="Times New Roman" w:hAnsi="Times New Roman" w:cs="Times New Roman"/>
          <w:i/>
          <w:sz w:val="28"/>
          <w:szCs w:val="28"/>
        </w:rPr>
      </w:pPr>
      <w:r w:rsidRPr="00956DD4">
        <w:rPr>
          <w:rFonts w:ascii="Times New Roman" w:hAnsi="Times New Roman" w:cs="Times New Roman"/>
          <w:i/>
          <w:color w:val="FF0000"/>
          <w:sz w:val="28"/>
          <w:szCs w:val="28"/>
        </w:rPr>
        <w:t>Nuôi cấy trên môi trường ái khí và yếm khí.</w:t>
      </w:r>
    </w:p>
    <w:p w:rsidR="00956DD4" w:rsidRPr="00956DD4" w:rsidRDefault="00956DD4" w:rsidP="00956DD4">
      <w:pPr>
        <w:pStyle w:val="ListParagraph"/>
        <w:numPr>
          <w:ilvl w:val="0"/>
          <w:numId w:val="36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Tính chất, màu sắc của mủ.</w:t>
      </w:r>
    </w:p>
    <w:p w:rsidR="00956DD4" w:rsidRPr="00956DD4" w:rsidRDefault="00956DD4" w:rsidP="00956DD4">
      <w:pPr>
        <w:pStyle w:val="ListParagraph"/>
        <w:numPr>
          <w:ilvl w:val="0"/>
          <w:numId w:val="36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Chọc dẫn lưu ổ áp xe qua thành ngực áp dụng với:</w:t>
      </w:r>
    </w:p>
    <w:p w:rsidR="00956DD4" w:rsidRPr="00956DD4" w:rsidRDefault="00956DD4" w:rsidP="00956DD4">
      <w:pPr>
        <w:pStyle w:val="ListParagraph"/>
        <w:numPr>
          <w:ilvl w:val="0"/>
          <w:numId w:val="362"/>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Tất cả các ổ áp xe ở sát thành ngực</w:t>
      </w:r>
    </w:p>
    <w:p w:rsidR="00956DD4" w:rsidRPr="00956DD4" w:rsidRDefault="00956DD4" w:rsidP="00956DD4">
      <w:pPr>
        <w:pStyle w:val="ListParagraph"/>
        <w:numPr>
          <w:ilvl w:val="0"/>
          <w:numId w:val="36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ổ áp xe &gt; 10cm không dẫn lưu được theo đường phế quản</w:t>
      </w:r>
    </w:p>
    <w:p w:rsidR="00956DD4" w:rsidRPr="00956DD4" w:rsidRDefault="00956DD4" w:rsidP="00956DD4">
      <w:pPr>
        <w:pStyle w:val="ListParagraph"/>
        <w:numPr>
          <w:ilvl w:val="0"/>
          <w:numId w:val="36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Ổ áp xe thông với phế quản</w:t>
      </w:r>
    </w:p>
    <w:p w:rsidR="00956DD4" w:rsidRPr="00956DD4" w:rsidRDefault="00956DD4" w:rsidP="00956DD4">
      <w:pPr>
        <w:pStyle w:val="ListParagraph"/>
        <w:numPr>
          <w:ilvl w:val="0"/>
          <w:numId w:val="36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ổ áp xe thông với trung thất</w:t>
      </w:r>
    </w:p>
    <w:p w:rsidR="00956DD4" w:rsidRPr="00956DD4" w:rsidRDefault="00956DD4" w:rsidP="00956DD4">
      <w:pPr>
        <w:pStyle w:val="ListParagraph"/>
        <w:numPr>
          <w:ilvl w:val="0"/>
          <w:numId w:val="36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Các biểu hiện của hội chứng tắc nghẽn là:</w:t>
      </w:r>
    </w:p>
    <w:p w:rsidR="00956DD4" w:rsidRPr="00956DD4" w:rsidRDefault="00956DD4" w:rsidP="00956DD4">
      <w:pPr>
        <w:pStyle w:val="ListParagraph"/>
        <w:numPr>
          <w:ilvl w:val="0"/>
          <w:numId w:val="36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Tiểu gấp, đái đêm, không nhịn được tiểu</w:t>
      </w:r>
    </w:p>
    <w:p w:rsidR="00956DD4" w:rsidRPr="00956DD4" w:rsidRDefault="00956DD4" w:rsidP="00956DD4">
      <w:pPr>
        <w:pStyle w:val="ListParagraph"/>
        <w:numPr>
          <w:ilvl w:val="0"/>
          <w:numId w:val="363"/>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Tiểu khó, nhỏ giọt, ngắt quãng</w:t>
      </w:r>
    </w:p>
    <w:p w:rsidR="00956DD4" w:rsidRPr="00956DD4" w:rsidRDefault="00956DD4" w:rsidP="00956DD4">
      <w:pPr>
        <w:pStyle w:val="ListParagraph"/>
        <w:numPr>
          <w:ilvl w:val="0"/>
          <w:numId w:val="36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Tiểu buốt, tiểu dắt</w:t>
      </w:r>
    </w:p>
    <w:p w:rsidR="00956DD4" w:rsidRPr="00956DD4" w:rsidRDefault="00956DD4" w:rsidP="00956DD4">
      <w:pPr>
        <w:pStyle w:val="ListParagraph"/>
        <w:numPr>
          <w:ilvl w:val="0"/>
          <w:numId w:val="36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Tất cả các triệu chứng trên</w:t>
      </w:r>
    </w:p>
    <w:p w:rsidR="00956DD4" w:rsidRPr="00956DD4" w:rsidRDefault="00956DD4" w:rsidP="00956DD4">
      <w:pPr>
        <w:pStyle w:val="ListParagraph"/>
        <w:numPr>
          <w:ilvl w:val="0"/>
          <w:numId w:val="36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Các thuốc sau có chỉ định điều trị lupus ban đỏ hệ thống trừ:</w:t>
      </w:r>
    </w:p>
    <w:p w:rsidR="00956DD4" w:rsidRPr="00956DD4" w:rsidRDefault="00956DD4" w:rsidP="00956DD4">
      <w:pPr>
        <w:pStyle w:val="ListParagraph"/>
        <w:numPr>
          <w:ilvl w:val="0"/>
          <w:numId w:val="364"/>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Thuốc chống viêm không steroid</w:t>
      </w:r>
    </w:p>
    <w:p w:rsidR="00956DD4" w:rsidRPr="00956DD4" w:rsidRDefault="00956DD4" w:rsidP="00956DD4">
      <w:pPr>
        <w:pStyle w:val="ListParagraph"/>
        <w:numPr>
          <w:ilvl w:val="0"/>
          <w:numId w:val="364"/>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D-pennicilamin</w:t>
      </w:r>
    </w:p>
    <w:p w:rsidR="00956DD4" w:rsidRPr="00956DD4" w:rsidRDefault="00956DD4" w:rsidP="00956DD4">
      <w:pPr>
        <w:pStyle w:val="ListParagraph"/>
        <w:numPr>
          <w:ilvl w:val="0"/>
          <w:numId w:val="364"/>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Glucocorticoid dùng đường toàn thân</w:t>
      </w:r>
    </w:p>
    <w:p w:rsidR="00956DD4" w:rsidRPr="00956DD4" w:rsidRDefault="00956DD4" w:rsidP="00956DD4">
      <w:pPr>
        <w:pStyle w:val="ListParagraph"/>
        <w:numPr>
          <w:ilvl w:val="0"/>
          <w:numId w:val="364"/>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Thuốc chống sốt rét tổng hợp</w:t>
      </w:r>
    </w:p>
    <w:p w:rsidR="00956DD4" w:rsidRPr="00956DD4" w:rsidRDefault="00956DD4" w:rsidP="00956DD4">
      <w:pPr>
        <w:pStyle w:val="ListParagraph"/>
        <w:numPr>
          <w:ilvl w:val="0"/>
          <w:numId w:val="36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Lựa chọn kháng sinh trong viêm tụy cấp tốt nhất:</w:t>
      </w:r>
    </w:p>
    <w:p w:rsidR="00956DD4" w:rsidRPr="00956DD4" w:rsidRDefault="00956DD4" w:rsidP="00956DD4">
      <w:pPr>
        <w:pStyle w:val="ListParagraph"/>
        <w:numPr>
          <w:ilvl w:val="0"/>
          <w:numId w:val="36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Cephalosporin thế hệ III</w:t>
      </w:r>
    </w:p>
    <w:p w:rsidR="00956DD4" w:rsidRPr="00956DD4" w:rsidRDefault="00956DD4" w:rsidP="00956DD4">
      <w:pPr>
        <w:pStyle w:val="ListParagraph"/>
        <w:numPr>
          <w:ilvl w:val="0"/>
          <w:numId w:val="36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Aminosid</w:t>
      </w:r>
    </w:p>
    <w:p w:rsidR="00956DD4" w:rsidRPr="00956DD4" w:rsidRDefault="00956DD4" w:rsidP="00956DD4">
      <w:pPr>
        <w:pStyle w:val="ListParagraph"/>
        <w:numPr>
          <w:ilvl w:val="0"/>
          <w:numId w:val="36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color w:val="FF0000"/>
          <w:sz w:val="28"/>
          <w:szCs w:val="28"/>
        </w:rPr>
        <w:t>Nhóm carbapennem</w:t>
      </w:r>
    </w:p>
    <w:p w:rsidR="00956DD4" w:rsidRPr="00956DD4" w:rsidRDefault="00956DD4" w:rsidP="00956DD4">
      <w:pPr>
        <w:pStyle w:val="ListParagraph"/>
        <w:numPr>
          <w:ilvl w:val="0"/>
          <w:numId w:val="36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Quinolon.</w:t>
      </w:r>
    </w:p>
    <w:p w:rsidR="00956DD4" w:rsidRPr="00956DD4" w:rsidRDefault="00956DD4" w:rsidP="00956DD4">
      <w:pPr>
        <w:pStyle w:val="ListParagraph"/>
        <w:numPr>
          <w:ilvl w:val="0"/>
          <w:numId w:val="36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Phương pháp đơn giản nhất để loại trừ nguyên nhân sau thận gây suy thận cấp là:</w:t>
      </w:r>
    </w:p>
    <w:p w:rsidR="00956DD4" w:rsidRPr="00956DD4" w:rsidRDefault="00956DD4" w:rsidP="00956DD4">
      <w:pPr>
        <w:pStyle w:val="ListParagraph"/>
        <w:numPr>
          <w:ilvl w:val="0"/>
          <w:numId w:val="36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Chụp hệ tiết niệu không chuẩn bị</w:t>
      </w:r>
    </w:p>
    <w:p w:rsidR="00956DD4" w:rsidRPr="00956DD4" w:rsidRDefault="00956DD4" w:rsidP="00956DD4">
      <w:pPr>
        <w:pStyle w:val="ListParagraph"/>
        <w:numPr>
          <w:ilvl w:val="0"/>
          <w:numId w:val="366"/>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Siêu âm hệ tiết niệu</w:t>
      </w:r>
    </w:p>
    <w:p w:rsidR="00956DD4" w:rsidRPr="00956DD4" w:rsidRDefault="00956DD4" w:rsidP="00956DD4">
      <w:pPr>
        <w:pStyle w:val="ListParagraph"/>
        <w:numPr>
          <w:ilvl w:val="0"/>
          <w:numId w:val="36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lastRenderedPageBreak/>
        <w:t>Chụp UIV</w:t>
      </w:r>
    </w:p>
    <w:p w:rsidR="00956DD4" w:rsidRPr="00956DD4" w:rsidRDefault="00956DD4" w:rsidP="00956DD4">
      <w:pPr>
        <w:pStyle w:val="ListParagraph"/>
        <w:numPr>
          <w:ilvl w:val="0"/>
          <w:numId w:val="36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Xạ hình thận</w:t>
      </w:r>
    </w:p>
    <w:p w:rsidR="00956DD4" w:rsidRPr="00956DD4" w:rsidRDefault="00956DD4" w:rsidP="00956DD4">
      <w:pPr>
        <w:pStyle w:val="ListParagraph"/>
        <w:numPr>
          <w:ilvl w:val="0"/>
          <w:numId w:val="36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Bệnh cushing là do tình trạng:</w:t>
      </w:r>
    </w:p>
    <w:p w:rsidR="00956DD4" w:rsidRPr="00956DD4" w:rsidRDefault="00956DD4" w:rsidP="00956DD4">
      <w:pPr>
        <w:pStyle w:val="ListParagraph"/>
        <w:numPr>
          <w:ilvl w:val="0"/>
          <w:numId w:val="368"/>
        </w:numPr>
        <w:spacing w:after="0" w:line="276" w:lineRule="auto"/>
        <w:contextualSpacing w:val="0"/>
        <w:rPr>
          <w:rFonts w:ascii="Times New Roman" w:hAnsi="Times New Roman" w:cs="Times New Roman"/>
          <w:i/>
          <w:sz w:val="28"/>
          <w:szCs w:val="28"/>
        </w:rPr>
      </w:pPr>
      <w:r w:rsidRPr="00956DD4">
        <w:rPr>
          <w:rFonts w:ascii="Times New Roman" w:hAnsi="Times New Roman" w:cs="Times New Roman"/>
          <w:i/>
          <w:color w:val="FF0000"/>
          <w:sz w:val="28"/>
          <w:szCs w:val="28"/>
        </w:rPr>
        <w:t>Cường tiết ACTH của tuyến yên</w:t>
      </w:r>
    </w:p>
    <w:p w:rsidR="00956DD4" w:rsidRPr="00956DD4" w:rsidRDefault="00956DD4" w:rsidP="00956DD4">
      <w:pPr>
        <w:pStyle w:val="ListParagraph"/>
        <w:numPr>
          <w:ilvl w:val="0"/>
          <w:numId w:val="368"/>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Cường tiết TSH của tuyến yên</w:t>
      </w:r>
    </w:p>
    <w:p w:rsidR="00956DD4" w:rsidRPr="00956DD4" w:rsidRDefault="00956DD4" w:rsidP="00956DD4">
      <w:pPr>
        <w:pStyle w:val="ListParagraph"/>
        <w:numPr>
          <w:ilvl w:val="0"/>
          <w:numId w:val="368"/>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Cường tiết FSH và LH của tuyến yên</w:t>
      </w:r>
    </w:p>
    <w:p w:rsidR="00956DD4" w:rsidRPr="00956DD4" w:rsidRDefault="00956DD4" w:rsidP="00956DD4">
      <w:pPr>
        <w:pStyle w:val="ListParagraph"/>
        <w:numPr>
          <w:ilvl w:val="0"/>
          <w:numId w:val="368"/>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Cường tiết GH của tuyến yên.</w:t>
      </w:r>
    </w:p>
    <w:p w:rsidR="00956DD4" w:rsidRPr="00956DD4" w:rsidRDefault="00956DD4" w:rsidP="00956DD4">
      <w:pPr>
        <w:pStyle w:val="ListParagraph"/>
        <w:numPr>
          <w:ilvl w:val="0"/>
          <w:numId w:val="36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Tiếng cọ màng ngoài tim có các đặc trưng sau trừ:</w:t>
      </w:r>
    </w:p>
    <w:p w:rsidR="00956DD4" w:rsidRPr="00956DD4" w:rsidRDefault="00956DD4" w:rsidP="00956DD4">
      <w:pPr>
        <w:pStyle w:val="ListParagraph"/>
        <w:numPr>
          <w:ilvl w:val="0"/>
          <w:numId w:val="36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Âm sắc như tiếng lụa sát vào nhau.</w:t>
      </w:r>
    </w:p>
    <w:p w:rsidR="00956DD4" w:rsidRPr="00956DD4" w:rsidRDefault="00956DD4" w:rsidP="00956DD4">
      <w:pPr>
        <w:pStyle w:val="ListParagraph"/>
        <w:numPr>
          <w:ilvl w:val="0"/>
          <w:numId w:val="36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Vẫn tồn tại khi bệnh nhân nín thở</w:t>
      </w:r>
    </w:p>
    <w:p w:rsidR="00956DD4" w:rsidRPr="00956DD4" w:rsidRDefault="00956DD4" w:rsidP="00956DD4">
      <w:pPr>
        <w:pStyle w:val="ListParagraph"/>
        <w:numPr>
          <w:ilvl w:val="0"/>
          <w:numId w:val="369"/>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Nghe rõ nhất vào thời kỳ tiền tâm thu và cuối tâm trương.</w:t>
      </w:r>
    </w:p>
    <w:p w:rsidR="00956DD4" w:rsidRPr="00956DD4" w:rsidRDefault="00956DD4" w:rsidP="00956DD4">
      <w:pPr>
        <w:pStyle w:val="ListParagraph"/>
        <w:numPr>
          <w:ilvl w:val="0"/>
          <w:numId w:val="36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Nghe rõ hơn ở tư thế cúi người ra trước.</w:t>
      </w:r>
    </w:p>
    <w:p w:rsidR="00956DD4" w:rsidRPr="00956DD4" w:rsidRDefault="00956DD4" w:rsidP="00956DD4">
      <w:pPr>
        <w:pStyle w:val="ListParagraph"/>
        <w:numPr>
          <w:ilvl w:val="0"/>
          <w:numId w:val="36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Bệnh nhân nam 28 tuổi được phát hiện hôn mê tại góc công viên, được đưa vào viện trong tình trạng hôn mê, đồng tử 2mm, còn phản xạ ánh sang, nhịp thở 10 lần/ph, mạch 110 lần/ph, huyết áp 100/60mmHg, SpO</w:t>
      </w:r>
      <w:r w:rsidRPr="00956DD4">
        <w:rPr>
          <w:rFonts w:ascii="Times New Roman" w:hAnsi="Times New Roman" w:cs="Times New Roman"/>
          <w:sz w:val="28"/>
          <w:szCs w:val="28"/>
          <w:vertAlign w:val="subscript"/>
        </w:rPr>
        <w:t>2</w:t>
      </w:r>
      <w:r w:rsidRPr="00956DD4">
        <w:rPr>
          <w:rFonts w:ascii="Times New Roman" w:hAnsi="Times New Roman" w:cs="Times New Roman"/>
          <w:sz w:val="28"/>
          <w:szCs w:val="28"/>
        </w:rPr>
        <w:t xml:space="preserve"> 90%, ttreen da có vết tiêm chích. Kết quả khí máu: PH 7,24 ; PaCO</w:t>
      </w:r>
      <w:r w:rsidRPr="00956DD4">
        <w:rPr>
          <w:rFonts w:ascii="Times New Roman" w:hAnsi="Times New Roman" w:cs="Times New Roman"/>
          <w:sz w:val="28"/>
          <w:szCs w:val="28"/>
          <w:vertAlign w:val="subscript"/>
        </w:rPr>
        <w:t xml:space="preserve">2 </w:t>
      </w:r>
      <w:r w:rsidRPr="00956DD4">
        <w:rPr>
          <w:rFonts w:ascii="Times New Roman" w:hAnsi="Times New Roman" w:cs="Times New Roman"/>
          <w:sz w:val="28"/>
          <w:szCs w:val="28"/>
        </w:rPr>
        <w:t>60 mmHg; PaO</w:t>
      </w:r>
      <w:r w:rsidRPr="00956DD4">
        <w:rPr>
          <w:rFonts w:ascii="Times New Roman" w:hAnsi="Times New Roman" w:cs="Times New Roman"/>
          <w:sz w:val="28"/>
          <w:szCs w:val="28"/>
          <w:vertAlign w:val="subscript"/>
        </w:rPr>
        <w:t>2</w:t>
      </w:r>
      <w:r w:rsidRPr="00956DD4">
        <w:rPr>
          <w:rFonts w:ascii="Times New Roman" w:hAnsi="Times New Roman" w:cs="Times New Roman"/>
          <w:sz w:val="28"/>
          <w:szCs w:val="28"/>
        </w:rPr>
        <w:t xml:space="preserve"> 76mmHg; HCO</w:t>
      </w:r>
      <w:r w:rsidRPr="00956DD4">
        <w:rPr>
          <w:rFonts w:ascii="Times New Roman" w:hAnsi="Times New Roman" w:cs="Times New Roman"/>
          <w:sz w:val="28"/>
          <w:szCs w:val="28"/>
          <w:vertAlign w:val="subscript"/>
        </w:rPr>
        <w:t>3</w:t>
      </w:r>
      <w:r w:rsidRPr="00956DD4">
        <w:rPr>
          <w:rFonts w:ascii="Times New Roman" w:hAnsi="Times New Roman" w:cs="Times New Roman"/>
          <w:sz w:val="28"/>
          <w:szCs w:val="28"/>
          <w:vertAlign w:val="superscript"/>
        </w:rPr>
        <w:t>-</w:t>
      </w:r>
      <w:r w:rsidRPr="00956DD4">
        <w:rPr>
          <w:rFonts w:ascii="Times New Roman" w:hAnsi="Times New Roman" w:cs="Times New Roman"/>
          <w:sz w:val="28"/>
          <w:szCs w:val="28"/>
        </w:rPr>
        <w:t xml:space="preserve"> 29mmol/l. chẩn đoán tình trạng rối loạn toan kiềm của bệnh nhân?</w:t>
      </w:r>
    </w:p>
    <w:p w:rsidR="00956DD4" w:rsidRPr="00956DD4" w:rsidRDefault="00956DD4" w:rsidP="00956DD4">
      <w:pPr>
        <w:pStyle w:val="ListParagraph"/>
        <w:numPr>
          <w:ilvl w:val="0"/>
          <w:numId w:val="37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Kiềm chuyển hóa</w:t>
      </w:r>
    </w:p>
    <w:p w:rsidR="00956DD4" w:rsidRPr="00956DD4" w:rsidRDefault="00956DD4" w:rsidP="00956DD4">
      <w:pPr>
        <w:pStyle w:val="ListParagraph"/>
        <w:numPr>
          <w:ilvl w:val="0"/>
          <w:numId w:val="37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Kiềm hô hấp</w:t>
      </w:r>
    </w:p>
    <w:p w:rsidR="00956DD4" w:rsidRPr="00956DD4" w:rsidRDefault="00956DD4" w:rsidP="00956DD4">
      <w:pPr>
        <w:pStyle w:val="ListParagraph"/>
        <w:numPr>
          <w:ilvl w:val="0"/>
          <w:numId w:val="37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Toan chuyển hóa</w:t>
      </w:r>
    </w:p>
    <w:p w:rsidR="00956DD4" w:rsidRPr="00956DD4" w:rsidRDefault="00956DD4" w:rsidP="00956DD4">
      <w:pPr>
        <w:pStyle w:val="ListParagraph"/>
        <w:numPr>
          <w:ilvl w:val="0"/>
          <w:numId w:val="370"/>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Toan hô hấp</w:t>
      </w:r>
    </w:p>
    <w:p w:rsidR="00956DD4" w:rsidRPr="00956DD4" w:rsidRDefault="00956DD4" w:rsidP="00956DD4">
      <w:pPr>
        <w:pStyle w:val="ListParagraph"/>
        <w:numPr>
          <w:ilvl w:val="0"/>
          <w:numId w:val="36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Tiêu chuẩn chẩn đoán nhiễm kiềm hô hấp:</w:t>
      </w:r>
    </w:p>
    <w:p w:rsidR="00956DD4" w:rsidRPr="00956DD4" w:rsidRDefault="00956DD4" w:rsidP="00956DD4">
      <w:pPr>
        <w:pStyle w:val="ListParagraph"/>
        <w:numPr>
          <w:ilvl w:val="0"/>
          <w:numId w:val="37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PH&lt; 7,45 ; PaCO</w:t>
      </w:r>
      <w:r w:rsidRPr="00956DD4">
        <w:rPr>
          <w:rFonts w:ascii="Times New Roman" w:hAnsi="Times New Roman" w:cs="Times New Roman"/>
          <w:sz w:val="28"/>
          <w:szCs w:val="28"/>
          <w:vertAlign w:val="subscript"/>
        </w:rPr>
        <w:t>2</w:t>
      </w:r>
      <w:r w:rsidRPr="00956DD4">
        <w:rPr>
          <w:rFonts w:ascii="Times New Roman" w:hAnsi="Times New Roman" w:cs="Times New Roman"/>
          <w:sz w:val="28"/>
          <w:szCs w:val="28"/>
        </w:rPr>
        <w:t xml:space="preserve"> &gt;35 mmHg; HCO</w:t>
      </w:r>
      <w:r w:rsidRPr="00956DD4">
        <w:rPr>
          <w:rFonts w:ascii="Times New Roman" w:hAnsi="Times New Roman" w:cs="Times New Roman"/>
          <w:sz w:val="28"/>
          <w:szCs w:val="28"/>
          <w:vertAlign w:val="subscript"/>
        </w:rPr>
        <w:t>3</w:t>
      </w:r>
      <w:r w:rsidRPr="00956DD4">
        <w:rPr>
          <w:rFonts w:ascii="Times New Roman" w:hAnsi="Times New Roman" w:cs="Times New Roman"/>
          <w:sz w:val="28"/>
          <w:szCs w:val="28"/>
          <w:vertAlign w:val="superscript"/>
        </w:rPr>
        <w:t>-</w:t>
      </w:r>
      <w:r w:rsidRPr="00956DD4">
        <w:rPr>
          <w:rFonts w:ascii="Times New Roman" w:hAnsi="Times New Roman" w:cs="Times New Roman"/>
          <w:sz w:val="28"/>
          <w:szCs w:val="28"/>
        </w:rPr>
        <w:t>&lt; 20mmol/l.</w:t>
      </w:r>
    </w:p>
    <w:p w:rsidR="00956DD4" w:rsidRPr="00956DD4" w:rsidRDefault="00956DD4" w:rsidP="00956DD4">
      <w:pPr>
        <w:pStyle w:val="ListParagraph"/>
        <w:numPr>
          <w:ilvl w:val="0"/>
          <w:numId w:val="37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PH&lt; 7,45 ; PaCO</w:t>
      </w:r>
      <w:r w:rsidRPr="00956DD4">
        <w:rPr>
          <w:rFonts w:ascii="Times New Roman" w:hAnsi="Times New Roman" w:cs="Times New Roman"/>
          <w:sz w:val="28"/>
          <w:szCs w:val="28"/>
          <w:vertAlign w:val="subscript"/>
        </w:rPr>
        <w:t>2</w:t>
      </w:r>
      <w:r w:rsidRPr="00956DD4">
        <w:rPr>
          <w:rFonts w:ascii="Times New Roman" w:hAnsi="Times New Roman" w:cs="Times New Roman"/>
          <w:sz w:val="28"/>
          <w:szCs w:val="28"/>
        </w:rPr>
        <w:t xml:space="preserve"> &lt;35 mmHg; HCO</w:t>
      </w:r>
      <w:r w:rsidRPr="00956DD4">
        <w:rPr>
          <w:rFonts w:ascii="Times New Roman" w:hAnsi="Times New Roman" w:cs="Times New Roman"/>
          <w:sz w:val="28"/>
          <w:szCs w:val="28"/>
          <w:vertAlign w:val="subscript"/>
        </w:rPr>
        <w:t>3</w:t>
      </w:r>
      <w:r w:rsidRPr="00956DD4">
        <w:rPr>
          <w:rFonts w:ascii="Times New Roman" w:hAnsi="Times New Roman" w:cs="Times New Roman"/>
          <w:sz w:val="28"/>
          <w:szCs w:val="28"/>
          <w:vertAlign w:val="superscript"/>
        </w:rPr>
        <w:t>-</w:t>
      </w:r>
      <w:r w:rsidRPr="00956DD4">
        <w:rPr>
          <w:rFonts w:ascii="Times New Roman" w:hAnsi="Times New Roman" w:cs="Times New Roman"/>
          <w:sz w:val="28"/>
          <w:szCs w:val="28"/>
        </w:rPr>
        <w:t>&lt; 20mmol/l</w:t>
      </w:r>
    </w:p>
    <w:p w:rsidR="00956DD4" w:rsidRPr="00956DD4" w:rsidRDefault="00956DD4" w:rsidP="00956DD4">
      <w:pPr>
        <w:pStyle w:val="ListParagraph"/>
        <w:numPr>
          <w:ilvl w:val="0"/>
          <w:numId w:val="371"/>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PH&gt; 7,45 ; PaCO</w:t>
      </w:r>
      <w:r w:rsidRPr="00956DD4">
        <w:rPr>
          <w:rFonts w:ascii="Times New Roman" w:hAnsi="Times New Roman" w:cs="Times New Roman"/>
          <w:i/>
          <w:color w:val="FF0000"/>
          <w:sz w:val="28"/>
          <w:szCs w:val="28"/>
          <w:vertAlign w:val="subscript"/>
        </w:rPr>
        <w:t>2</w:t>
      </w:r>
      <w:r w:rsidRPr="00956DD4">
        <w:rPr>
          <w:rFonts w:ascii="Times New Roman" w:hAnsi="Times New Roman" w:cs="Times New Roman"/>
          <w:i/>
          <w:color w:val="FF0000"/>
          <w:sz w:val="28"/>
          <w:szCs w:val="28"/>
        </w:rPr>
        <w:t xml:space="preserve"> &lt;35 mmHg; HCO</w:t>
      </w:r>
      <w:r w:rsidRPr="00956DD4">
        <w:rPr>
          <w:rFonts w:ascii="Times New Roman" w:hAnsi="Times New Roman" w:cs="Times New Roman"/>
          <w:i/>
          <w:color w:val="FF0000"/>
          <w:sz w:val="28"/>
          <w:szCs w:val="28"/>
          <w:vertAlign w:val="subscript"/>
        </w:rPr>
        <w:t>3</w:t>
      </w:r>
      <w:r w:rsidRPr="00956DD4">
        <w:rPr>
          <w:rFonts w:ascii="Times New Roman" w:hAnsi="Times New Roman" w:cs="Times New Roman"/>
          <w:i/>
          <w:color w:val="FF0000"/>
          <w:sz w:val="28"/>
          <w:szCs w:val="28"/>
          <w:vertAlign w:val="superscript"/>
        </w:rPr>
        <w:t>-</w:t>
      </w:r>
      <w:r w:rsidRPr="00956DD4">
        <w:rPr>
          <w:rFonts w:ascii="Times New Roman" w:hAnsi="Times New Roman" w:cs="Times New Roman"/>
          <w:i/>
          <w:color w:val="FF0000"/>
          <w:sz w:val="28"/>
          <w:szCs w:val="28"/>
        </w:rPr>
        <w:t>&lt; 20mmol/l</w:t>
      </w:r>
    </w:p>
    <w:p w:rsidR="00956DD4" w:rsidRPr="00956DD4" w:rsidRDefault="00956DD4" w:rsidP="00956DD4">
      <w:pPr>
        <w:pStyle w:val="ListParagraph"/>
        <w:numPr>
          <w:ilvl w:val="0"/>
          <w:numId w:val="37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PH&gt;7,45 ; PaCO</w:t>
      </w:r>
      <w:r w:rsidRPr="00956DD4">
        <w:rPr>
          <w:rFonts w:ascii="Times New Roman" w:hAnsi="Times New Roman" w:cs="Times New Roman"/>
          <w:sz w:val="28"/>
          <w:szCs w:val="28"/>
          <w:vertAlign w:val="subscript"/>
        </w:rPr>
        <w:t>2</w:t>
      </w:r>
      <w:r w:rsidRPr="00956DD4">
        <w:rPr>
          <w:rFonts w:ascii="Times New Roman" w:hAnsi="Times New Roman" w:cs="Times New Roman"/>
          <w:sz w:val="28"/>
          <w:szCs w:val="28"/>
        </w:rPr>
        <w:t xml:space="preserve"> &gt;35 mmHg; HCO</w:t>
      </w:r>
      <w:r w:rsidRPr="00956DD4">
        <w:rPr>
          <w:rFonts w:ascii="Times New Roman" w:hAnsi="Times New Roman" w:cs="Times New Roman"/>
          <w:sz w:val="28"/>
          <w:szCs w:val="28"/>
          <w:vertAlign w:val="subscript"/>
        </w:rPr>
        <w:t>3</w:t>
      </w:r>
      <w:r w:rsidRPr="00956DD4">
        <w:rPr>
          <w:rFonts w:ascii="Times New Roman" w:hAnsi="Times New Roman" w:cs="Times New Roman"/>
          <w:sz w:val="28"/>
          <w:szCs w:val="28"/>
          <w:vertAlign w:val="superscript"/>
        </w:rPr>
        <w:t>-</w:t>
      </w:r>
      <w:r w:rsidRPr="00956DD4">
        <w:rPr>
          <w:rFonts w:ascii="Times New Roman" w:hAnsi="Times New Roman" w:cs="Times New Roman"/>
          <w:sz w:val="28"/>
          <w:szCs w:val="28"/>
        </w:rPr>
        <w:t>&lt; 20mmol/l</w:t>
      </w:r>
    </w:p>
    <w:p w:rsidR="00956DD4" w:rsidRPr="00956DD4" w:rsidRDefault="00956DD4" w:rsidP="00956DD4">
      <w:pPr>
        <w:pStyle w:val="ListParagraph"/>
        <w:numPr>
          <w:ilvl w:val="0"/>
          <w:numId w:val="36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Tổn thương viêm ở bệnh crohn chỉ gặp:</w:t>
      </w:r>
    </w:p>
    <w:p w:rsidR="00956DD4" w:rsidRPr="00956DD4" w:rsidRDefault="00956DD4" w:rsidP="00956DD4">
      <w:pPr>
        <w:pStyle w:val="ListParagraph"/>
        <w:numPr>
          <w:ilvl w:val="0"/>
          <w:numId w:val="372"/>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Tất cả các lớp của ống tiêu hóa</w:t>
      </w:r>
    </w:p>
    <w:p w:rsidR="00956DD4" w:rsidRPr="00956DD4" w:rsidRDefault="00956DD4" w:rsidP="00956DD4">
      <w:pPr>
        <w:pStyle w:val="ListParagraph"/>
        <w:numPr>
          <w:ilvl w:val="0"/>
          <w:numId w:val="37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Tổn thương tới lớp cơ</w:t>
      </w:r>
    </w:p>
    <w:p w:rsidR="00956DD4" w:rsidRPr="00956DD4" w:rsidRDefault="00956DD4" w:rsidP="00956DD4">
      <w:pPr>
        <w:pStyle w:val="ListParagraph"/>
        <w:numPr>
          <w:ilvl w:val="0"/>
          <w:numId w:val="37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Lớp niêm mạc</w:t>
      </w:r>
    </w:p>
    <w:p w:rsidR="00956DD4" w:rsidRPr="00956DD4" w:rsidRDefault="00956DD4" w:rsidP="00956DD4">
      <w:pPr>
        <w:pStyle w:val="ListParagraph"/>
        <w:numPr>
          <w:ilvl w:val="0"/>
          <w:numId w:val="37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Tổn thương tới lớp dưới niêm mạc</w:t>
      </w:r>
    </w:p>
    <w:p w:rsidR="00956DD4" w:rsidRPr="00956DD4" w:rsidRDefault="00956DD4" w:rsidP="00956DD4">
      <w:pPr>
        <w:pStyle w:val="ListParagraph"/>
        <w:numPr>
          <w:ilvl w:val="0"/>
          <w:numId w:val="36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Suy thận cấp được đặt ra khi tốc độ gia tăng creatinin huyết thanh:</w:t>
      </w:r>
    </w:p>
    <w:p w:rsidR="00956DD4" w:rsidRPr="00956DD4" w:rsidRDefault="00956DD4" w:rsidP="00956DD4">
      <w:pPr>
        <w:pStyle w:val="ListParagraph"/>
        <w:numPr>
          <w:ilvl w:val="0"/>
          <w:numId w:val="37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&lt;30% trong vòng 24-48h</w:t>
      </w:r>
    </w:p>
    <w:p w:rsidR="00956DD4" w:rsidRPr="00956DD4" w:rsidRDefault="00956DD4" w:rsidP="00956DD4">
      <w:pPr>
        <w:pStyle w:val="ListParagraph"/>
        <w:numPr>
          <w:ilvl w:val="0"/>
          <w:numId w:val="37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&gt;30% trong vòng 24-48h</w:t>
      </w:r>
    </w:p>
    <w:p w:rsidR="00956DD4" w:rsidRPr="00956DD4" w:rsidRDefault="00956DD4" w:rsidP="00956DD4">
      <w:pPr>
        <w:pStyle w:val="ListParagraph"/>
        <w:numPr>
          <w:ilvl w:val="0"/>
          <w:numId w:val="373"/>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lastRenderedPageBreak/>
        <w:t>&gt;20% trong vòng 24-48h</w:t>
      </w:r>
    </w:p>
    <w:p w:rsidR="00956DD4" w:rsidRPr="00956DD4" w:rsidRDefault="00956DD4" w:rsidP="00956DD4">
      <w:pPr>
        <w:pStyle w:val="ListParagraph"/>
        <w:numPr>
          <w:ilvl w:val="0"/>
          <w:numId w:val="37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&gt;25% trong vòng 24-48h</w:t>
      </w:r>
    </w:p>
    <w:p w:rsidR="00956DD4" w:rsidRPr="00956DD4" w:rsidRDefault="00956DD4" w:rsidP="00956DD4">
      <w:pPr>
        <w:pStyle w:val="ListParagraph"/>
        <w:numPr>
          <w:ilvl w:val="0"/>
          <w:numId w:val="36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Bệnh nhân nữ 30 tuổi, không có tiền sử bệnh tim mạch, đi khám vì cảm giác hồi hộp đánh trống ngực. hãy chẩn đoán điện tâm đồ sau của bệnh nhân.</w:t>
      </w:r>
    </w:p>
    <w:p w:rsidR="00956DD4" w:rsidRPr="00956DD4" w:rsidRDefault="00956DD4" w:rsidP="00956DD4">
      <w:pPr>
        <w:pStyle w:val="ListParagraph"/>
        <w:spacing w:after="0"/>
        <w:rPr>
          <w:rFonts w:ascii="Times New Roman" w:hAnsi="Times New Roman" w:cs="Times New Roman"/>
          <w:sz w:val="28"/>
          <w:szCs w:val="28"/>
        </w:rPr>
      </w:pPr>
      <w:r w:rsidRPr="00956DD4">
        <w:rPr>
          <w:rFonts w:ascii="Times New Roman" w:hAnsi="Times New Roman" w:cs="Times New Roman"/>
          <w:noProof/>
          <w:sz w:val="28"/>
          <w:szCs w:val="28"/>
        </w:rPr>
        <w:drawing>
          <wp:inline distT="0" distB="0" distL="0" distR="0">
            <wp:extent cx="4815840" cy="3368040"/>
            <wp:effectExtent l="0" t="0" r="3810" b="3810"/>
            <wp:docPr id="2" name="Hình ảnh 2" descr="Description: http://img.medscape.com/pi/emed/ckb/cardiology/150072-156670-3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img.medscape.com/pi/emed/ckb/cardiology/150072-156670-3006.jpg"/>
                    <pic:cNvPicPr>
                      <a:picLocks noChangeAspect="1" noChangeArrowheads="1"/>
                    </pic:cNvPicPr>
                  </pic:nvPicPr>
                  <pic:blipFill>
                    <a:blip r:embed="rId14" cstate="print">
                      <a:extLst>
                        <a:ext uri="{28A0092B-C50C-407E-A947-70E740481C1C}">
                          <a14:useLocalDpi xmlns:a14="http://schemas.microsoft.com/office/drawing/2010/main" val="0"/>
                        </a:ext>
                      </a:extLst>
                    </a:blip>
                    <a:srcRect l="5722" t="1981" b="13490"/>
                    <a:stretch>
                      <a:fillRect/>
                    </a:stretch>
                  </pic:blipFill>
                  <pic:spPr bwMode="auto">
                    <a:xfrm>
                      <a:off x="0" y="0"/>
                      <a:ext cx="4815840" cy="3368040"/>
                    </a:xfrm>
                    <a:prstGeom prst="rect">
                      <a:avLst/>
                    </a:prstGeom>
                    <a:noFill/>
                    <a:ln>
                      <a:noFill/>
                    </a:ln>
                  </pic:spPr>
                </pic:pic>
              </a:graphicData>
            </a:graphic>
          </wp:inline>
        </w:drawing>
      </w:r>
    </w:p>
    <w:p w:rsidR="00956DD4" w:rsidRPr="00956DD4" w:rsidRDefault="00956DD4" w:rsidP="00956DD4">
      <w:pPr>
        <w:pStyle w:val="ListParagraph"/>
        <w:numPr>
          <w:ilvl w:val="0"/>
          <w:numId w:val="374"/>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Nhịp bộ nối gia tốc</w:t>
      </w:r>
    </w:p>
    <w:p w:rsidR="00956DD4" w:rsidRPr="00956DD4" w:rsidRDefault="00956DD4" w:rsidP="00956DD4">
      <w:pPr>
        <w:pStyle w:val="ListParagraph"/>
        <w:numPr>
          <w:ilvl w:val="0"/>
          <w:numId w:val="374"/>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Nhịp nhanh nhĩ</w:t>
      </w:r>
    </w:p>
    <w:p w:rsidR="00956DD4" w:rsidRPr="00956DD4" w:rsidRDefault="00956DD4" w:rsidP="00956DD4">
      <w:pPr>
        <w:pStyle w:val="ListParagraph"/>
        <w:numPr>
          <w:ilvl w:val="0"/>
          <w:numId w:val="374"/>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Nhịp nhanh trên thất</w:t>
      </w:r>
    </w:p>
    <w:p w:rsidR="00956DD4" w:rsidRPr="00956DD4" w:rsidRDefault="00956DD4" w:rsidP="00956DD4">
      <w:pPr>
        <w:pStyle w:val="ListParagraph"/>
        <w:numPr>
          <w:ilvl w:val="0"/>
          <w:numId w:val="374"/>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Nhip nhanh xoang</w:t>
      </w:r>
    </w:p>
    <w:p w:rsidR="00956DD4" w:rsidRPr="00956DD4" w:rsidRDefault="00956DD4" w:rsidP="00956DD4">
      <w:pPr>
        <w:pStyle w:val="ListParagraph"/>
        <w:numPr>
          <w:ilvl w:val="0"/>
          <w:numId w:val="36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Các nguyên nhân sau gây viêm gan mạn, trừ:</w:t>
      </w:r>
    </w:p>
    <w:p w:rsidR="00956DD4" w:rsidRPr="00956DD4" w:rsidRDefault="00956DD4" w:rsidP="00956DD4">
      <w:pPr>
        <w:pStyle w:val="ListParagraph"/>
        <w:numPr>
          <w:ilvl w:val="0"/>
          <w:numId w:val="37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Virus C</w:t>
      </w:r>
    </w:p>
    <w:p w:rsidR="00956DD4" w:rsidRPr="00956DD4" w:rsidRDefault="00956DD4" w:rsidP="00956DD4">
      <w:pPr>
        <w:pStyle w:val="ListParagraph"/>
        <w:numPr>
          <w:ilvl w:val="0"/>
          <w:numId w:val="37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Tự miễn</w:t>
      </w:r>
    </w:p>
    <w:p w:rsidR="00956DD4" w:rsidRPr="00956DD4" w:rsidRDefault="00956DD4" w:rsidP="00956DD4">
      <w:pPr>
        <w:pStyle w:val="ListParagraph"/>
        <w:numPr>
          <w:ilvl w:val="0"/>
          <w:numId w:val="375"/>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Kháng sinh</w:t>
      </w:r>
    </w:p>
    <w:p w:rsidR="00956DD4" w:rsidRPr="00956DD4" w:rsidRDefault="00956DD4" w:rsidP="00956DD4">
      <w:pPr>
        <w:pStyle w:val="ListParagraph"/>
        <w:numPr>
          <w:ilvl w:val="0"/>
          <w:numId w:val="37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Virus B</w:t>
      </w:r>
    </w:p>
    <w:p w:rsidR="00956DD4" w:rsidRPr="00956DD4" w:rsidRDefault="00956DD4" w:rsidP="00956DD4">
      <w:pPr>
        <w:pStyle w:val="ListParagraph"/>
        <w:numPr>
          <w:ilvl w:val="0"/>
          <w:numId w:val="36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Loãng xương gây ra biến chứng:</w:t>
      </w:r>
    </w:p>
    <w:p w:rsidR="00956DD4" w:rsidRPr="00956DD4" w:rsidRDefault="00956DD4" w:rsidP="00956DD4">
      <w:pPr>
        <w:pStyle w:val="ListParagraph"/>
        <w:numPr>
          <w:ilvl w:val="0"/>
          <w:numId w:val="37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Lệch trục khớp ngoại vi</w:t>
      </w:r>
    </w:p>
    <w:p w:rsidR="00956DD4" w:rsidRPr="00956DD4" w:rsidRDefault="00956DD4" w:rsidP="00956DD4">
      <w:pPr>
        <w:pStyle w:val="ListParagraph"/>
        <w:numPr>
          <w:ilvl w:val="0"/>
          <w:numId w:val="376"/>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Gãy xương.</w:t>
      </w:r>
    </w:p>
    <w:p w:rsidR="00956DD4" w:rsidRPr="00956DD4" w:rsidRDefault="00956DD4" w:rsidP="00956DD4">
      <w:pPr>
        <w:pStyle w:val="ListParagraph"/>
        <w:numPr>
          <w:ilvl w:val="0"/>
          <w:numId w:val="37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Đau khớp</w:t>
      </w:r>
    </w:p>
    <w:p w:rsidR="00956DD4" w:rsidRPr="00956DD4" w:rsidRDefault="00956DD4" w:rsidP="00956DD4">
      <w:pPr>
        <w:pStyle w:val="ListParagraph"/>
        <w:numPr>
          <w:ilvl w:val="0"/>
          <w:numId w:val="37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Cứng khớp</w:t>
      </w:r>
    </w:p>
    <w:p w:rsidR="00956DD4" w:rsidRPr="00956DD4" w:rsidRDefault="00956DD4" w:rsidP="00956DD4">
      <w:pPr>
        <w:pStyle w:val="ListParagraph"/>
        <w:numPr>
          <w:ilvl w:val="0"/>
          <w:numId w:val="36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Lupus ban đỏ hệ thống thường gặp ở đối tượng:</w:t>
      </w:r>
    </w:p>
    <w:p w:rsidR="00956DD4" w:rsidRPr="00956DD4" w:rsidRDefault="00956DD4" w:rsidP="00956DD4">
      <w:pPr>
        <w:pStyle w:val="ListParagraph"/>
        <w:numPr>
          <w:ilvl w:val="0"/>
          <w:numId w:val="377"/>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Nữ trẻ tuổi</w:t>
      </w:r>
    </w:p>
    <w:p w:rsidR="00956DD4" w:rsidRPr="00956DD4" w:rsidRDefault="00956DD4" w:rsidP="00956DD4">
      <w:pPr>
        <w:pStyle w:val="ListParagraph"/>
        <w:numPr>
          <w:ilvl w:val="0"/>
          <w:numId w:val="37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lastRenderedPageBreak/>
        <w:t>Nam trung niên</w:t>
      </w:r>
    </w:p>
    <w:p w:rsidR="00956DD4" w:rsidRPr="00956DD4" w:rsidRDefault="00956DD4" w:rsidP="00956DD4">
      <w:pPr>
        <w:pStyle w:val="ListParagraph"/>
        <w:numPr>
          <w:ilvl w:val="0"/>
          <w:numId w:val="37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Nam trẻ tuổi</w:t>
      </w:r>
    </w:p>
    <w:p w:rsidR="00956DD4" w:rsidRPr="00956DD4" w:rsidRDefault="00956DD4" w:rsidP="00956DD4">
      <w:pPr>
        <w:pStyle w:val="ListParagraph"/>
        <w:numPr>
          <w:ilvl w:val="0"/>
          <w:numId w:val="37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Nữ trung niên</w:t>
      </w:r>
    </w:p>
    <w:p w:rsidR="00956DD4" w:rsidRPr="00956DD4" w:rsidRDefault="00956DD4" w:rsidP="00956DD4">
      <w:pPr>
        <w:pStyle w:val="ListParagraph"/>
        <w:numPr>
          <w:ilvl w:val="0"/>
          <w:numId w:val="36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Thuốc chống viêm ức chế chọn lọc COX2 chỉ định trong điều trị đau vùng thắt lung có các đặc điểm dưới đây, trừ:</w:t>
      </w:r>
    </w:p>
    <w:p w:rsidR="00956DD4" w:rsidRPr="00956DD4" w:rsidRDefault="00956DD4" w:rsidP="00956DD4">
      <w:pPr>
        <w:pStyle w:val="ListParagraph"/>
        <w:numPr>
          <w:ilvl w:val="0"/>
          <w:numId w:val="378"/>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Có ít tác hại trên dạ dày.</w:t>
      </w:r>
    </w:p>
    <w:p w:rsidR="00956DD4" w:rsidRPr="00956DD4" w:rsidRDefault="00956DD4" w:rsidP="00956DD4">
      <w:pPr>
        <w:pStyle w:val="ListParagraph"/>
        <w:numPr>
          <w:ilvl w:val="0"/>
          <w:numId w:val="378"/>
        </w:numPr>
        <w:spacing w:after="0" w:line="276" w:lineRule="auto"/>
        <w:contextualSpacing w:val="0"/>
        <w:rPr>
          <w:rFonts w:ascii="Times New Roman" w:hAnsi="Times New Roman" w:cs="Times New Roman"/>
          <w:i/>
          <w:sz w:val="28"/>
          <w:szCs w:val="28"/>
        </w:rPr>
      </w:pPr>
      <w:r w:rsidRPr="00956DD4">
        <w:rPr>
          <w:rFonts w:ascii="Times New Roman" w:hAnsi="Times New Roman" w:cs="Times New Roman"/>
          <w:i/>
          <w:sz w:val="28"/>
          <w:szCs w:val="28"/>
        </w:rPr>
        <w:t>Gây suy thận nếu sử dụng kéo dài.</w:t>
      </w:r>
    </w:p>
    <w:p w:rsidR="00956DD4" w:rsidRPr="00956DD4" w:rsidRDefault="00956DD4" w:rsidP="00956DD4">
      <w:pPr>
        <w:pStyle w:val="ListParagraph"/>
        <w:numPr>
          <w:ilvl w:val="0"/>
          <w:numId w:val="378"/>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Nhiều tác dụng phụ trên tim mạch nếu sử dụng kéo dài</w:t>
      </w:r>
    </w:p>
    <w:p w:rsidR="00956DD4" w:rsidRPr="00956DD4" w:rsidRDefault="00956DD4" w:rsidP="00956DD4">
      <w:pPr>
        <w:pStyle w:val="ListParagraph"/>
        <w:numPr>
          <w:ilvl w:val="0"/>
          <w:numId w:val="378"/>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color w:val="FF0000"/>
          <w:sz w:val="28"/>
          <w:szCs w:val="28"/>
        </w:rPr>
        <w:t>Gây phụ thuộc thuốc nếu sử dụng kéo dài.</w:t>
      </w:r>
    </w:p>
    <w:p w:rsidR="00956DD4" w:rsidRPr="00956DD4" w:rsidRDefault="00956DD4" w:rsidP="00956DD4">
      <w:pPr>
        <w:pStyle w:val="ListParagraph"/>
        <w:numPr>
          <w:ilvl w:val="0"/>
          <w:numId w:val="36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Khi hỏi tiền sử sử dụng thuốc ở bệnh nhân táo bón cần phải hỏi loại thuốc đã được sử dụng:</w:t>
      </w:r>
    </w:p>
    <w:p w:rsidR="00956DD4" w:rsidRPr="00956DD4" w:rsidRDefault="00956DD4" w:rsidP="00956DD4">
      <w:pPr>
        <w:pStyle w:val="ListParagraph"/>
        <w:numPr>
          <w:ilvl w:val="0"/>
          <w:numId w:val="37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Nhóm kháng thụ thể H2</w:t>
      </w:r>
    </w:p>
    <w:p w:rsidR="00956DD4" w:rsidRPr="00956DD4" w:rsidRDefault="00956DD4" w:rsidP="00956DD4">
      <w:pPr>
        <w:pStyle w:val="ListParagraph"/>
        <w:numPr>
          <w:ilvl w:val="0"/>
          <w:numId w:val="379"/>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Thuốc gây ngủ</w:t>
      </w:r>
    </w:p>
    <w:p w:rsidR="00956DD4" w:rsidRPr="00956DD4" w:rsidRDefault="00956DD4" w:rsidP="00956DD4">
      <w:pPr>
        <w:pStyle w:val="ListParagraph"/>
        <w:numPr>
          <w:ilvl w:val="0"/>
          <w:numId w:val="37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Thuốc chống viêm giảm đau</w:t>
      </w:r>
    </w:p>
    <w:p w:rsidR="00956DD4" w:rsidRPr="00956DD4" w:rsidRDefault="00956DD4" w:rsidP="00956DD4">
      <w:pPr>
        <w:pStyle w:val="ListParagraph"/>
        <w:numPr>
          <w:ilvl w:val="0"/>
          <w:numId w:val="37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Thuốc làm giãn mạch vành</w:t>
      </w:r>
    </w:p>
    <w:p w:rsidR="00956DD4" w:rsidRPr="00956DD4" w:rsidRDefault="00956DD4" w:rsidP="00956DD4">
      <w:pPr>
        <w:pStyle w:val="ListParagraph"/>
        <w:numPr>
          <w:ilvl w:val="0"/>
          <w:numId w:val="36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Trong khi điều trị bệnh nhân ngộ độc có hội chứng cường cholinergic, theo dõi dấu hiệu nào là quan trọng nhất?</w:t>
      </w:r>
    </w:p>
    <w:p w:rsidR="00956DD4" w:rsidRPr="00956DD4" w:rsidRDefault="00956DD4" w:rsidP="00956DD4">
      <w:pPr>
        <w:pStyle w:val="ListParagraph"/>
        <w:numPr>
          <w:ilvl w:val="0"/>
          <w:numId w:val="38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Đồng tử, ý thức</w:t>
      </w:r>
    </w:p>
    <w:p w:rsidR="00956DD4" w:rsidRPr="00956DD4" w:rsidRDefault="00956DD4" w:rsidP="00956DD4">
      <w:pPr>
        <w:pStyle w:val="ListParagraph"/>
        <w:numPr>
          <w:ilvl w:val="0"/>
          <w:numId w:val="38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Huyết áp.</w:t>
      </w:r>
    </w:p>
    <w:p w:rsidR="00956DD4" w:rsidRPr="00956DD4" w:rsidRDefault="00956DD4" w:rsidP="00956DD4">
      <w:pPr>
        <w:pStyle w:val="ListParagraph"/>
        <w:numPr>
          <w:ilvl w:val="0"/>
          <w:numId w:val="38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Nhiệt đọ</w:t>
      </w:r>
    </w:p>
    <w:p w:rsidR="00956DD4" w:rsidRPr="00956DD4" w:rsidRDefault="00956DD4" w:rsidP="00956DD4">
      <w:pPr>
        <w:pStyle w:val="ListParagraph"/>
        <w:numPr>
          <w:ilvl w:val="0"/>
          <w:numId w:val="380"/>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Tình trạng hô hấp</w:t>
      </w:r>
    </w:p>
    <w:p w:rsidR="00956DD4" w:rsidRPr="00956DD4" w:rsidRDefault="00956DD4" w:rsidP="00956DD4">
      <w:pPr>
        <w:pStyle w:val="ListParagraph"/>
        <w:numPr>
          <w:ilvl w:val="0"/>
          <w:numId w:val="36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Thuốc nào không sử dụng để làm giảm tần số đáp ứng thất trong rung nhĩ:</w:t>
      </w:r>
    </w:p>
    <w:p w:rsidR="00956DD4" w:rsidRPr="00956DD4" w:rsidRDefault="00956DD4" w:rsidP="00956DD4">
      <w:pPr>
        <w:pStyle w:val="ListParagraph"/>
        <w:numPr>
          <w:ilvl w:val="0"/>
          <w:numId w:val="38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Chẹn beta giao cảm</w:t>
      </w:r>
    </w:p>
    <w:p w:rsidR="00956DD4" w:rsidRPr="00956DD4" w:rsidRDefault="00956DD4" w:rsidP="00956DD4">
      <w:pPr>
        <w:pStyle w:val="ListParagraph"/>
        <w:numPr>
          <w:ilvl w:val="0"/>
          <w:numId w:val="381"/>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Lidocain</w:t>
      </w:r>
    </w:p>
    <w:p w:rsidR="00956DD4" w:rsidRPr="00956DD4" w:rsidRDefault="00956DD4" w:rsidP="00956DD4">
      <w:pPr>
        <w:pStyle w:val="ListParagraph"/>
        <w:numPr>
          <w:ilvl w:val="0"/>
          <w:numId w:val="38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Chẹn kênh canxi</w:t>
      </w:r>
    </w:p>
    <w:p w:rsidR="00956DD4" w:rsidRPr="00956DD4" w:rsidRDefault="00956DD4" w:rsidP="00956DD4">
      <w:pPr>
        <w:pStyle w:val="ListParagraph"/>
        <w:numPr>
          <w:ilvl w:val="0"/>
          <w:numId w:val="38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digoxin</w:t>
      </w:r>
    </w:p>
    <w:p w:rsidR="00956DD4" w:rsidRPr="00956DD4" w:rsidRDefault="00956DD4" w:rsidP="00956DD4">
      <w:pPr>
        <w:pStyle w:val="ListParagraph"/>
        <w:numPr>
          <w:ilvl w:val="0"/>
          <w:numId w:val="36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đặc điểm chức năng thông khí của nhóm bệnh phổi tắc nghẽn không bao gồm triệu chứng sau đây:</w:t>
      </w:r>
    </w:p>
    <w:p w:rsidR="00956DD4" w:rsidRPr="00956DD4" w:rsidRDefault="00956DD4" w:rsidP="00956DD4">
      <w:pPr>
        <w:pStyle w:val="ListParagraph"/>
        <w:numPr>
          <w:ilvl w:val="0"/>
          <w:numId w:val="38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FEV1&lt;80%</w:t>
      </w:r>
    </w:p>
    <w:p w:rsidR="00956DD4" w:rsidRPr="00956DD4" w:rsidRDefault="00956DD4" w:rsidP="00956DD4">
      <w:pPr>
        <w:pStyle w:val="ListParagraph"/>
        <w:numPr>
          <w:ilvl w:val="0"/>
          <w:numId w:val="382"/>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TLC&lt;80%</w:t>
      </w:r>
    </w:p>
    <w:p w:rsidR="00956DD4" w:rsidRPr="00956DD4" w:rsidRDefault="00956DD4" w:rsidP="00956DD4">
      <w:pPr>
        <w:pStyle w:val="ListParagraph"/>
        <w:numPr>
          <w:ilvl w:val="0"/>
          <w:numId w:val="38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FEV1/VC&lt;70%</w:t>
      </w:r>
    </w:p>
    <w:p w:rsidR="00956DD4" w:rsidRPr="00956DD4" w:rsidRDefault="00956DD4" w:rsidP="00956DD4">
      <w:pPr>
        <w:pStyle w:val="ListParagraph"/>
        <w:numPr>
          <w:ilvl w:val="0"/>
          <w:numId w:val="38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FEV1/FVC&lt;70%</w:t>
      </w:r>
    </w:p>
    <w:p w:rsidR="00956DD4" w:rsidRPr="00956DD4" w:rsidRDefault="00956DD4" w:rsidP="00956DD4">
      <w:pPr>
        <w:pStyle w:val="ListParagraph"/>
        <w:numPr>
          <w:ilvl w:val="0"/>
          <w:numId w:val="36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Một số tác dụng phụ khi tiêm insulin dưới da:</w:t>
      </w:r>
    </w:p>
    <w:p w:rsidR="00956DD4" w:rsidRPr="00956DD4" w:rsidRDefault="00956DD4" w:rsidP="00956DD4">
      <w:pPr>
        <w:pStyle w:val="ListParagraph"/>
        <w:numPr>
          <w:ilvl w:val="0"/>
          <w:numId w:val="38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Hạ đường máu quá mức, giảm cân, tăng huyết áp.</w:t>
      </w:r>
    </w:p>
    <w:p w:rsidR="00956DD4" w:rsidRPr="00956DD4" w:rsidRDefault="00956DD4" w:rsidP="00956DD4">
      <w:pPr>
        <w:pStyle w:val="ListParagraph"/>
        <w:numPr>
          <w:ilvl w:val="0"/>
          <w:numId w:val="38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Hạ đường máu quá mức, giảm cân, giảm huyết áp</w:t>
      </w:r>
    </w:p>
    <w:p w:rsidR="00956DD4" w:rsidRPr="00956DD4" w:rsidRDefault="00956DD4" w:rsidP="00956DD4">
      <w:pPr>
        <w:pStyle w:val="ListParagraph"/>
        <w:numPr>
          <w:ilvl w:val="0"/>
          <w:numId w:val="383"/>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lastRenderedPageBreak/>
        <w:t>Hạ đường máu quá mức, loạn dưỡng mỡ dưới da, dị ứng tại chỗ tiem</w:t>
      </w:r>
    </w:p>
    <w:p w:rsidR="00956DD4" w:rsidRPr="00956DD4" w:rsidRDefault="00956DD4" w:rsidP="00956DD4">
      <w:pPr>
        <w:pStyle w:val="ListParagraph"/>
        <w:numPr>
          <w:ilvl w:val="0"/>
          <w:numId w:val="38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Hạ đường máu quá mức, giảm huyết áp, loạn dưỡng mỡ dưới da.</w:t>
      </w:r>
    </w:p>
    <w:p w:rsidR="00956DD4" w:rsidRPr="00956DD4" w:rsidRDefault="00956DD4" w:rsidP="00956DD4">
      <w:pPr>
        <w:pStyle w:val="ListParagraph"/>
        <w:numPr>
          <w:ilvl w:val="0"/>
          <w:numId w:val="36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Biểu hiện nguy hiểm của tăng kali máu trên lâm sàng:</w:t>
      </w:r>
    </w:p>
    <w:p w:rsidR="00956DD4" w:rsidRPr="00956DD4" w:rsidRDefault="00956DD4" w:rsidP="00956DD4">
      <w:pPr>
        <w:pStyle w:val="ListParagraph"/>
        <w:numPr>
          <w:ilvl w:val="0"/>
          <w:numId w:val="384"/>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Rối loạn nhịp tim.</w:t>
      </w:r>
    </w:p>
    <w:p w:rsidR="00956DD4" w:rsidRPr="00956DD4" w:rsidRDefault="00956DD4" w:rsidP="00956DD4">
      <w:pPr>
        <w:pStyle w:val="ListParagraph"/>
        <w:numPr>
          <w:ilvl w:val="0"/>
          <w:numId w:val="384"/>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Đau đầu.</w:t>
      </w:r>
    </w:p>
    <w:p w:rsidR="00956DD4" w:rsidRPr="00956DD4" w:rsidRDefault="00956DD4" w:rsidP="00956DD4">
      <w:pPr>
        <w:pStyle w:val="ListParagraph"/>
        <w:numPr>
          <w:ilvl w:val="0"/>
          <w:numId w:val="384"/>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Chuột rút</w:t>
      </w:r>
    </w:p>
    <w:p w:rsidR="00956DD4" w:rsidRPr="00956DD4" w:rsidRDefault="00956DD4" w:rsidP="00956DD4">
      <w:pPr>
        <w:pStyle w:val="ListParagraph"/>
        <w:numPr>
          <w:ilvl w:val="0"/>
          <w:numId w:val="384"/>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Yếu cơ</w:t>
      </w:r>
    </w:p>
    <w:p w:rsidR="00956DD4" w:rsidRPr="00956DD4" w:rsidRDefault="00956DD4" w:rsidP="00956DD4">
      <w:pPr>
        <w:pStyle w:val="ListParagraph"/>
        <w:numPr>
          <w:ilvl w:val="0"/>
          <w:numId w:val="36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Tỷ lệ các thành phần dinh dưỡng cho người đái tháo đường là:</w:t>
      </w:r>
    </w:p>
    <w:p w:rsidR="00956DD4" w:rsidRPr="00956DD4" w:rsidRDefault="00956DD4" w:rsidP="00956DD4">
      <w:pPr>
        <w:pStyle w:val="ListParagraph"/>
        <w:numPr>
          <w:ilvl w:val="0"/>
          <w:numId w:val="38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Chất bột, đường( carbonhydrat): 30%; chất béo( llipid): 40%; chất đạm( protein): 40%.</w:t>
      </w:r>
    </w:p>
    <w:p w:rsidR="00956DD4" w:rsidRPr="00956DD4" w:rsidRDefault="00956DD4" w:rsidP="00956DD4">
      <w:pPr>
        <w:pStyle w:val="ListParagraph"/>
        <w:numPr>
          <w:ilvl w:val="0"/>
          <w:numId w:val="38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Chất bột, đường( carbonhydrat): 40-50%; chất béo( llipid): 25-35%; chất đạm( protein):15-25%.</w:t>
      </w:r>
    </w:p>
    <w:p w:rsidR="00956DD4" w:rsidRPr="00956DD4" w:rsidRDefault="00956DD4" w:rsidP="00956DD4">
      <w:pPr>
        <w:pStyle w:val="ListParagraph"/>
        <w:numPr>
          <w:ilvl w:val="0"/>
          <w:numId w:val="385"/>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Chất bột, đường( carbonhydrat): 60-70%; chất béo( llipid): 15-20%; chất đạm( protein):10-20%.</w:t>
      </w:r>
    </w:p>
    <w:p w:rsidR="00956DD4" w:rsidRPr="00956DD4" w:rsidRDefault="00956DD4" w:rsidP="00956DD4">
      <w:pPr>
        <w:pStyle w:val="ListParagraph"/>
        <w:numPr>
          <w:ilvl w:val="0"/>
          <w:numId w:val="38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Tất cả các ý trên đều sai</w:t>
      </w:r>
    </w:p>
    <w:p w:rsidR="00956DD4" w:rsidRPr="00956DD4" w:rsidRDefault="00956DD4" w:rsidP="00956DD4">
      <w:pPr>
        <w:pStyle w:val="ListParagraph"/>
        <w:numPr>
          <w:ilvl w:val="0"/>
          <w:numId w:val="36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Khó thở trong ung thư phổi có đặc điểm:</w:t>
      </w:r>
    </w:p>
    <w:p w:rsidR="00956DD4" w:rsidRPr="00956DD4" w:rsidRDefault="00956DD4" w:rsidP="00956DD4">
      <w:pPr>
        <w:pStyle w:val="ListParagraph"/>
        <w:numPr>
          <w:ilvl w:val="0"/>
          <w:numId w:val="38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Là triệu chứng thường gặp</w:t>
      </w:r>
    </w:p>
    <w:p w:rsidR="00956DD4" w:rsidRPr="00956DD4" w:rsidRDefault="00956DD4" w:rsidP="00956DD4">
      <w:pPr>
        <w:pStyle w:val="ListParagraph"/>
        <w:numPr>
          <w:ilvl w:val="0"/>
          <w:numId w:val="38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Khó thở khi gắng sức</w:t>
      </w:r>
    </w:p>
    <w:p w:rsidR="00956DD4" w:rsidRPr="00956DD4" w:rsidRDefault="00956DD4" w:rsidP="00956DD4">
      <w:pPr>
        <w:pStyle w:val="ListParagraph"/>
        <w:numPr>
          <w:ilvl w:val="0"/>
          <w:numId w:val="386"/>
        </w:numPr>
        <w:spacing w:after="0" w:line="276" w:lineRule="auto"/>
        <w:contextualSpacing w:val="0"/>
        <w:rPr>
          <w:rFonts w:ascii="Times New Roman" w:hAnsi="Times New Roman" w:cs="Times New Roman"/>
          <w:i/>
          <w:sz w:val="28"/>
          <w:szCs w:val="28"/>
        </w:rPr>
      </w:pPr>
      <w:r w:rsidRPr="00956DD4">
        <w:rPr>
          <w:rFonts w:ascii="Times New Roman" w:hAnsi="Times New Roman" w:cs="Times New Roman"/>
          <w:i/>
          <w:color w:val="FF0000"/>
          <w:sz w:val="28"/>
          <w:szCs w:val="28"/>
        </w:rPr>
        <w:t>Có thể có tiếng rít ở khí phế quản( Wheezing)</w:t>
      </w:r>
    </w:p>
    <w:p w:rsidR="00956DD4" w:rsidRPr="00956DD4" w:rsidRDefault="00956DD4" w:rsidP="00956DD4">
      <w:pPr>
        <w:pStyle w:val="ListParagraph"/>
        <w:numPr>
          <w:ilvl w:val="0"/>
          <w:numId w:val="38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Thường khó thở về đêm, gần sáng.</w:t>
      </w:r>
    </w:p>
    <w:p w:rsidR="00956DD4" w:rsidRPr="00956DD4" w:rsidRDefault="00956DD4" w:rsidP="00956DD4">
      <w:pPr>
        <w:pStyle w:val="ListParagraph"/>
        <w:numPr>
          <w:ilvl w:val="0"/>
          <w:numId w:val="36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Các bệnh lý sau đây có thể gây suy hô hấp cấp trừ:</w:t>
      </w:r>
    </w:p>
    <w:p w:rsidR="00956DD4" w:rsidRPr="00956DD4" w:rsidRDefault="00956DD4" w:rsidP="00956DD4">
      <w:pPr>
        <w:pStyle w:val="ListParagraph"/>
        <w:numPr>
          <w:ilvl w:val="0"/>
          <w:numId w:val="38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Hội chứng Guilain-Barre</w:t>
      </w:r>
    </w:p>
    <w:p w:rsidR="00956DD4" w:rsidRPr="00956DD4" w:rsidRDefault="00956DD4" w:rsidP="00956DD4">
      <w:pPr>
        <w:pStyle w:val="ListParagraph"/>
        <w:numPr>
          <w:ilvl w:val="0"/>
          <w:numId w:val="38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Dị vật đường thở</w:t>
      </w:r>
    </w:p>
    <w:p w:rsidR="00956DD4" w:rsidRPr="00956DD4" w:rsidRDefault="00956DD4" w:rsidP="00956DD4">
      <w:pPr>
        <w:pStyle w:val="ListParagraph"/>
        <w:numPr>
          <w:ilvl w:val="0"/>
          <w:numId w:val="387"/>
        </w:numPr>
        <w:spacing w:after="0" w:line="276" w:lineRule="auto"/>
        <w:contextualSpacing w:val="0"/>
        <w:rPr>
          <w:rFonts w:ascii="Times New Roman" w:hAnsi="Times New Roman" w:cs="Times New Roman"/>
          <w:i/>
          <w:sz w:val="28"/>
          <w:szCs w:val="28"/>
        </w:rPr>
      </w:pPr>
      <w:r w:rsidRPr="00956DD4">
        <w:rPr>
          <w:rFonts w:ascii="Times New Roman" w:hAnsi="Times New Roman" w:cs="Times New Roman"/>
          <w:i/>
          <w:sz w:val="28"/>
          <w:szCs w:val="28"/>
        </w:rPr>
        <w:t>Nhược cơ ???</w:t>
      </w:r>
    </w:p>
    <w:p w:rsidR="00956DD4" w:rsidRPr="00956DD4" w:rsidRDefault="00956DD4" w:rsidP="00956DD4">
      <w:pPr>
        <w:pStyle w:val="ListParagraph"/>
        <w:numPr>
          <w:ilvl w:val="0"/>
          <w:numId w:val="387"/>
        </w:numPr>
        <w:spacing w:after="0" w:line="276" w:lineRule="auto"/>
        <w:contextualSpacing w:val="0"/>
        <w:rPr>
          <w:rFonts w:ascii="Times New Roman" w:hAnsi="Times New Roman" w:cs="Times New Roman"/>
          <w:color w:val="FF0000"/>
          <w:sz w:val="28"/>
          <w:szCs w:val="28"/>
        </w:rPr>
      </w:pPr>
      <w:r w:rsidRPr="00956DD4">
        <w:rPr>
          <w:rFonts w:ascii="Times New Roman" w:hAnsi="Times New Roman" w:cs="Times New Roman"/>
          <w:color w:val="FF0000"/>
          <w:sz w:val="28"/>
          <w:szCs w:val="28"/>
        </w:rPr>
        <w:t>Suy thận mạn</w:t>
      </w:r>
    </w:p>
    <w:p w:rsidR="00956DD4" w:rsidRPr="00956DD4" w:rsidRDefault="00956DD4" w:rsidP="00956DD4">
      <w:pPr>
        <w:pStyle w:val="ListParagraph"/>
        <w:numPr>
          <w:ilvl w:val="0"/>
          <w:numId w:val="388"/>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Chẩn đoán tăng sản lành tính tuyến tiền liệt dựa vào:</w:t>
      </w:r>
    </w:p>
    <w:p w:rsidR="00956DD4" w:rsidRPr="00956DD4" w:rsidRDefault="00956DD4" w:rsidP="00956DD4">
      <w:pPr>
        <w:pStyle w:val="ListParagraph"/>
        <w:numPr>
          <w:ilvl w:val="0"/>
          <w:numId w:val="38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Thăm trực tràng</w:t>
      </w:r>
    </w:p>
    <w:p w:rsidR="00956DD4" w:rsidRPr="00956DD4" w:rsidRDefault="00956DD4" w:rsidP="00956DD4">
      <w:pPr>
        <w:pStyle w:val="ListParagraph"/>
        <w:numPr>
          <w:ilvl w:val="0"/>
          <w:numId w:val="38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Siêu âm ổ bụng</w:t>
      </w:r>
    </w:p>
    <w:p w:rsidR="00956DD4" w:rsidRPr="00956DD4" w:rsidRDefault="00956DD4" w:rsidP="00956DD4">
      <w:pPr>
        <w:pStyle w:val="ListParagraph"/>
        <w:numPr>
          <w:ilvl w:val="0"/>
          <w:numId w:val="38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Triệu chứng lâm sàng</w:t>
      </w:r>
    </w:p>
    <w:p w:rsidR="00956DD4" w:rsidRPr="00956DD4" w:rsidRDefault="00956DD4" w:rsidP="00956DD4">
      <w:pPr>
        <w:pStyle w:val="ListParagraph"/>
        <w:numPr>
          <w:ilvl w:val="0"/>
          <w:numId w:val="389"/>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Tất cả các phương pháp trên</w:t>
      </w:r>
    </w:p>
    <w:p w:rsidR="00956DD4" w:rsidRPr="00956DD4" w:rsidRDefault="00956DD4" w:rsidP="00956DD4">
      <w:pPr>
        <w:pStyle w:val="ListParagraph"/>
        <w:numPr>
          <w:ilvl w:val="0"/>
          <w:numId w:val="388"/>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Tính chất nào là đúng nhất với cơn nhịp nhanh kịch phát trên thất:</w:t>
      </w:r>
    </w:p>
    <w:p w:rsidR="00956DD4" w:rsidRPr="00956DD4" w:rsidRDefault="00956DD4" w:rsidP="00956DD4">
      <w:pPr>
        <w:pStyle w:val="ListParagraph"/>
        <w:numPr>
          <w:ilvl w:val="0"/>
          <w:numId w:val="39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Thường hay gặp ở người có bệnh tim thực tổn</w:t>
      </w:r>
    </w:p>
    <w:p w:rsidR="00956DD4" w:rsidRPr="00956DD4" w:rsidRDefault="00956DD4" w:rsidP="00956DD4">
      <w:pPr>
        <w:pStyle w:val="ListParagraph"/>
        <w:numPr>
          <w:ilvl w:val="0"/>
          <w:numId w:val="390"/>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Bệnh nhân có cảm giác hồi hộp đánh trống ngực</w:t>
      </w:r>
    </w:p>
    <w:p w:rsidR="00956DD4" w:rsidRPr="00956DD4" w:rsidRDefault="00956DD4" w:rsidP="00956DD4">
      <w:pPr>
        <w:pStyle w:val="ListParagraph"/>
        <w:numPr>
          <w:ilvl w:val="0"/>
          <w:numId w:val="39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 xml:space="preserve"> Bệnh nhân có nhiều cơn thỉu, ngất</w:t>
      </w:r>
    </w:p>
    <w:p w:rsidR="00956DD4" w:rsidRPr="00956DD4" w:rsidRDefault="00956DD4" w:rsidP="00956DD4">
      <w:pPr>
        <w:pStyle w:val="ListParagraph"/>
        <w:numPr>
          <w:ilvl w:val="0"/>
          <w:numId w:val="39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Cơn xuất hiện và kết thúc từ từ</w:t>
      </w:r>
    </w:p>
    <w:p w:rsidR="00956DD4" w:rsidRPr="00956DD4" w:rsidRDefault="00956DD4" w:rsidP="00956DD4">
      <w:pPr>
        <w:pStyle w:val="ListParagraph"/>
        <w:numPr>
          <w:ilvl w:val="0"/>
          <w:numId w:val="388"/>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lastRenderedPageBreak/>
        <w:t xml:space="preserve">Bệnh nhân nam 75 tuổi, vào viện sau 8 giờ đau ngực điển hình kiểu động mạch vành, hoàn toàn tỉnh táo, điện tâm đồ có </w:t>
      </w:r>
      <w:r w:rsidRPr="00956DD4">
        <w:rPr>
          <w:rFonts w:ascii="Times New Roman" w:hAnsi="Times New Roman" w:cs="Times New Roman"/>
          <w:i/>
          <w:sz w:val="28"/>
          <w:szCs w:val="28"/>
        </w:rPr>
        <w:t>ST chênh lên từ V1-V5</w:t>
      </w:r>
      <w:r w:rsidRPr="00956DD4">
        <w:rPr>
          <w:rFonts w:ascii="Times New Roman" w:hAnsi="Times New Roman" w:cs="Times New Roman"/>
          <w:sz w:val="28"/>
          <w:szCs w:val="28"/>
        </w:rPr>
        <w:t xml:space="preserve">; nhịp tim lúc nhập viện là </w:t>
      </w:r>
      <w:r w:rsidRPr="00956DD4">
        <w:rPr>
          <w:rFonts w:ascii="Times New Roman" w:hAnsi="Times New Roman" w:cs="Times New Roman"/>
          <w:i/>
          <w:sz w:val="28"/>
          <w:szCs w:val="28"/>
        </w:rPr>
        <w:t>105 chu kỳ/phú</w:t>
      </w:r>
      <w:r w:rsidRPr="00956DD4">
        <w:rPr>
          <w:rFonts w:ascii="Times New Roman" w:hAnsi="Times New Roman" w:cs="Times New Roman"/>
          <w:sz w:val="28"/>
          <w:szCs w:val="28"/>
        </w:rPr>
        <w:t xml:space="preserve">t; </w:t>
      </w:r>
      <w:r w:rsidRPr="00956DD4">
        <w:rPr>
          <w:rFonts w:ascii="Times New Roman" w:hAnsi="Times New Roman" w:cs="Times New Roman"/>
          <w:i/>
          <w:sz w:val="28"/>
          <w:szCs w:val="28"/>
        </w:rPr>
        <w:t>huyết áp 85/60mmHg</w:t>
      </w:r>
      <w:r w:rsidRPr="00956DD4">
        <w:rPr>
          <w:rFonts w:ascii="Times New Roman" w:hAnsi="Times New Roman" w:cs="Times New Roman"/>
          <w:sz w:val="28"/>
          <w:szCs w:val="28"/>
        </w:rPr>
        <w:t xml:space="preserve">, </w:t>
      </w:r>
      <w:r w:rsidRPr="00956DD4">
        <w:rPr>
          <w:rFonts w:ascii="Times New Roman" w:hAnsi="Times New Roman" w:cs="Times New Roman"/>
          <w:i/>
          <w:sz w:val="28"/>
          <w:szCs w:val="28"/>
        </w:rPr>
        <w:t>phổi đầy rale ẩm</w:t>
      </w:r>
      <w:r w:rsidRPr="00956DD4">
        <w:rPr>
          <w:rFonts w:ascii="Times New Roman" w:hAnsi="Times New Roman" w:cs="Times New Roman"/>
          <w:sz w:val="28"/>
          <w:szCs w:val="28"/>
        </w:rPr>
        <w:t>. phân độ Killip để tiên lượng bệnh nhân này là:</w:t>
      </w:r>
    </w:p>
    <w:p w:rsidR="00956DD4" w:rsidRPr="00956DD4" w:rsidRDefault="00956DD4" w:rsidP="00956DD4">
      <w:pPr>
        <w:pStyle w:val="ListParagraph"/>
        <w:numPr>
          <w:ilvl w:val="0"/>
          <w:numId w:val="39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Killip II</w:t>
      </w:r>
    </w:p>
    <w:p w:rsidR="00956DD4" w:rsidRPr="00956DD4" w:rsidRDefault="00956DD4" w:rsidP="00956DD4">
      <w:pPr>
        <w:pStyle w:val="ListParagraph"/>
        <w:numPr>
          <w:ilvl w:val="0"/>
          <w:numId w:val="391"/>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Killip IV</w:t>
      </w:r>
    </w:p>
    <w:p w:rsidR="00956DD4" w:rsidRPr="00956DD4" w:rsidRDefault="00956DD4" w:rsidP="00956DD4">
      <w:pPr>
        <w:pStyle w:val="ListParagraph"/>
        <w:numPr>
          <w:ilvl w:val="0"/>
          <w:numId w:val="39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Killip III</w:t>
      </w:r>
    </w:p>
    <w:p w:rsidR="00956DD4" w:rsidRPr="00956DD4" w:rsidRDefault="00956DD4" w:rsidP="00956DD4">
      <w:pPr>
        <w:pStyle w:val="ListParagraph"/>
        <w:numPr>
          <w:ilvl w:val="0"/>
          <w:numId w:val="39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Killip I</w:t>
      </w:r>
    </w:p>
    <w:p w:rsidR="00956DD4" w:rsidRPr="00956DD4" w:rsidRDefault="00956DD4" w:rsidP="00956DD4">
      <w:pPr>
        <w:pStyle w:val="ListParagraph"/>
        <w:numPr>
          <w:ilvl w:val="0"/>
          <w:numId w:val="39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Tiêu chuẩn vàng chẩn đoán loãng xương dựa vào:</w:t>
      </w:r>
    </w:p>
    <w:p w:rsidR="00956DD4" w:rsidRPr="00956DD4" w:rsidRDefault="00956DD4" w:rsidP="00956DD4">
      <w:pPr>
        <w:pStyle w:val="ListParagraph"/>
        <w:numPr>
          <w:ilvl w:val="0"/>
          <w:numId w:val="39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Đo mật đọ xương bằng phương pháp siêu âm</w:t>
      </w:r>
    </w:p>
    <w:p w:rsidR="00956DD4" w:rsidRPr="00956DD4" w:rsidRDefault="00956DD4" w:rsidP="00956DD4">
      <w:pPr>
        <w:pStyle w:val="ListParagraph"/>
        <w:numPr>
          <w:ilvl w:val="0"/>
          <w:numId w:val="393"/>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Đo mật đọ xương bằng phương pháp DEXA</w:t>
      </w:r>
    </w:p>
    <w:p w:rsidR="00956DD4" w:rsidRPr="00956DD4" w:rsidRDefault="00956DD4" w:rsidP="00956DD4">
      <w:pPr>
        <w:pStyle w:val="ListParagraph"/>
        <w:numPr>
          <w:ilvl w:val="0"/>
          <w:numId w:val="39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Chụp X-quang  cổ xương dài.</w:t>
      </w:r>
    </w:p>
    <w:p w:rsidR="00956DD4" w:rsidRPr="00956DD4" w:rsidRDefault="00956DD4" w:rsidP="00956DD4">
      <w:pPr>
        <w:pStyle w:val="ListParagraph"/>
        <w:numPr>
          <w:ilvl w:val="0"/>
          <w:numId w:val="39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Chụp X-quang cột sống thắt lưng.</w:t>
      </w:r>
    </w:p>
    <w:p w:rsidR="00956DD4" w:rsidRPr="00956DD4" w:rsidRDefault="00956DD4" w:rsidP="00956DD4">
      <w:pPr>
        <w:pStyle w:val="ListParagraph"/>
        <w:numPr>
          <w:ilvl w:val="0"/>
          <w:numId w:val="39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Điều trị bệnh Crohn phụ thuộc vào yếu tố nào nhất:</w:t>
      </w:r>
    </w:p>
    <w:p w:rsidR="00956DD4" w:rsidRPr="00956DD4" w:rsidRDefault="00956DD4" w:rsidP="00956DD4">
      <w:pPr>
        <w:pStyle w:val="ListParagraph"/>
        <w:numPr>
          <w:ilvl w:val="0"/>
          <w:numId w:val="394"/>
        </w:numPr>
        <w:spacing w:after="0" w:line="276" w:lineRule="auto"/>
        <w:contextualSpacing w:val="0"/>
        <w:rPr>
          <w:rFonts w:ascii="Times New Roman" w:hAnsi="Times New Roman" w:cs="Times New Roman"/>
          <w:color w:val="FF0000"/>
          <w:sz w:val="28"/>
          <w:szCs w:val="28"/>
        </w:rPr>
      </w:pPr>
      <w:r w:rsidRPr="00956DD4">
        <w:rPr>
          <w:rFonts w:ascii="Times New Roman" w:hAnsi="Times New Roman" w:cs="Times New Roman"/>
          <w:color w:val="FF0000"/>
          <w:sz w:val="28"/>
          <w:szCs w:val="28"/>
        </w:rPr>
        <w:t>Vị trí tổn thương</w:t>
      </w:r>
    </w:p>
    <w:p w:rsidR="00956DD4" w:rsidRPr="00956DD4" w:rsidRDefault="00956DD4" w:rsidP="00956DD4">
      <w:pPr>
        <w:pStyle w:val="ListParagraph"/>
        <w:numPr>
          <w:ilvl w:val="0"/>
          <w:numId w:val="394"/>
        </w:numPr>
        <w:spacing w:after="0" w:line="276" w:lineRule="auto"/>
        <w:contextualSpacing w:val="0"/>
        <w:rPr>
          <w:rFonts w:ascii="Times New Roman" w:hAnsi="Times New Roman" w:cs="Times New Roman"/>
          <w:i/>
          <w:sz w:val="28"/>
          <w:szCs w:val="28"/>
        </w:rPr>
      </w:pPr>
      <w:r w:rsidRPr="00956DD4">
        <w:rPr>
          <w:rFonts w:ascii="Times New Roman" w:hAnsi="Times New Roman" w:cs="Times New Roman"/>
          <w:i/>
          <w:sz w:val="28"/>
          <w:szCs w:val="28"/>
        </w:rPr>
        <w:t>Mức độ nặng của bệnh</w:t>
      </w:r>
    </w:p>
    <w:p w:rsidR="00956DD4" w:rsidRPr="00956DD4" w:rsidRDefault="00956DD4" w:rsidP="00956DD4">
      <w:pPr>
        <w:pStyle w:val="ListParagraph"/>
        <w:numPr>
          <w:ilvl w:val="0"/>
          <w:numId w:val="394"/>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Mức độ thiếu máu</w:t>
      </w:r>
    </w:p>
    <w:p w:rsidR="00956DD4" w:rsidRPr="00956DD4" w:rsidRDefault="00956DD4" w:rsidP="00956DD4">
      <w:pPr>
        <w:pStyle w:val="ListParagraph"/>
        <w:numPr>
          <w:ilvl w:val="0"/>
          <w:numId w:val="394"/>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Tuổi</w:t>
      </w:r>
    </w:p>
    <w:p w:rsidR="00956DD4" w:rsidRPr="00956DD4" w:rsidRDefault="00956DD4" w:rsidP="00956DD4">
      <w:pPr>
        <w:pStyle w:val="ListParagraph"/>
        <w:numPr>
          <w:ilvl w:val="0"/>
          <w:numId w:val="39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Chỉ định điều trị nội khoa cho bệnh nhân có trọng lượng TLT:</w:t>
      </w:r>
    </w:p>
    <w:p w:rsidR="00956DD4" w:rsidRPr="00956DD4" w:rsidRDefault="00956DD4" w:rsidP="00956DD4">
      <w:pPr>
        <w:pStyle w:val="ListParagraph"/>
        <w:numPr>
          <w:ilvl w:val="0"/>
          <w:numId w:val="39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≥100g</w:t>
      </w:r>
    </w:p>
    <w:p w:rsidR="00956DD4" w:rsidRPr="00956DD4" w:rsidRDefault="00956DD4" w:rsidP="00956DD4">
      <w:pPr>
        <w:pStyle w:val="ListParagraph"/>
        <w:numPr>
          <w:ilvl w:val="0"/>
          <w:numId w:val="39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≤20g</w:t>
      </w:r>
    </w:p>
    <w:p w:rsidR="00956DD4" w:rsidRPr="00956DD4" w:rsidRDefault="00956DD4" w:rsidP="00956DD4">
      <w:pPr>
        <w:pStyle w:val="ListParagraph"/>
        <w:numPr>
          <w:ilvl w:val="0"/>
          <w:numId w:val="39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≤100g</w:t>
      </w:r>
    </w:p>
    <w:p w:rsidR="00956DD4" w:rsidRPr="00956DD4" w:rsidRDefault="00956DD4" w:rsidP="00956DD4">
      <w:pPr>
        <w:pStyle w:val="ListParagraph"/>
        <w:numPr>
          <w:ilvl w:val="0"/>
          <w:numId w:val="395"/>
        </w:numPr>
        <w:spacing w:after="0" w:line="276" w:lineRule="auto"/>
        <w:contextualSpacing w:val="0"/>
        <w:rPr>
          <w:rFonts w:ascii="Times New Roman" w:hAnsi="Times New Roman" w:cs="Times New Roman"/>
          <w:b/>
          <w:i/>
          <w:color w:val="FF0000"/>
          <w:sz w:val="28"/>
          <w:szCs w:val="28"/>
        </w:rPr>
      </w:pPr>
      <w:r w:rsidRPr="00956DD4">
        <w:rPr>
          <w:rFonts w:ascii="Times New Roman" w:hAnsi="Times New Roman" w:cs="Times New Roman"/>
          <w:b/>
          <w:i/>
          <w:color w:val="FF0000"/>
          <w:sz w:val="28"/>
          <w:szCs w:val="28"/>
        </w:rPr>
        <w:t>≤60g</w:t>
      </w:r>
    </w:p>
    <w:p w:rsidR="00956DD4" w:rsidRPr="00956DD4" w:rsidRDefault="00956DD4" w:rsidP="00956DD4">
      <w:pPr>
        <w:pStyle w:val="ListParagraph"/>
        <w:numPr>
          <w:ilvl w:val="0"/>
          <w:numId w:val="39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Rối loạn đông máu gặp nhiều nhất ở leucemie cấp thể:</w:t>
      </w:r>
    </w:p>
    <w:p w:rsidR="00956DD4" w:rsidRPr="00956DD4" w:rsidRDefault="00956DD4" w:rsidP="00956DD4">
      <w:pPr>
        <w:pStyle w:val="ListParagraph"/>
        <w:numPr>
          <w:ilvl w:val="0"/>
          <w:numId w:val="39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Leucemie cấp dòng hồng cầu</w:t>
      </w:r>
    </w:p>
    <w:p w:rsidR="00956DD4" w:rsidRPr="00956DD4" w:rsidRDefault="00956DD4" w:rsidP="00956DD4">
      <w:pPr>
        <w:pStyle w:val="ListParagraph"/>
        <w:numPr>
          <w:ilvl w:val="0"/>
          <w:numId w:val="39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Leucemie cấp dòng lympho</w:t>
      </w:r>
    </w:p>
    <w:p w:rsidR="00956DD4" w:rsidRPr="00956DD4" w:rsidRDefault="00956DD4" w:rsidP="00956DD4">
      <w:pPr>
        <w:pStyle w:val="ListParagraph"/>
        <w:numPr>
          <w:ilvl w:val="0"/>
          <w:numId w:val="396"/>
        </w:numPr>
        <w:spacing w:after="0" w:line="276" w:lineRule="auto"/>
        <w:contextualSpacing w:val="0"/>
        <w:rPr>
          <w:rFonts w:ascii="Times New Roman" w:hAnsi="Times New Roman" w:cs="Times New Roman"/>
          <w:i/>
          <w:sz w:val="28"/>
          <w:szCs w:val="28"/>
        </w:rPr>
      </w:pPr>
      <w:r w:rsidRPr="00956DD4">
        <w:rPr>
          <w:rFonts w:ascii="Times New Roman" w:hAnsi="Times New Roman" w:cs="Times New Roman"/>
          <w:i/>
          <w:color w:val="FF0000"/>
          <w:sz w:val="28"/>
          <w:szCs w:val="28"/>
        </w:rPr>
        <w:t>Leucemie cấp tiền tủy bào</w:t>
      </w:r>
    </w:p>
    <w:p w:rsidR="00956DD4" w:rsidRPr="00956DD4" w:rsidRDefault="00956DD4" w:rsidP="00956DD4">
      <w:pPr>
        <w:pStyle w:val="ListParagraph"/>
        <w:numPr>
          <w:ilvl w:val="0"/>
          <w:numId w:val="39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Leucemie cấp dòng tủy-mono</w:t>
      </w:r>
    </w:p>
    <w:p w:rsidR="00956DD4" w:rsidRPr="00956DD4" w:rsidRDefault="00956DD4" w:rsidP="00956DD4">
      <w:pPr>
        <w:pStyle w:val="ListParagraph"/>
        <w:numPr>
          <w:ilvl w:val="0"/>
          <w:numId w:val="39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Triệu chứng lâm sàng không phù hợp với bệnh nhân có hội chứng ruột kích thích:</w:t>
      </w:r>
    </w:p>
    <w:p w:rsidR="00956DD4" w:rsidRPr="00956DD4" w:rsidRDefault="00956DD4" w:rsidP="00956DD4">
      <w:pPr>
        <w:pStyle w:val="ListParagraph"/>
        <w:numPr>
          <w:ilvl w:val="0"/>
          <w:numId w:val="39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ỉa chảy</w:t>
      </w:r>
    </w:p>
    <w:p w:rsidR="00956DD4" w:rsidRPr="00956DD4" w:rsidRDefault="00956DD4" w:rsidP="00956DD4">
      <w:pPr>
        <w:pStyle w:val="ListParagraph"/>
        <w:numPr>
          <w:ilvl w:val="0"/>
          <w:numId w:val="39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Táo bón</w:t>
      </w:r>
    </w:p>
    <w:p w:rsidR="00956DD4" w:rsidRPr="00956DD4" w:rsidRDefault="00956DD4" w:rsidP="00956DD4">
      <w:pPr>
        <w:pStyle w:val="ListParagraph"/>
        <w:numPr>
          <w:ilvl w:val="0"/>
          <w:numId w:val="397"/>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Thay đổi toàn trạng</w:t>
      </w:r>
    </w:p>
    <w:p w:rsidR="00956DD4" w:rsidRPr="00956DD4" w:rsidRDefault="00956DD4" w:rsidP="00956DD4">
      <w:pPr>
        <w:pStyle w:val="ListParagraph"/>
        <w:numPr>
          <w:ilvl w:val="0"/>
          <w:numId w:val="39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Đau dọc khung đại tràng</w:t>
      </w:r>
    </w:p>
    <w:p w:rsidR="00956DD4" w:rsidRPr="00956DD4" w:rsidRDefault="00956DD4" w:rsidP="00956DD4">
      <w:pPr>
        <w:pStyle w:val="ListParagraph"/>
        <w:numPr>
          <w:ilvl w:val="0"/>
          <w:numId w:val="39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Chẩn đoán loại rối loạn nhịp tim của bệnh nhân có điện tâm đồ sau:</w:t>
      </w:r>
    </w:p>
    <w:p w:rsidR="00956DD4" w:rsidRPr="00956DD4" w:rsidRDefault="00956DD4" w:rsidP="00956DD4">
      <w:pPr>
        <w:pStyle w:val="ListParagraph"/>
        <w:spacing w:after="0"/>
        <w:rPr>
          <w:rFonts w:ascii="Times New Roman" w:hAnsi="Times New Roman" w:cs="Times New Roman"/>
          <w:sz w:val="28"/>
          <w:szCs w:val="28"/>
        </w:rPr>
      </w:pPr>
      <w:r w:rsidRPr="00956DD4">
        <w:rPr>
          <w:rFonts w:ascii="Times New Roman" w:hAnsi="Times New Roman" w:cs="Times New Roman"/>
          <w:noProof/>
          <w:sz w:val="28"/>
          <w:szCs w:val="28"/>
        </w:rPr>
        <w:lastRenderedPageBreak/>
        <w:drawing>
          <wp:inline distT="0" distB="0" distL="0" distR="0">
            <wp:extent cx="5852160" cy="3230880"/>
            <wp:effectExtent l="0" t="0" r="0" b="7620"/>
            <wp:docPr id="1" name="Hình ảnh 1" descr="Description: 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RN.jpg"/>
                    <pic:cNvPicPr>
                      <a:picLocks noChangeAspect="1" noChangeArrowheads="1"/>
                    </pic:cNvPicPr>
                  </pic:nvPicPr>
                  <pic:blipFill>
                    <a:blip r:embed="rId15" cstate="print">
                      <a:extLst>
                        <a:ext uri="{28A0092B-C50C-407E-A947-70E740481C1C}">
                          <a14:useLocalDpi xmlns:a14="http://schemas.microsoft.com/office/drawing/2010/main" val="0"/>
                        </a:ext>
                      </a:extLst>
                    </a:blip>
                    <a:srcRect l="1666" t="7330" r="1666" b="4961"/>
                    <a:stretch>
                      <a:fillRect/>
                    </a:stretch>
                  </pic:blipFill>
                  <pic:spPr bwMode="auto">
                    <a:xfrm>
                      <a:off x="0" y="0"/>
                      <a:ext cx="5852160" cy="3230880"/>
                    </a:xfrm>
                    <a:prstGeom prst="rect">
                      <a:avLst/>
                    </a:prstGeom>
                    <a:noFill/>
                    <a:ln>
                      <a:noFill/>
                    </a:ln>
                  </pic:spPr>
                </pic:pic>
              </a:graphicData>
            </a:graphic>
          </wp:inline>
        </w:drawing>
      </w:r>
    </w:p>
    <w:p w:rsidR="00956DD4" w:rsidRPr="00956DD4" w:rsidRDefault="00956DD4" w:rsidP="00956DD4">
      <w:pPr>
        <w:pStyle w:val="ListParagraph"/>
        <w:numPr>
          <w:ilvl w:val="0"/>
          <w:numId w:val="398"/>
        </w:numPr>
        <w:spacing w:after="0" w:line="276" w:lineRule="auto"/>
        <w:contextualSpacing w:val="0"/>
        <w:rPr>
          <w:rFonts w:ascii="Times New Roman" w:hAnsi="Times New Roman" w:cs="Times New Roman"/>
          <w:b/>
          <w:i/>
          <w:color w:val="FF0000"/>
          <w:sz w:val="28"/>
          <w:szCs w:val="28"/>
        </w:rPr>
      </w:pPr>
      <w:r w:rsidRPr="00956DD4">
        <w:rPr>
          <w:rFonts w:ascii="Times New Roman" w:hAnsi="Times New Roman" w:cs="Times New Roman"/>
          <w:b/>
          <w:i/>
          <w:color w:val="FF0000"/>
          <w:sz w:val="28"/>
          <w:szCs w:val="28"/>
        </w:rPr>
        <w:t>Rung nhĩ</w:t>
      </w:r>
    </w:p>
    <w:p w:rsidR="00956DD4" w:rsidRPr="00956DD4" w:rsidRDefault="00956DD4" w:rsidP="00956DD4">
      <w:pPr>
        <w:pStyle w:val="ListParagraph"/>
        <w:numPr>
          <w:ilvl w:val="0"/>
          <w:numId w:val="398"/>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Nhịp xoang không đều</w:t>
      </w:r>
    </w:p>
    <w:p w:rsidR="00956DD4" w:rsidRPr="00956DD4" w:rsidRDefault="00956DD4" w:rsidP="00956DD4">
      <w:pPr>
        <w:pStyle w:val="ListParagraph"/>
        <w:numPr>
          <w:ilvl w:val="0"/>
          <w:numId w:val="398"/>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Nhịp nhanh trên thất</w:t>
      </w:r>
    </w:p>
    <w:p w:rsidR="00956DD4" w:rsidRPr="00956DD4" w:rsidRDefault="00956DD4" w:rsidP="00956DD4">
      <w:pPr>
        <w:pStyle w:val="ListParagraph"/>
        <w:numPr>
          <w:ilvl w:val="0"/>
          <w:numId w:val="398"/>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Tim nhanh nhĩ đa ổ</w:t>
      </w:r>
    </w:p>
    <w:p w:rsidR="00956DD4" w:rsidRPr="00956DD4" w:rsidRDefault="00956DD4" w:rsidP="00956DD4">
      <w:pPr>
        <w:pStyle w:val="ListParagraph"/>
        <w:numPr>
          <w:ilvl w:val="0"/>
          <w:numId w:val="39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Đánh giá mức độ tắc nghẽn đường thở theo GOLD 2010 được phân ra:</w:t>
      </w:r>
    </w:p>
    <w:p w:rsidR="00956DD4" w:rsidRPr="00956DD4" w:rsidRDefault="00956DD4" w:rsidP="00956DD4">
      <w:pPr>
        <w:pStyle w:val="ListParagraph"/>
        <w:numPr>
          <w:ilvl w:val="0"/>
          <w:numId w:val="39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5 giai đoạn.</w:t>
      </w:r>
    </w:p>
    <w:p w:rsidR="00956DD4" w:rsidRPr="00956DD4" w:rsidRDefault="00956DD4" w:rsidP="00956DD4">
      <w:pPr>
        <w:pStyle w:val="ListParagraph"/>
        <w:numPr>
          <w:ilvl w:val="0"/>
          <w:numId w:val="399"/>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4 giai đoạn</w:t>
      </w:r>
    </w:p>
    <w:p w:rsidR="00956DD4" w:rsidRPr="00956DD4" w:rsidRDefault="00956DD4" w:rsidP="00956DD4">
      <w:pPr>
        <w:pStyle w:val="ListParagraph"/>
        <w:numPr>
          <w:ilvl w:val="0"/>
          <w:numId w:val="39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 xml:space="preserve">3 giai đoạn </w:t>
      </w:r>
    </w:p>
    <w:p w:rsidR="00956DD4" w:rsidRPr="00956DD4" w:rsidRDefault="00956DD4" w:rsidP="00956DD4">
      <w:pPr>
        <w:pStyle w:val="ListParagraph"/>
        <w:numPr>
          <w:ilvl w:val="0"/>
          <w:numId w:val="39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6 giai đoạn.</w:t>
      </w:r>
    </w:p>
    <w:p w:rsidR="00956DD4" w:rsidRPr="00956DD4" w:rsidRDefault="00956DD4" w:rsidP="00956DD4">
      <w:pPr>
        <w:pStyle w:val="ListParagraph"/>
        <w:numPr>
          <w:ilvl w:val="0"/>
          <w:numId w:val="39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Bệnh nhân nam 37 tuổi sau nhổ răng số 8 xuất hiện sốt, rét run 39-40</w:t>
      </w:r>
      <w:r w:rsidRPr="00956DD4">
        <w:rPr>
          <w:rFonts w:ascii="Times New Roman" w:hAnsi="Times New Roman" w:cs="Times New Roman"/>
          <w:sz w:val="28"/>
          <w:szCs w:val="28"/>
          <w:vertAlign w:val="superscript"/>
        </w:rPr>
        <w:t>o</w:t>
      </w:r>
      <w:r w:rsidRPr="00956DD4">
        <w:rPr>
          <w:rFonts w:ascii="Times New Roman" w:hAnsi="Times New Roman" w:cs="Times New Roman"/>
          <w:sz w:val="28"/>
          <w:szCs w:val="28"/>
        </w:rPr>
        <w:t>C, ho khạc mủ thối, mệt mỏi, gầy sút cân, khám thực thể có hội chứng đông đặc vùng đáy phổi phải. căn bệnh đầu tiên cần nghĩ đến ở bệnh nhân này là:</w:t>
      </w:r>
    </w:p>
    <w:p w:rsidR="00956DD4" w:rsidRPr="00956DD4" w:rsidRDefault="00956DD4" w:rsidP="00956DD4">
      <w:pPr>
        <w:pStyle w:val="ListParagraph"/>
        <w:numPr>
          <w:ilvl w:val="0"/>
          <w:numId w:val="40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Viêm phổi thùy</w:t>
      </w:r>
    </w:p>
    <w:p w:rsidR="00956DD4" w:rsidRPr="00956DD4" w:rsidRDefault="00956DD4" w:rsidP="00956DD4">
      <w:pPr>
        <w:pStyle w:val="ListParagraph"/>
        <w:numPr>
          <w:ilvl w:val="0"/>
          <w:numId w:val="400"/>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Áp xe phổi</w:t>
      </w:r>
    </w:p>
    <w:p w:rsidR="00956DD4" w:rsidRPr="00956DD4" w:rsidRDefault="00956DD4" w:rsidP="00956DD4">
      <w:pPr>
        <w:pStyle w:val="ListParagraph"/>
        <w:numPr>
          <w:ilvl w:val="0"/>
          <w:numId w:val="40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Kén phổi</w:t>
      </w:r>
    </w:p>
    <w:p w:rsidR="00956DD4" w:rsidRPr="00956DD4" w:rsidRDefault="00956DD4" w:rsidP="00956DD4">
      <w:pPr>
        <w:pStyle w:val="ListParagraph"/>
        <w:numPr>
          <w:ilvl w:val="0"/>
          <w:numId w:val="40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Ung thư phế quản</w:t>
      </w:r>
    </w:p>
    <w:p w:rsidR="00956DD4" w:rsidRPr="00956DD4" w:rsidRDefault="00956DD4" w:rsidP="00956DD4">
      <w:pPr>
        <w:pStyle w:val="ListParagraph"/>
        <w:numPr>
          <w:ilvl w:val="0"/>
          <w:numId w:val="39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Chỉ định chụp động mạch vành ở bệnh nhân đau thắt ngực, trừ:</w:t>
      </w:r>
    </w:p>
    <w:p w:rsidR="00956DD4" w:rsidRPr="00956DD4" w:rsidRDefault="00956DD4" w:rsidP="00956DD4">
      <w:pPr>
        <w:pStyle w:val="ListParagraph"/>
        <w:numPr>
          <w:ilvl w:val="0"/>
          <w:numId w:val="40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Chuẩn bị phẫu thuật mạch máu lớn</w:t>
      </w:r>
    </w:p>
    <w:p w:rsidR="00956DD4" w:rsidRPr="00956DD4" w:rsidRDefault="00956DD4" w:rsidP="00956DD4">
      <w:pPr>
        <w:pStyle w:val="ListParagraph"/>
        <w:numPr>
          <w:ilvl w:val="0"/>
          <w:numId w:val="401"/>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Chẩn đoán mức độ hẹp động mạch vành</w:t>
      </w:r>
    </w:p>
    <w:p w:rsidR="00956DD4" w:rsidRPr="00956DD4" w:rsidRDefault="00956DD4" w:rsidP="00956DD4">
      <w:pPr>
        <w:pStyle w:val="ListParagraph"/>
        <w:numPr>
          <w:ilvl w:val="0"/>
          <w:numId w:val="40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Điều trị tối ưu bằng thuốc không khống chế được triệu chứng.</w:t>
      </w:r>
    </w:p>
    <w:p w:rsidR="00956DD4" w:rsidRPr="00956DD4" w:rsidRDefault="00956DD4" w:rsidP="00956DD4">
      <w:pPr>
        <w:pStyle w:val="ListParagraph"/>
        <w:numPr>
          <w:ilvl w:val="0"/>
          <w:numId w:val="40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Có nguy cơ cao trên nghiệm pháp gắng sức.</w:t>
      </w:r>
    </w:p>
    <w:p w:rsidR="00956DD4" w:rsidRPr="00956DD4" w:rsidRDefault="00956DD4" w:rsidP="00956DD4">
      <w:pPr>
        <w:pStyle w:val="ListParagraph"/>
        <w:numPr>
          <w:ilvl w:val="0"/>
          <w:numId w:val="40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lastRenderedPageBreak/>
        <w:t>Bệnh nhân nam 63 tuổi có tiền sử hút thuốc lá, bị khí phế thũng đã phải thở oxy tại nhà 2l/phút. Diễn biến bệnh 3 ngày nay, ho, sốt, khạc đờm, khó thở phải thở oxy 3 l/phút, vào viện trong tình trạng tím, không phù, x quang phổi có hình ảnh viêm phổi, khí phế thũng. Xét nghiệm khí máu động mạch: PH: 7,32; PCO</w:t>
      </w:r>
      <w:r w:rsidRPr="00956DD4">
        <w:rPr>
          <w:rFonts w:ascii="Times New Roman" w:hAnsi="Times New Roman" w:cs="Times New Roman"/>
          <w:sz w:val="28"/>
          <w:szCs w:val="28"/>
          <w:vertAlign w:val="subscript"/>
        </w:rPr>
        <w:t>2</w:t>
      </w:r>
      <w:r w:rsidRPr="00956DD4">
        <w:rPr>
          <w:rFonts w:ascii="Times New Roman" w:hAnsi="Times New Roman" w:cs="Times New Roman"/>
          <w:sz w:val="28"/>
          <w:szCs w:val="28"/>
        </w:rPr>
        <w:t xml:space="preserve"> 60 mmHg, HCO</w:t>
      </w:r>
      <w:r w:rsidRPr="00956DD4">
        <w:rPr>
          <w:rFonts w:ascii="Times New Roman" w:hAnsi="Times New Roman" w:cs="Times New Roman"/>
          <w:sz w:val="28"/>
          <w:szCs w:val="28"/>
          <w:vertAlign w:val="subscript"/>
        </w:rPr>
        <w:t>3</w:t>
      </w:r>
      <w:r w:rsidRPr="00956DD4">
        <w:rPr>
          <w:rFonts w:ascii="Times New Roman" w:hAnsi="Times New Roman" w:cs="Times New Roman"/>
          <w:sz w:val="28"/>
          <w:szCs w:val="28"/>
          <w:vertAlign w:val="superscript"/>
        </w:rPr>
        <w:t>-</w:t>
      </w:r>
      <w:r w:rsidRPr="00956DD4">
        <w:rPr>
          <w:rFonts w:ascii="Times New Roman" w:hAnsi="Times New Roman" w:cs="Times New Roman"/>
          <w:sz w:val="28"/>
          <w:szCs w:val="28"/>
        </w:rPr>
        <w:t xml:space="preserve"> 33mmol/l, SaO</w:t>
      </w:r>
      <w:r w:rsidRPr="00956DD4">
        <w:rPr>
          <w:rFonts w:ascii="Times New Roman" w:hAnsi="Times New Roman" w:cs="Times New Roman"/>
          <w:sz w:val="28"/>
          <w:szCs w:val="28"/>
          <w:vertAlign w:val="subscript"/>
        </w:rPr>
        <w:t>2</w:t>
      </w:r>
      <w:r w:rsidRPr="00956DD4">
        <w:rPr>
          <w:rFonts w:ascii="Times New Roman" w:hAnsi="Times New Roman" w:cs="Times New Roman"/>
          <w:sz w:val="28"/>
          <w:szCs w:val="28"/>
        </w:rPr>
        <w:t xml:space="preserve"> 78%, SpO</w:t>
      </w:r>
      <w:r w:rsidRPr="00956DD4">
        <w:rPr>
          <w:rFonts w:ascii="Times New Roman" w:hAnsi="Times New Roman" w:cs="Times New Roman"/>
          <w:sz w:val="28"/>
          <w:szCs w:val="28"/>
          <w:vertAlign w:val="subscript"/>
        </w:rPr>
        <w:t>2</w:t>
      </w:r>
      <w:r w:rsidRPr="00956DD4">
        <w:rPr>
          <w:rFonts w:ascii="Times New Roman" w:hAnsi="Times New Roman" w:cs="Times New Roman"/>
          <w:sz w:val="28"/>
          <w:szCs w:val="28"/>
        </w:rPr>
        <w:t xml:space="preserve"> 85%. Chẩn đoán tình trạng rối loạn toan kiềm của bệnh nhân.</w:t>
      </w:r>
    </w:p>
    <w:p w:rsidR="00956DD4" w:rsidRPr="00956DD4" w:rsidRDefault="00956DD4" w:rsidP="00956DD4">
      <w:pPr>
        <w:pStyle w:val="ListParagraph"/>
        <w:numPr>
          <w:ilvl w:val="0"/>
          <w:numId w:val="403"/>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Toan hô hấp</w:t>
      </w:r>
    </w:p>
    <w:p w:rsidR="00956DD4" w:rsidRPr="00956DD4" w:rsidRDefault="00956DD4" w:rsidP="00956DD4">
      <w:pPr>
        <w:pStyle w:val="ListParagraph"/>
        <w:numPr>
          <w:ilvl w:val="0"/>
          <w:numId w:val="40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Kiềm chuyển hóa</w:t>
      </w:r>
    </w:p>
    <w:p w:rsidR="00956DD4" w:rsidRPr="00956DD4" w:rsidRDefault="00956DD4" w:rsidP="00956DD4">
      <w:pPr>
        <w:pStyle w:val="ListParagraph"/>
        <w:numPr>
          <w:ilvl w:val="0"/>
          <w:numId w:val="40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Kiềm hô hấp</w:t>
      </w:r>
    </w:p>
    <w:p w:rsidR="00956DD4" w:rsidRPr="00956DD4" w:rsidRDefault="00956DD4" w:rsidP="00956DD4">
      <w:pPr>
        <w:pStyle w:val="ListParagraph"/>
        <w:numPr>
          <w:ilvl w:val="0"/>
          <w:numId w:val="40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Toan chuyển hóa</w:t>
      </w:r>
    </w:p>
    <w:p w:rsidR="00956DD4" w:rsidRPr="00956DD4" w:rsidRDefault="00956DD4" w:rsidP="00956DD4">
      <w:pPr>
        <w:pStyle w:val="ListParagraph"/>
        <w:numPr>
          <w:ilvl w:val="0"/>
          <w:numId w:val="40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Thành phần của mỡ máu gây viêm tụy cấp:</w:t>
      </w:r>
    </w:p>
    <w:p w:rsidR="00956DD4" w:rsidRPr="00956DD4" w:rsidRDefault="00956DD4" w:rsidP="00956DD4">
      <w:pPr>
        <w:pStyle w:val="ListParagraph"/>
        <w:numPr>
          <w:ilvl w:val="0"/>
          <w:numId w:val="404"/>
        </w:numPr>
        <w:spacing w:after="0" w:line="276" w:lineRule="auto"/>
        <w:contextualSpacing w:val="0"/>
        <w:rPr>
          <w:rFonts w:ascii="Times New Roman" w:hAnsi="Times New Roman" w:cs="Times New Roman"/>
          <w:i/>
          <w:sz w:val="28"/>
          <w:szCs w:val="28"/>
        </w:rPr>
      </w:pPr>
      <w:r w:rsidRPr="00956DD4">
        <w:rPr>
          <w:rFonts w:ascii="Times New Roman" w:hAnsi="Times New Roman" w:cs="Times New Roman"/>
          <w:i/>
          <w:color w:val="FF0000"/>
          <w:sz w:val="28"/>
          <w:szCs w:val="28"/>
        </w:rPr>
        <w:t xml:space="preserve">Triglyceride </w:t>
      </w:r>
      <w:r w:rsidRPr="00956DD4">
        <w:rPr>
          <w:rFonts w:ascii="Times New Roman" w:hAnsi="Times New Roman" w:cs="Times New Roman"/>
          <w:i/>
          <w:sz w:val="28"/>
          <w:szCs w:val="28"/>
        </w:rPr>
        <w:t>???</w:t>
      </w:r>
    </w:p>
    <w:p w:rsidR="00956DD4" w:rsidRPr="00956DD4" w:rsidRDefault="00956DD4" w:rsidP="00956DD4">
      <w:pPr>
        <w:pStyle w:val="ListParagraph"/>
        <w:numPr>
          <w:ilvl w:val="0"/>
          <w:numId w:val="404"/>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HDL-cholesteron</w:t>
      </w:r>
    </w:p>
    <w:p w:rsidR="00956DD4" w:rsidRPr="00956DD4" w:rsidRDefault="00956DD4" w:rsidP="00956DD4">
      <w:pPr>
        <w:pStyle w:val="ListParagraph"/>
        <w:numPr>
          <w:ilvl w:val="0"/>
          <w:numId w:val="404"/>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LDL-cholesteron</w:t>
      </w:r>
    </w:p>
    <w:p w:rsidR="00956DD4" w:rsidRPr="00956DD4" w:rsidRDefault="00956DD4" w:rsidP="00956DD4">
      <w:pPr>
        <w:pStyle w:val="ListParagraph"/>
        <w:numPr>
          <w:ilvl w:val="0"/>
          <w:numId w:val="404"/>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Cholesteron</w:t>
      </w:r>
    </w:p>
    <w:p w:rsidR="00956DD4" w:rsidRPr="00956DD4" w:rsidRDefault="00956DD4" w:rsidP="00956DD4">
      <w:pPr>
        <w:pStyle w:val="ListParagraph"/>
        <w:numPr>
          <w:ilvl w:val="0"/>
          <w:numId w:val="40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Tỷ lệ thường gặp của lecemia kinh dòng bạch cầu hạt là:</w:t>
      </w:r>
    </w:p>
    <w:p w:rsidR="00956DD4" w:rsidRPr="00956DD4" w:rsidRDefault="00956DD4" w:rsidP="00956DD4">
      <w:pPr>
        <w:pStyle w:val="ListParagraph"/>
        <w:numPr>
          <w:ilvl w:val="0"/>
          <w:numId w:val="405"/>
        </w:numPr>
        <w:spacing w:after="0" w:line="276" w:lineRule="auto"/>
        <w:contextualSpacing w:val="0"/>
        <w:rPr>
          <w:rFonts w:ascii="Times New Roman" w:hAnsi="Times New Roman" w:cs="Times New Roman"/>
          <w:i/>
          <w:sz w:val="28"/>
          <w:szCs w:val="28"/>
        </w:rPr>
      </w:pPr>
      <w:r w:rsidRPr="00956DD4">
        <w:rPr>
          <w:rFonts w:ascii="Times New Roman" w:hAnsi="Times New Roman" w:cs="Times New Roman"/>
          <w:i/>
          <w:color w:val="FF0000"/>
          <w:sz w:val="28"/>
          <w:szCs w:val="28"/>
        </w:rPr>
        <w:t xml:space="preserve">Chiếm khoảng 20% các bệnh LXM </w:t>
      </w:r>
      <w:r w:rsidRPr="00956DD4">
        <w:rPr>
          <w:rFonts w:ascii="Times New Roman" w:hAnsi="Times New Roman" w:cs="Times New Roman"/>
          <w:i/>
          <w:sz w:val="28"/>
          <w:szCs w:val="28"/>
        </w:rPr>
        <w:t xml:space="preserve">                                                                                                                                                                                                                                                                                                                                                                                                                                                                                                                                                                                                                                                                                                                                                                                                                                                                                                                                                                                                                                                                                                                                                                                                                                                                                                                                                                                                                                                                                                                                                                                                                                                                                                                                                                                                                                                                                                                                                                                                                                                                                                                                                                                                                                                                                                                                                                                                                                                                                                                                                                                                                                                                                                                                                                                                                                                                                                                                                                                                                                                                                                                                                                                                                                                                                                                                                                                                                                                                                                                                                                                                                                                                                                                                                                                                                                                                                                                                                                                                                                                                                                                                                                                                                                                                                                                                                                                                                                                                                                                                                                                                                                                                                                                                                                                                                                                                                                                           </w:t>
      </w:r>
    </w:p>
    <w:p w:rsidR="00956DD4" w:rsidRPr="00956DD4" w:rsidRDefault="00956DD4" w:rsidP="00956DD4">
      <w:pPr>
        <w:pStyle w:val="ListParagraph"/>
        <w:numPr>
          <w:ilvl w:val="0"/>
          <w:numId w:val="40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Chiếm khoảng 5% các bệnh LXM</w:t>
      </w:r>
    </w:p>
    <w:p w:rsidR="00956DD4" w:rsidRPr="00956DD4" w:rsidRDefault="00956DD4" w:rsidP="00956DD4">
      <w:pPr>
        <w:pStyle w:val="ListParagraph"/>
        <w:numPr>
          <w:ilvl w:val="0"/>
          <w:numId w:val="40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Chiếm khoảng 50% các bệnh LXM</w:t>
      </w:r>
    </w:p>
    <w:p w:rsidR="00956DD4" w:rsidRPr="00956DD4" w:rsidRDefault="00956DD4" w:rsidP="00956DD4">
      <w:pPr>
        <w:pStyle w:val="ListParagraph"/>
        <w:numPr>
          <w:ilvl w:val="0"/>
          <w:numId w:val="40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Chiếm khoảng 80% các bệnh LXM</w:t>
      </w:r>
    </w:p>
    <w:p w:rsidR="00956DD4" w:rsidRPr="00956DD4" w:rsidRDefault="00956DD4" w:rsidP="00956DD4">
      <w:pPr>
        <w:pStyle w:val="ListParagraph"/>
        <w:numPr>
          <w:ilvl w:val="0"/>
          <w:numId w:val="40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Dấu hiệu Hoover có đặc điểm:</w:t>
      </w:r>
    </w:p>
    <w:p w:rsidR="00956DD4" w:rsidRPr="00956DD4" w:rsidRDefault="00956DD4" w:rsidP="00956DD4">
      <w:pPr>
        <w:pStyle w:val="ListParagraph"/>
        <w:numPr>
          <w:ilvl w:val="0"/>
          <w:numId w:val="406"/>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Giảm đường kính phần dưới lồng ngực khi hít vào</w:t>
      </w:r>
    </w:p>
    <w:p w:rsidR="00956DD4" w:rsidRPr="00956DD4" w:rsidRDefault="00956DD4" w:rsidP="00956DD4">
      <w:pPr>
        <w:pStyle w:val="ListParagraph"/>
        <w:numPr>
          <w:ilvl w:val="0"/>
          <w:numId w:val="40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Tăng đường kính phần dưới lồng ngực khi hít vào</w:t>
      </w:r>
    </w:p>
    <w:p w:rsidR="00956DD4" w:rsidRPr="00956DD4" w:rsidRDefault="00956DD4" w:rsidP="00956DD4">
      <w:pPr>
        <w:pStyle w:val="ListParagraph"/>
        <w:numPr>
          <w:ilvl w:val="0"/>
          <w:numId w:val="40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Tăng đường kính phần dưới lồng ngực khi thở ra</w:t>
      </w:r>
    </w:p>
    <w:p w:rsidR="00956DD4" w:rsidRPr="00956DD4" w:rsidRDefault="00956DD4" w:rsidP="00956DD4">
      <w:pPr>
        <w:pStyle w:val="ListParagraph"/>
        <w:numPr>
          <w:ilvl w:val="0"/>
          <w:numId w:val="40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Giảm đường kính phần dưới lồng ngực khi thở ra</w:t>
      </w:r>
    </w:p>
    <w:p w:rsidR="00956DD4" w:rsidRPr="00956DD4" w:rsidRDefault="00956DD4" w:rsidP="00956DD4">
      <w:pPr>
        <w:pStyle w:val="ListParagraph"/>
        <w:numPr>
          <w:ilvl w:val="0"/>
          <w:numId w:val="40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Vùng giải phẫu hay phát sinh ung thư tuyến tiền liệt là:</w:t>
      </w:r>
    </w:p>
    <w:p w:rsidR="00956DD4" w:rsidRPr="00956DD4" w:rsidRDefault="00956DD4" w:rsidP="00956DD4">
      <w:pPr>
        <w:pStyle w:val="ListParagraph"/>
        <w:numPr>
          <w:ilvl w:val="0"/>
          <w:numId w:val="40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Vùng chuyển tiếp</w:t>
      </w:r>
    </w:p>
    <w:p w:rsidR="00956DD4" w:rsidRPr="00956DD4" w:rsidRDefault="00956DD4" w:rsidP="00956DD4">
      <w:pPr>
        <w:pStyle w:val="ListParagraph"/>
        <w:numPr>
          <w:ilvl w:val="0"/>
          <w:numId w:val="407"/>
        </w:numPr>
        <w:spacing w:after="0" w:line="276" w:lineRule="auto"/>
        <w:contextualSpacing w:val="0"/>
        <w:rPr>
          <w:rFonts w:ascii="Times New Roman" w:hAnsi="Times New Roman" w:cs="Times New Roman"/>
          <w:color w:val="FF0000"/>
          <w:sz w:val="28"/>
          <w:szCs w:val="28"/>
        </w:rPr>
      </w:pPr>
      <w:r w:rsidRPr="00956DD4">
        <w:rPr>
          <w:rFonts w:ascii="Times New Roman" w:hAnsi="Times New Roman" w:cs="Times New Roman"/>
          <w:color w:val="FF0000"/>
          <w:sz w:val="28"/>
          <w:szCs w:val="28"/>
        </w:rPr>
        <w:t>Vùng ngoại vi</w:t>
      </w:r>
    </w:p>
    <w:p w:rsidR="00956DD4" w:rsidRPr="00956DD4" w:rsidRDefault="00956DD4" w:rsidP="00956DD4">
      <w:pPr>
        <w:pStyle w:val="ListParagraph"/>
        <w:numPr>
          <w:ilvl w:val="0"/>
          <w:numId w:val="407"/>
        </w:numPr>
        <w:spacing w:after="0" w:line="276" w:lineRule="auto"/>
        <w:contextualSpacing w:val="0"/>
        <w:rPr>
          <w:rFonts w:ascii="Times New Roman" w:hAnsi="Times New Roman" w:cs="Times New Roman"/>
          <w:i/>
          <w:sz w:val="28"/>
          <w:szCs w:val="28"/>
        </w:rPr>
      </w:pPr>
      <w:r w:rsidRPr="00956DD4">
        <w:rPr>
          <w:rFonts w:ascii="Times New Roman" w:hAnsi="Times New Roman" w:cs="Times New Roman"/>
          <w:i/>
          <w:sz w:val="28"/>
          <w:szCs w:val="28"/>
        </w:rPr>
        <w:t>Vùng trung tâm</w:t>
      </w:r>
    </w:p>
    <w:p w:rsidR="00956DD4" w:rsidRPr="00956DD4" w:rsidRDefault="00956DD4" w:rsidP="00956DD4">
      <w:pPr>
        <w:pStyle w:val="ListParagraph"/>
        <w:numPr>
          <w:ilvl w:val="0"/>
          <w:numId w:val="40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Vùng dệm xơ cơ trước</w:t>
      </w:r>
    </w:p>
    <w:p w:rsidR="00956DD4" w:rsidRPr="00956DD4" w:rsidRDefault="00956DD4" w:rsidP="00956DD4">
      <w:pPr>
        <w:pStyle w:val="ListParagraph"/>
        <w:numPr>
          <w:ilvl w:val="0"/>
          <w:numId w:val="40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Các đặc điểm hạch di căn trong ung thư phổi TRỪ:</w:t>
      </w:r>
    </w:p>
    <w:p w:rsidR="00956DD4" w:rsidRPr="00956DD4" w:rsidRDefault="00956DD4" w:rsidP="00956DD4">
      <w:pPr>
        <w:pStyle w:val="ListParagraph"/>
        <w:numPr>
          <w:ilvl w:val="0"/>
          <w:numId w:val="408"/>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Cứng, chắc</w:t>
      </w:r>
    </w:p>
    <w:p w:rsidR="00956DD4" w:rsidRPr="00956DD4" w:rsidRDefault="00956DD4" w:rsidP="00956DD4">
      <w:pPr>
        <w:pStyle w:val="ListParagraph"/>
        <w:numPr>
          <w:ilvl w:val="0"/>
          <w:numId w:val="408"/>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Dính với nhau hoặc dính với tổ chức dưới da</w:t>
      </w:r>
    </w:p>
    <w:p w:rsidR="00956DD4" w:rsidRPr="00956DD4" w:rsidRDefault="00956DD4" w:rsidP="00956DD4">
      <w:pPr>
        <w:pStyle w:val="ListParagraph"/>
        <w:numPr>
          <w:ilvl w:val="0"/>
          <w:numId w:val="408"/>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Hạch mềm, di động dễ</w:t>
      </w:r>
    </w:p>
    <w:p w:rsidR="00956DD4" w:rsidRPr="00956DD4" w:rsidRDefault="00956DD4" w:rsidP="00956DD4">
      <w:pPr>
        <w:pStyle w:val="ListParagraph"/>
        <w:numPr>
          <w:ilvl w:val="0"/>
          <w:numId w:val="408"/>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Kích thước hạch không gợi ý hạch ác tính</w:t>
      </w:r>
    </w:p>
    <w:p w:rsidR="00956DD4" w:rsidRPr="00956DD4" w:rsidRDefault="00956DD4" w:rsidP="00956DD4">
      <w:pPr>
        <w:pStyle w:val="ListParagraph"/>
        <w:numPr>
          <w:ilvl w:val="0"/>
          <w:numId w:val="40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lastRenderedPageBreak/>
        <w:t>Các xét nghiệm và thủ thuật sau được chỉ định với bệnh nhân ho máu và chẩn đoán nguyên nhân TRỪ:</w:t>
      </w:r>
    </w:p>
    <w:p w:rsidR="00956DD4" w:rsidRPr="00956DD4" w:rsidRDefault="00956DD4" w:rsidP="00956DD4">
      <w:pPr>
        <w:pStyle w:val="ListParagraph"/>
        <w:numPr>
          <w:ilvl w:val="0"/>
          <w:numId w:val="409"/>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Nội soi dạ dày-thực quản</w:t>
      </w:r>
    </w:p>
    <w:p w:rsidR="00956DD4" w:rsidRPr="00956DD4" w:rsidRDefault="00956DD4" w:rsidP="00956DD4">
      <w:pPr>
        <w:pStyle w:val="ListParagraph"/>
        <w:numPr>
          <w:ilvl w:val="0"/>
          <w:numId w:val="40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Nội soi phế quản</w:t>
      </w:r>
    </w:p>
    <w:p w:rsidR="00956DD4" w:rsidRPr="00956DD4" w:rsidRDefault="00956DD4" w:rsidP="00956DD4">
      <w:pPr>
        <w:pStyle w:val="ListParagraph"/>
        <w:numPr>
          <w:ilvl w:val="0"/>
          <w:numId w:val="40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X-qung phổi</w:t>
      </w:r>
    </w:p>
    <w:p w:rsidR="00956DD4" w:rsidRPr="00956DD4" w:rsidRDefault="00956DD4" w:rsidP="00956DD4">
      <w:pPr>
        <w:pStyle w:val="ListParagraph"/>
        <w:numPr>
          <w:ilvl w:val="0"/>
          <w:numId w:val="40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Chụp cắt lớp vi tính ngực</w:t>
      </w:r>
    </w:p>
    <w:p w:rsidR="00956DD4" w:rsidRPr="00956DD4" w:rsidRDefault="00956DD4" w:rsidP="00956DD4">
      <w:pPr>
        <w:pStyle w:val="ListParagraph"/>
        <w:numPr>
          <w:ilvl w:val="0"/>
          <w:numId w:val="40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Bệnh cushing do u tiết ACTH của tuyến yên thì trên phim chụp có thể thấy hình ảnh:</w:t>
      </w:r>
    </w:p>
    <w:p w:rsidR="00956DD4" w:rsidRPr="00956DD4" w:rsidRDefault="00956DD4" w:rsidP="00956DD4">
      <w:pPr>
        <w:pStyle w:val="ListParagraph"/>
        <w:numPr>
          <w:ilvl w:val="0"/>
          <w:numId w:val="41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U tuyến yên qua chụp MRI, u tuyến thượng thận trên phim chụp MRI thượng thận</w:t>
      </w:r>
    </w:p>
    <w:p w:rsidR="00956DD4" w:rsidRPr="00956DD4" w:rsidRDefault="00956DD4" w:rsidP="00956DD4">
      <w:pPr>
        <w:pStyle w:val="ListParagraph"/>
        <w:numPr>
          <w:ilvl w:val="0"/>
          <w:numId w:val="41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U tuyến yên qua chụp MRI, tuyến thượng thận 2 bên teo trên phim chụp MRI thượng thận</w:t>
      </w:r>
    </w:p>
    <w:p w:rsidR="00956DD4" w:rsidRPr="00956DD4" w:rsidRDefault="00956DD4" w:rsidP="00956DD4">
      <w:pPr>
        <w:pStyle w:val="ListParagraph"/>
        <w:numPr>
          <w:ilvl w:val="0"/>
          <w:numId w:val="41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U tuyến yên qua chụp MRI, tuyến thượng thận 1 bên teo và một bên phì đại trên phim chụp MRI thượng thận</w:t>
      </w:r>
    </w:p>
    <w:p w:rsidR="00956DD4" w:rsidRPr="00956DD4" w:rsidRDefault="00956DD4" w:rsidP="00956DD4">
      <w:pPr>
        <w:pStyle w:val="ListParagraph"/>
        <w:numPr>
          <w:ilvl w:val="0"/>
          <w:numId w:val="410"/>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U tuyến yên qua chụp MRI, tuyến thượng thận 2 bên có thể phì đại trên phim chụp MRI thượng thận</w:t>
      </w:r>
    </w:p>
    <w:p w:rsidR="00956DD4" w:rsidRPr="00956DD4" w:rsidRDefault="00956DD4" w:rsidP="00956DD4">
      <w:pPr>
        <w:pStyle w:val="ListParagraph"/>
        <w:numPr>
          <w:ilvl w:val="0"/>
          <w:numId w:val="40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Liều than hoạt nói chung cho các trường hợp ngộ độc đường uống( nếu không có yếu tố gì khác đặc biệt) là:</w:t>
      </w:r>
    </w:p>
    <w:p w:rsidR="00956DD4" w:rsidRPr="00956DD4" w:rsidRDefault="00956DD4" w:rsidP="00956DD4">
      <w:pPr>
        <w:pStyle w:val="ListParagraph"/>
        <w:numPr>
          <w:ilvl w:val="0"/>
          <w:numId w:val="41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20g</w:t>
      </w:r>
    </w:p>
    <w:p w:rsidR="00956DD4" w:rsidRPr="00956DD4" w:rsidRDefault="00956DD4" w:rsidP="00956DD4">
      <w:pPr>
        <w:pStyle w:val="ListParagraph"/>
        <w:numPr>
          <w:ilvl w:val="0"/>
          <w:numId w:val="41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100g</w:t>
      </w:r>
    </w:p>
    <w:p w:rsidR="00956DD4" w:rsidRPr="00956DD4" w:rsidRDefault="00956DD4" w:rsidP="00956DD4">
      <w:pPr>
        <w:pStyle w:val="ListParagraph"/>
        <w:numPr>
          <w:ilvl w:val="0"/>
          <w:numId w:val="41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120g</w:t>
      </w:r>
    </w:p>
    <w:p w:rsidR="00956DD4" w:rsidRPr="00956DD4" w:rsidRDefault="00956DD4" w:rsidP="00956DD4">
      <w:pPr>
        <w:pStyle w:val="ListParagraph"/>
        <w:numPr>
          <w:ilvl w:val="0"/>
          <w:numId w:val="411"/>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1g/kg cân nặng</w:t>
      </w:r>
    </w:p>
    <w:p w:rsidR="00956DD4" w:rsidRPr="00956DD4" w:rsidRDefault="00956DD4" w:rsidP="00956DD4">
      <w:pPr>
        <w:pStyle w:val="ListParagraph"/>
        <w:numPr>
          <w:ilvl w:val="0"/>
          <w:numId w:val="40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Các bệnh sau thuộc nhóm bệnh hệ thống trừ:</w:t>
      </w:r>
    </w:p>
    <w:p w:rsidR="00956DD4" w:rsidRPr="00956DD4" w:rsidRDefault="00956DD4" w:rsidP="00956DD4">
      <w:pPr>
        <w:pStyle w:val="ListParagraph"/>
        <w:numPr>
          <w:ilvl w:val="0"/>
          <w:numId w:val="41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Xơ cứng bì toàn thể</w:t>
      </w:r>
    </w:p>
    <w:p w:rsidR="00956DD4" w:rsidRPr="00956DD4" w:rsidRDefault="00956DD4" w:rsidP="00956DD4">
      <w:pPr>
        <w:pStyle w:val="ListParagraph"/>
        <w:numPr>
          <w:ilvl w:val="0"/>
          <w:numId w:val="41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Lupus ban đỏ hệ thống</w:t>
      </w:r>
    </w:p>
    <w:p w:rsidR="00956DD4" w:rsidRPr="00956DD4" w:rsidRDefault="00956DD4" w:rsidP="00956DD4">
      <w:pPr>
        <w:pStyle w:val="ListParagraph"/>
        <w:numPr>
          <w:ilvl w:val="0"/>
          <w:numId w:val="412"/>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Bệnh gout</w:t>
      </w:r>
    </w:p>
    <w:p w:rsidR="00956DD4" w:rsidRPr="00956DD4" w:rsidRDefault="00956DD4" w:rsidP="00956DD4">
      <w:pPr>
        <w:pStyle w:val="ListParagraph"/>
        <w:numPr>
          <w:ilvl w:val="0"/>
          <w:numId w:val="41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Viêm da cơ</w:t>
      </w:r>
    </w:p>
    <w:p w:rsidR="00956DD4" w:rsidRPr="00956DD4" w:rsidRDefault="00956DD4" w:rsidP="00956DD4">
      <w:pPr>
        <w:pStyle w:val="ListParagraph"/>
        <w:numPr>
          <w:ilvl w:val="0"/>
          <w:numId w:val="40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Chụp khung đại tràng có uống thuốc cản quang đối với bệnh nhân có hội chứng ruột kích thích có thể thấy:</w:t>
      </w:r>
    </w:p>
    <w:p w:rsidR="00956DD4" w:rsidRPr="00956DD4" w:rsidRDefault="00956DD4" w:rsidP="00956DD4">
      <w:pPr>
        <w:pStyle w:val="ListParagraph"/>
        <w:numPr>
          <w:ilvl w:val="0"/>
          <w:numId w:val="413"/>
        </w:numPr>
        <w:spacing w:after="0" w:line="276" w:lineRule="auto"/>
        <w:contextualSpacing w:val="0"/>
        <w:rPr>
          <w:rFonts w:ascii="Times New Roman" w:hAnsi="Times New Roman" w:cs="Times New Roman"/>
          <w:i/>
          <w:sz w:val="28"/>
          <w:szCs w:val="28"/>
        </w:rPr>
      </w:pPr>
      <w:r w:rsidRPr="00956DD4">
        <w:rPr>
          <w:rFonts w:ascii="Times New Roman" w:hAnsi="Times New Roman" w:cs="Times New Roman"/>
          <w:i/>
          <w:color w:val="FF0000"/>
          <w:sz w:val="28"/>
          <w:szCs w:val="28"/>
        </w:rPr>
        <w:t>Đại tràng co thắt</w:t>
      </w:r>
      <w:r w:rsidRPr="00956DD4">
        <w:rPr>
          <w:rFonts w:ascii="Times New Roman" w:hAnsi="Times New Roman" w:cs="Times New Roman"/>
          <w:i/>
          <w:sz w:val="28"/>
          <w:szCs w:val="28"/>
        </w:rPr>
        <w:t>???</w:t>
      </w:r>
    </w:p>
    <w:p w:rsidR="00956DD4" w:rsidRPr="00956DD4" w:rsidRDefault="00956DD4" w:rsidP="00956DD4">
      <w:pPr>
        <w:pStyle w:val="ListParagraph"/>
        <w:numPr>
          <w:ilvl w:val="0"/>
          <w:numId w:val="41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 xml:space="preserve"> Hình khuyết</w:t>
      </w:r>
    </w:p>
    <w:p w:rsidR="00956DD4" w:rsidRPr="00956DD4" w:rsidRDefault="00956DD4" w:rsidP="00956DD4">
      <w:pPr>
        <w:pStyle w:val="ListParagraph"/>
        <w:numPr>
          <w:ilvl w:val="0"/>
          <w:numId w:val="41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Hình lõi táo</w:t>
      </w:r>
    </w:p>
    <w:p w:rsidR="00956DD4" w:rsidRPr="00956DD4" w:rsidRDefault="00956DD4" w:rsidP="00956DD4">
      <w:pPr>
        <w:pStyle w:val="ListParagraph"/>
        <w:numPr>
          <w:ilvl w:val="0"/>
          <w:numId w:val="41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 xml:space="preserve"> Hình ảnh cắt cụt</w:t>
      </w:r>
    </w:p>
    <w:p w:rsidR="00956DD4" w:rsidRPr="00956DD4" w:rsidRDefault="00956DD4" w:rsidP="00956DD4">
      <w:pPr>
        <w:pStyle w:val="ListParagraph"/>
        <w:numPr>
          <w:ilvl w:val="0"/>
          <w:numId w:val="40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Đặc điểm của loãng xương nguyên phát ở phụ nữ sau mãn kinh( dưới 70 tuổi):</w:t>
      </w:r>
    </w:p>
    <w:p w:rsidR="00956DD4" w:rsidRPr="00956DD4" w:rsidRDefault="00956DD4" w:rsidP="00956DD4">
      <w:pPr>
        <w:pStyle w:val="ListParagraph"/>
        <w:numPr>
          <w:ilvl w:val="0"/>
          <w:numId w:val="414"/>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lastRenderedPageBreak/>
        <w:t>Mất chất khoáng ở xương xốp( xương bè) và xương đặc( xương vỏ)</w:t>
      </w:r>
    </w:p>
    <w:p w:rsidR="00956DD4" w:rsidRPr="00956DD4" w:rsidRDefault="00956DD4" w:rsidP="00956DD4">
      <w:pPr>
        <w:pStyle w:val="ListParagraph"/>
        <w:numPr>
          <w:ilvl w:val="0"/>
          <w:numId w:val="414"/>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Chỉ mất chất khoáng ở xương đặc( xương vỏ)</w:t>
      </w:r>
    </w:p>
    <w:p w:rsidR="00956DD4" w:rsidRPr="00956DD4" w:rsidRDefault="00956DD4" w:rsidP="00956DD4">
      <w:pPr>
        <w:pStyle w:val="ListParagraph"/>
        <w:numPr>
          <w:ilvl w:val="0"/>
          <w:numId w:val="414"/>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Chỉ mất chất khoáng ở xương xốp( xương bè)</w:t>
      </w:r>
    </w:p>
    <w:p w:rsidR="00956DD4" w:rsidRPr="00956DD4" w:rsidRDefault="00956DD4" w:rsidP="00956DD4">
      <w:pPr>
        <w:pStyle w:val="ListParagraph"/>
        <w:numPr>
          <w:ilvl w:val="0"/>
          <w:numId w:val="414"/>
        </w:numPr>
        <w:spacing w:after="0" w:line="276" w:lineRule="auto"/>
        <w:contextualSpacing w:val="0"/>
        <w:rPr>
          <w:rFonts w:ascii="Times New Roman" w:hAnsi="Times New Roman" w:cs="Times New Roman"/>
          <w:i/>
          <w:sz w:val="28"/>
          <w:szCs w:val="28"/>
        </w:rPr>
      </w:pPr>
      <w:r w:rsidRPr="00956DD4">
        <w:rPr>
          <w:rFonts w:ascii="Times New Roman" w:hAnsi="Times New Roman" w:cs="Times New Roman"/>
          <w:i/>
          <w:color w:val="FF0000"/>
          <w:sz w:val="28"/>
          <w:szCs w:val="28"/>
        </w:rPr>
        <w:t>Mất chất khoáng ở xương xốp( xương bè)</w:t>
      </w:r>
    </w:p>
    <w:p w:rsidR="00956DD4" w:rsidRPr="00956DD4" w:rsidRDefault="00956DD4" w:rsidP="00956DD4">
      <w:pPr>
        <w:pStyle w:val="ListParagraph"/>
        <w:numPr>
          <w:ilvl w:val="0"/>
          <w:numId w:val="40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Thể bệnh giãn phế quản lan tỏa có các đặc điểm sau trừ:</w:t>
      </w:r>
    </w:p>
    <w:p w:rsidR="00956DD4" w:rsidRPr="00956DD4" w:rsidRDefault="00956DD4" w:rsidP="00956DD4">
      <w:pPr>
        <w:pStyle w:val="ListParagraph"/>
        <w:numPr>
          <w:ilvl w:val="0"/>
          <w:numId w:val="415"/>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Phẫu thuật được.</w:t>
      </w:r>
    </w:p>
    <w:p w:rsidR="00956DD4" w:rsidRPr="00956DD4" w:rsidRDefault="00956DD4" w:rsidP="00956DD4">
      <w:pPr>
        <w:pStyle w:val="ListParagraph"/>
        <w:numPr>
          <w:ilvl w:val="0"/>
          <w:numId w:val="41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Thể nặng</w:t>
      </w:r>
    </w:p>
    <w:p w:rsidR="00956DD4" w:rsidRPr="00956DD4" w:rsidRDefault="00956DD4" w:rsidP="00956DD4">
      <w:pPr>
        <w:pStyle w:val="ListParagraph"/>
        <w:numPr>
          <w:ilvl w:val="0"/>
          <w:numId w:val="41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Giãn phế quản nhiều thùy ở 2 bên phổi</w:t>
      </w:r>
    </w:p>
    <w:p w:rsidR="00956DD4" w:rsidRPr="00956DD4" w:rsidRDefault="00956DD4" w:rsidP="00956DD4">
      <w:pPr>
        <w:pStyle w:val="ListParagraph"/>
        <w:numPr>
          <w:ilvl w:val="0"/>
          <w:numId w:val="41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Có thể có suy hô hấp.</w:t>
      </w:r>
    </w:p>
    <w:p w:rsidR="00956DD4" w:rsidRPr="00956DD4" w:rsidRDefault="00956DD4" w:rsidP="00956DD4">
      <w:pPr>
        <w:pStyle w:val="ListParagraph"/>
        <w:numPr>
          <w:ilvl w:val="0"/>
          <w:numId w:val="40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Các triệu chứng lâm sàng thường gặp của bệnh nhân u lympho ác tính bao gồm:</w:t>
      </w:r>
    </w:p>
    <w:p w:rsidR="00956DD4" w:rsidRPr="00956DD4" w:rsidRDefault="00956DD4" w:rsidP="00956DD4">
      <w:pPr>
        <w:pStyle w:val="ListParagraph"/>
        <w:numPr>
          <w:ilvl w:val="0"/>
          <w:numId w:val="41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Thiếu máu, sốt, hạch to</w:t>
      </w:r>
    </w:p>
    <w:p w:rsidR="00956DD4" w:rsidRPr="00956DD4" w:rsidRDefault="00956DD4" w:rsidP="00956DD4">
      <w:pPr>
        <w:pStyle w:val="ListParagraph"/>
        <w:numPr>
          <w:ilvl w:val="0"/>
          <w:numId w:val="41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Thiếu máu, sốt, xuất huyết dưới da</w:t>
      </w:r>
    </w:p>
    <w:p w:rsidR="00956DD4" w:rsidRPr="00956DD4" w:rsidRDefault="00956DD4" w:rsidP="00956DD4">
      <w:pPr>
        <w:pStyle w:val="ListParagraph"/>
        <w:numPr>
          <w:ilvl w:val="0"/>
          <w:numId w:val="416"/>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Hạch to một hoặc nhiều vị trí</w:t>
      </w:r>
    </w:p>
    <w:p w:rsidR="00956DD4" w:rsidRPr="00956DD4" w:rsidRDefault="00956DD4" w:rsidP="00956DD4">
      <w:pPr>
        <w:pStyle w:val="ListParagraph"/>
        <w:numPr>
          <w:ilvl w:val="0"/>
          <w:numId w:val="41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Thiếu máu, hạch to, gan lách to</w:t>
      </w:r>
    </w:p>
    <w:p w:rsidR="00956DD4" w:rsidRPr="00956DD4" w:rsidRDefault="00956DD4" w:rsidP="00956DD4">
      <w:pPr>
        <w:pStyle w:val="ListParagraph"/>
        <w:numPr>
          <w:ilvl w:val="0"/>
          <w:numId w:val="40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Dấu hiệu lâm sàng quan trọng nhất gợi ý tràn dịch màng ngoài tim gây ép tim cấp là:</w:t>
      </w:r>
    </w:p>
    <w:p w:rsidR="00956DD4" w:rsidRPr="00956DD4" w:rsidRDefault="00956DD4" w:rsidP="00956DD4">
      <w:pPr>
        <w:pStyle w:val="ListParagraph"/>
        <w:numPr>
          <w:ilvl w:val="0"/>
          <w:numId w:val="41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Huyết áp tâm thu tăng khi hít sâu</w:t>
      </w:r>
    </w:p>
    <w:p w:rsidR="00956DD4" w:rsidRPr="00956DD4" w:rsidRDefault="00956DD4" w:rsidP="00956DD4">
      <w:pPr>
        <w:pStyle w:val="ListParagraph"/>
        <w:numPr>
          <w:ilvl w:val="0"/>
          <w:numId w:val="41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Nghe phổi có rale ẩm cả hai bên phế trường</w:t>
      </w:r>
    </w:p>
    <w:p w:rsidR="00956DD4" w:rsidRPr="00956DD4" w:rsidRDefault="00956DD4" w:rsidP="00956DD4">
      <w:pPr>
        <w:pStyle w:val="ListParagraph"/>
        <w:numPr>
          <w:ilvl w:val="0"/>
          <w:numId w:val="41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Đau ngực giữ dội</w:t>
      </w:r>
    </w:p>
    <w:p w:rsidR="00956DD4" w:rsidRPr="00956DD4" w:rsidRDefault="00956DD4" w:rsidP="00956DD4">
      <w:pPr>
        <w:pStyle w:val="ListParagraph"/>
        <w:numPr>
          <w:ilvl w:val="0"/>
          <w:numId w:val="417"/>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Xuất hiện mạch nghịch thường</w:t>
      </w:r>
    </w:p>
    <w:p w:rsidR="00956DD4" w:rsidRPr="00956DD4" w:rsidRDefault="00956DD4" w:rsidP="00956DD4">
      <w:pPr>
        <w:pStyle w:val="ListParagraph"/>
        <w:numPr>
          <w:ilvl w:val="0"/>
          <w:numId w:val="40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Các nhóm thuốc hạ huyết áp dưới đây có thể gây tăng kali máu trừ:</w:t>
      </w:r>
    </w:p>
    <w:p w:rsidR="00956DD4" w:rsidRPr="00956DD4" w:rsidRDefault="00956DD4" w:rsidP="00956DD4">
      <w:pPr>
        <w:pStyle w:val="ListParagraph"/>
        <w:numPr>
          <w:ilvl w:val="0"/>
          <w:numId w:val="418"/>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Chẹn kênh canxi</w:t>
      </w:r>
    </w:p>
    <w:p w:rsidR="00956DD4" w:rsidRPr="00956DD4" w:rsidRDefault="00956DD4" w:rsidP="00956DD4">
      <w:pPr>
        <w:pStyle w:val="ListParagraph"/>
        <w:numPr>
          <w:ilvl w:val="0"/>
          <w:numId w:val="418"/>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ức chế thụ thể AT1</w:t>
      </w:r>
    </w:p>
    <w:p w:rsidR="00956DD4" w:rsidRPr="00956DD4" w:rsidRDefault="00956DD4" w:rsidP="00956DD4">
      <w:pPr>
        <w:pStyle w:val="ListParagraph"/>
        <w:numPr>
          <w:ilvl w:val="0"/>
          <w:numId w:val="418"/>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kháng aldosterone</w:t>
      </w:r>
    </w:p>
    <w:p w:rsidR="00956DD4" w:rsidRPr="00956DD4" w:rsidRDefault="00956DD4" w:rsidP="00956DD4">
      <w:pPr>
        <w:pStyle w:val="ListParagraph"/>
        <w:numPr>
          <w:ilvl w:val="0"/>
          <w:numId w:val="418"/>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ức chế men chuyển angiotensin</w:t>
      </w:r>
    </w:p>
    <w:p w:rsidR="00956DD4" w:rsidRPr="00956DD4" w:rsidRDefault="00956DD4" w:rsidP="00956DD4">
      <w:pPr>
        <w:pStyle w:val="ListParagraph"/>
        <w:numPr>
          <w:ilvl w:val="0"/>
          <w:numId w:val="40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Trong điều trị ngộ độc cấp khí độc, cần:</w:t>
      </w:r>
    </w:p>
    <w:p w:rsidR="00956DD4" w:rsidRPr="00956DD4" w:rsidRDefault="00956DD4" w:rsidP="00956DD4">
      <w:pPr>
        <w:pStyle w:val="ListParagraph"/>
        <w:numPr>
          <w:ilvl w:val="0"/>
          <w:numId w:val="419"/>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Nhanh chóng đưa bệnh nhân ra khỏi vùng ô nhiễm</w:t>
      </w:r>
    </w:p>
    <w:p w:rsidR="00956DD4" w:rsidRPr="00956DD4" w:rsidRDefault="00956DD4" w:rsidP="00956DD4">
      <w:pPr>
        <w:pStyle w:val="ListParagraph"/>
        <w:numPr>
          <w:ilvl w:val="0"/>
          <w:numId w:val="41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Cho bệnh nhân thở oxy cao áp</w:t>
      </w:r>
    </w:p>
    <w:p w:rsidR="00956DD4" w:rsidRPr="00956DD4" w:rsidRDefault="00956DD4" w:rsidP="00956DD4">
      <w:pPr>
        <w:pStyle w:val="ListParagraph"/>
        <w:numPr>
          <w:ilvl w:val="0"/>
          <w:numId w:val="41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Xác định loại khí độc trước rồi điều trị sau</w:t>
      </w:r>
    </w:p>
    <w:p w:rsidR="00956DD4" w:rsidRPr="00956DD4" w:rsidRDefault="00956DD4" w:rsidP="00956DD4">
      <w:pPr>
        <w:pStyle w:val="ListParagraph"/>
        <w:numPr>
          <w:ilvl w:val="0"/>
          <w:numId w:val="41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Tất cả các câu trên đều sai</w:t>
      </w:r>
    </w:p>
    <w:p w:rsidR="00956DD4" w:rsidRPr="00956DD4" w:rsidRDefault="00956DD4" w:rsidP="00956DD4">
      <w:pPr>
        <w:pStyle w:val="ListParagraph"/>
        <w:numPr>
          <w:ilvl w:val="0"/>
          <w:numId w:val="40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Phân loại mức độ nặng COPD theo GOLD 2011. Bệnh nhân thuộc nhóm D nguy cơ cao nhiều triệu chứng là:</w:t>
      </w:r>
    </w:p>
    <w:p w:rsidR="00956DD4" w:rsidRPr="00956DD4" w:rsidRDefault="00956DD4" w:rsidP="00956DD4">
      <w:pPr>
        <w:pStyle w:val="ListParagraph"/>
        <w:numPr>
          <w:ilvl w:val="0"/>
          <w:numId w:val="42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lastRenderedPageBreak/>
        <w:t>Mức độ tắc nghẽn đường thở nặng, rất nặng và hoặc có 0-1 đợt cấp trong vòng 12 tháng và khó thở từ giai đoạn 2 trở lên( theo phân loại MRC) hoặc điểm CAT&lt;10</w:t>
      </w:r>
    </w:p>
    <w:p w:rsidR="00956DD4" w:rsidRPr="00956DD4" w:rsidRDefault="00956DD4" w:rsidP="00956DD4">
      <w:pPr>
        <w:pStyle w:val="ListParagraph"/>
        <w:numPr>
          <w:ilvl w:val="0"/>
          <w:numId w:val="42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Mức độ tắc nghẽn đường thở nặng, rất nặng và hoặc có &gt;2 đợt cấp trong vòng 12 tháng và khó thở  giai đoạn 0 hoặc 1 ( theo phân loại MRC) hoặc điểm CAT&lt;10</w:t>
      </w:r>
    </w:p>
    <w:p w:rsidR="00956DD4" w:rsidRPr="00956DD4" w:rsidRDefault="00956DD4" w:rsidP="00956DD4">
      <w:pPr>
        <w:pStyle w:val="ListParagraph"/>
        <w:numPr>
          <w:ilvl w:val="0"/>
          <w:numId w:val="420"/>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Mức độ tắc nghẽn đường thở nặng, rất nặng và hoặc có≥2  đợt cấp trong vòng 12 tháng và khó thở từ giai đoạn 2 trở lên( theo phân loại MRC) hoặc điểm CAT≥10</w:t>
      </w:r>
    </w:p>
    <w:p w:rsidR="00956DD4" w:rsidRPr="00956DD4" w:rsidRDefault="00956DD4" w:rsidP="00956DD4">
      <w:pPr>
        <w:pStyle w:val="ListParagraph"/>
        <w:numPr>
          <w:ilvl w:val="0"/>
          <w:numId w:val="42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Mức độ tắc nghẽn đường thở nặng, rất nặng và hoặc có 0-1 đợt cấp trong vòng 12 tháng và khó thở từ giai đoạn 0 hoặc 1 ( theo phân loại MRC) hoặc điểm CAT&lt;10</w:t>
      </w:r>
    </w:p>
    <w:p w:rsidR="00956DD4" w:rsidRPr="00956DD4" w:rsidRDefault="00956DD4" w:rsidP="00956DD4">
      <w:pPr>
        <w:pStyle w:val="ListParagraph"/>
        <w:numPr>
          <w:ilvl w:val="0"/>
          <w:numId w:val="42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Bệnh suy thượng thận mạn tính có đặc điểm sau:</w:t>
      </w:r>
    </w:p>
    <w:p w:rsidR="00956DD4" w:rsidRPr="00956DD4" w:rsidRDefault="00956DD4" w:rsidP="00956DD4">
      <w:pPr>
        <w:pStyle w:val="ListParagraph"/>
        <w:numPr>
          <w:ilvl w:val="0"/>
          <w:numId w:val="42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Có thể gặp trong hội chứng suy giảm miễn dịch mắc phải.</w:t>
      </w:r>
    </w:p>
    <w:p w:rsidR="00956DD4" w:rsidRPr="00956DD4" w:rsidRDefault="00956DD4" w:rsidP="00956DD4">
      <w:pPr>
        <w:pStyle w:val="ListParagraph"/>
        <w:numPr>
          <w:ilvl w:val="0"/>
          <w:numId w:val="42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Hay gặp do nguyên nhân tự miễn.</w:t>
      </w:r>
    </w:p>
    <w:p w:rsidR="00956DD4" w:rsidRPr="00956DD4" w:rsidRDefault="00956DD4" w:rsidP="00956DD4">
      <w:pPr>
        <w:pStyle w:val="ListParagraph"/>
        <w:numPr>
          <w:ilvl w:val="0"/>
          <w:numId w:val="42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Hay gặp ở nam giới tuổi trung niên</w:t>
      </w:r>
    </w:p>
    <w:p w:rsidR="00956DD4" w:rsidRPr="00956DD4" w:rsidRDefault="00956DD4" w:rsidP="00956DD4">
      <w:pPr>
        <w:pStyle w:val="ListParagraph"/>
        <w:numPr>
          <w:ilvl w:val="0"/>
          <w:numId w:val="422"/>
        </w:numPr>
        <w:spacing w:after="0" w:line="276" w:lineRule="auto"/>
        <w:contextualSpacing w:val="0"/>
        <w:rPr>
          <w:rFonts w:ascii="Times New Roman" w:hAnsi="Times New Roman" w:cs="Times New Roman"/>
          <w:i/>
          <w:sz w:val="28"/>
          <w:szCs w:val="28"/>
        </w:rPr>
      </w:pPr>
      <w:r w:rsidRPr="00956DD4">
        <w:rPr>
          <w:rFonts w:ascii="Times New Roman" w:hAnsi="Times New Roman" w:cs="Times New Roman"/>
          <w:i/>
          <w:sz w:val="28"/>
          <w:szCs w:val="28"/>
        </w:rPr>
        <w:t>Do giảm bài tiết glucocorticoid hoặc mineralcorticoid</w:t>
      </w:r>
    </w:p>
    <w:p w:rsidR="00956DD4" w:rsidRPr="00956DD4" w:rsidRDefault="00956DD4" w:rsidP="00956DD4">
      <w:pPr>
        <w:pStyle w:val="ListParagraph"/>
        <w:numPr>
          <w:ilvl w:val="0"/>
          <w:numId w:val="42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Bệnh nhân nữ 28 tuổi bị viêm gan A cấp sau khi đi du lịc ấn độ. Bệnh nhân không có tiền sử gì về bệnh gan trước đó, chỉ dụng thuốc tránh thai và acid folic. Các triệu chứng bệnh giảm dần, bệnh nhân cảm thấy bình thường và xét nghiệm chức năng gan trở về bình thường. tuy nhiên, 3 tháng sau bệnh nhân cảm thấy mệt mỏi, buồn nôn. Xét nghiệm máu thấy bất thường: ALT 235U/l, AST 210 U/l, phosphatase kiềm 128 U/l( bình thường 115U/l), bilirubin 1,4mg/dl( bình thường 1,3mg/dl). Chẩn đoán nào được cho là thích hợp nhất:</w:t>
      </w:r>
    </w:p>
    <w:p w:rsidR="00956DD4" w:rsidRPr="00956DD4" w:rsidRDefault="00956DD4" w:rsidP="00956DD4">
      <w:pPr>
        <w:pStyle w:val="ListParagraph"/>
        <w:numPr>
          <w:ilvl w:val="0"/>
          <w:numId w:val="42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Viêm gan E</w:t>
      </w:r>
    </w:p>
    <w:p w:rsidR="00956DD4" w:rsidRPr="00956DD4" w:rsidRDefault="00956DD4" w:rsidP="00956DD4">
      <w:pPr>
        <w:pStyle w:val="ListParagraph"/>
        <w:numPr>
          <w:ilvl w:val="0"/>
          <w:numId w:val="423"/>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 xml:space="preserve">Viêm gan A tái phát </w:t>
      </w:r>
    </w:p>
    <w:p w:rsidR="00956DD4" w:rsidRPr="00956DD4" w:rsidRDefault="00956DD4" w:rsidP="00956DD4">
      <w:pPr>
        <w:pStyle w:val="ListParagraph"/>
        <w:numPr>
          <w:ilvl w:val="0"/>
          <w:numId w:val="42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Viêm gan tự miễn</w:t>
      </w:r>
    </w:p>
    <w:p w:rsidR="00956DD4" w:rsidRPr="00956DD4" w:rsidRDefault="00956DD4" w:rsidP="00956DD4">
      <w:pPr>
        <w:pStyle w:val="ListParagraph"/>
        <w:numPr>
          <w:ilvl w:val="0"/>
          <w:numId w:val="42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Bệnh gan do thuốc</w:t>
      </w:r>
    </w:p>
    <w:p w:rsidR="00956DD4" w:rsidRPr="00956DD4" w:rsidRDefault="00956DD4" w:rsidP="00956DD4">
      <w:pPr>
        <w:pStyle w:val="ListParagraph"/>
        <w:numPr>
          <w:ilvl w:val="0"/>
          <w:numId w:val="42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 xml:space="preserve"> Chế độ ăn để điều trị suy thận mạn dựa trên nguyên tắc:</w:t>
      </w:r>
    </w:p>
    <w:p w:rsidR="00956DD4" w:rsidRPr="00956DD4" w:rsidRDefault="00956DD4" w:rsidP="00956DD4">
      <w:pPr>
        <w:pStyle w:val="ListParagraph"/>
        <w:numPr>
          <w:ilvl w:val="0"/>
          <w:numId w:val="424"/>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Giàu năng lượng, giàu đạm, hạn chế muối nước, ít calci, nhiều phosphate</w:t>
      </w:r>
    </w:p>
    <w:p w:rsidR="00956DD4" w:rsidRPr="00956DD4" w:rsidRDefault="00956DD4" w:rsidP="00956DD4">
      <w:pPr>
        <w:pStyle w:val="ListParagraph"/>
        <w:numPr>
          <w:ilvl w:val="0"/>
          <w:numId w:val="424"/>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Giàu năng lượng, đủ đạm, đủ vitamin và yếu tố vi lượng, hạn chế muối nước</w:t>
      </w:r>
    </w:p>
    <w:p w:rsidR="00956DD4" w:rsidRPr="00956DD4" w:rsidRDefault="00956DD4" w:rsidP="00956DD4">
      <w:pPr>
        <w:pStyle w:val="ListParagraph"/>
        <w:numPr>
          <w:ilvl w:val="0"/>
          <w:numId w:val="424"/>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lastRenderedPageBreak/>
        <w:t>Giàu năng lượng, giảm đạm, đủ vitamin và yếu tố vi lượng, đảm bảo cân bằng muối nước</w:t>
      </w:r>
    </w:p>
    <w:p w:rsidR="00956DD4" w:rsidRPr="00956DD4" w:rsidRDefault="00956DD4" w:rsidP="00956DD4">
      <w:pPr>
        <w:pStyle w:val="ListParagraph"/>
        <w:numPr>
          <w:ilvl w:val="0"/>
          <w:numId w:val="424"/>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Đủ năng lượng, giảm đạm, ít vitamin và yếu tố vi lượng</w:t>
      </w:r>
    </w:p>
    <w:p w:rsidR="00956DD4" w:rsidRPr="00956DD4" w:rsidRDefault="00956DD4" w:rsidP="00956DD4">
      <w:pPr>
        <w:pStyle w:val="ListParagraph"/>
        <w:numPr>
          <w:ilvl w:val="0"/>
          <w:numId w:val="42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Tư thế của bệnh nhân khi rửa dạ dày:</w:t>
      </w:r>
    </w:p>
    <w:p w:rsidR="00956DD4" w:rsidRPr="00956DD4" w:rsidRDefault="00956DD4" w:rsidP="00956DD4">
      <w:pPr>
        <w:pStyle w:val="ListParagraph"/>
        <w:numPr>
          <w:ilvl w:val="0"/>
          <w:numId w:val="42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Nằm ngửa ưỡn cổ</w:t>
      </w:r>
    </w:p>
    <w:p w:rsidR="00956DD4" w:rsidRPr="00956DD4" w:rsidRDefault="00956DD4" w:rsidP="00956DD4">
      <w:pPr>
        <w:pStyle w:val="ListParagraph"/>
        <w:numPr>
          <w:ilvl w:val="0"/>
          <w:numId w:val="42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Nằm nghiêng sang phải</w:t>
      </w:r>
    </w:p>
    <w:p w:rsidR="00956DD4" w:rsidRPr="00956DD4" w:rsidRDefault="00956DD4" w:rsidP="00956DD4">
      <w:pPr>
        <w:pStyle w:val="ListParagraph"/>
        <w:numPr>
          <w:ilvl w:val="0"/>
          <w:numId w:val="425"/>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Nằm nghiêng sang trái, đầu thấp</w:t>
      </w:r>
    </w:p>
    <w:p w:rsidR="00956DD4" w:rsidRPr="00956DD4" w:rsidRDefault="00956DD4" w:rsidP="00956DD4">
      <w:pPr>
        <w:pStyle w:val="ListParagraph"/>
        <w:numPr>
          <w:ilvl w:val="0"/>
          <w:numId w:val="42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Nằm thẳng</w:t>
      </w:r>
    </w:p>
    <w:p w:rsidR="00956DD4" w:rsidRPr="00956DD4" w:rsidRDefault="00956DD4" w:rsidP="00956DD4">
      <w:pPr>
        <w:pStyle w:val="ListParagraph"/>
        <w:numPr>
          <w:ilvl w:val="0"/>
          <w:numId w:val="42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Triệu chứng tim mạch của suy tuyến thượng thận mạn:</w:t>
      </w:r>
    </w:p>
    <w:p w:rsidR="00956DD4" w:rsidRPr="00956DD4" w:rsidRDefault="00956DD4" w:rsidP="00956DD4">
      <w:pPr>
        <w:pStyle w:val="ListParagraph"/>
        <w:numPr>
          <w:ilvl w:val="0"/>
          <w:numId w:val="42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Mạch nảy mạnh.</w:t>
      </w:r>
    </w:p>
    <w:p w:rsidR="00956DD4" w:rsidRPr="00956DD4" w:rsidRDefault="00956DD4" w:rsidP="00956DD4">
      <w:pPr>
        <w:pStyle w:val="ListParagraph"/>
        <w:numPr>
          <w:ilvl w:val="0"/>
          <w:numId w:val="426"/>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Hạ huyết áp tư thế</w:t>
      </w:r>
    </w:p>
    <w:p w:rsidR="00956DD4" w:rsidRPr="00956DD4" w:rsidRDefault="00956DD4" w:rsidP="00956DD4">
      <w:pPr>
        <w:pStyle w:val="ListParagraph"/>
        <w:numPr>
          <w:ilvl w:val="0"/>
          <w:numId w:val="42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Tim to hơn bình thường.</w:t>
      </w:r>
    </w:p>
    <w:p w:rsidR="00956DD4" w:rsidRPr="00956DD4" w:rsidRDefault="00956DD4" w:rsidP="00956DD4">
      <w:pPr>
        <w:pStyle w:val="ListParagraph"/>
        <w:numPr>
          <w:ilvl w:val="0"/>
          <w:numId w:val="42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Giảm nhịp tim</w:t>
      </w:r>
    </w:p>
    <w:p w:rsidR="00956DD4" w:rsidRPr="00956DD4" w:rsidRDefault="00956DD4" w:rsidP="00956DD4">
      <w:pPr>
        <w:pStyle w:val="ListParagraph"/>
        <w:numPr>
          <w:ilvl w:val="0"/>
          <w:numId w:val="42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 xml:space="preserve">Bệnh nhân nam, 56 tuổi, tiền sử hút thuốc lá 40 bao năm, đi khám sức khỏe định kỳ phát hiện khối u thùy trên phổi phải kích thước </w:t>
      </w:r>
      <w:r w:rsidRPr="00956DD4">
        <w:rPr>
          <w:rFonts w:ascii="Times New Roman" w:hAnsi="Times New Roman" w:cs="Times New Roman"/>
          <w:i/>
          <w:sz w:val="28"/>
          <w:szCs w:val="28"/>
        </w:rPr>
        <w:t>3x4 cm</w:t>
      </w:r>
      <w:r w:rsidRPr="00956DD4">
        <w:rPr>
          <w:rFonts w:ascii="Times New Roman" w:hAnsi="Times New Roman" w:cs="Times New Roman"/>
          <w:sz w:val="28"/>
          <w:szCs w:val="28"/>
        </w:rPr>
        <w:t xml:space="preserve"> trên phim cắt lớp vi tính lồng ngực. sinh thiết xuyên thành ngực cho kết quả ung thư biểu mô vảy. hình ảnh soi phế quản bình thường, không có hạch vùng trên phim cắt lớp vi tính lồng ngực, không có hạch ngoại vi, không có di căn xa. Bệnh nhân này được xếp loại TNM nào?</w:t>
      </w:r>
    </w:p>
    <w:p w:rsidR="00956DD4" w:rsidRPr="00956DD4" w:rsidRDefault="00956DD4" w:rsidP="00956DD4">
      <w:pPr>
        <w:pStyle w:val="ListParagraph"/>
        <w:numPr>
          <w:ilvl w:val="0"/>
          <w:numId w:val="42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w:t>
      </w:r>
      <w:r w:rsidRPr="00956DD4">
        <w:rPr>
          <w:rFonts w:ascii="Times New Roman" w:hAnsi="Times New Roman" w:cs="Times New Roman"/>
          <w:sz w:val="28"/>
          <w:szCs w:val="28"/>
          <w:vertAlign w:val="subscript"/>
        </w:rPr>
        <w:t>2</w:t>
      </w:r>
      <w:r w:rsidRPr="00956DD4">
        <w:rPr>
          <w:rFonts w:ascii="Times New Roman" w:hAnsi="Times New Roman" w:cs="Times New Roman"/>
          <w:sz w:val="28"/>
          <w:szCs w:val="28"/>
        </w:rPr>
        <w:t>N</w:t>
      </w:r>
      <w:r w:rsidRPr="00956DD4">
        <w:rPr>
          <w:rFonts w:ascii="Times New Roman" w:hAnsi="Times New Roman" w:cs="Times New Roman"/>
          <w:sz w:val="28"/>
          <w:szCs w:val="28"/>
          <w:vertAlign w:val="subscript"/>
        </w:rPr>
        <w:t>1</w:t>
      </w:r>
      <w:r w:rsidRPr="00956DD4">
        <w:rPr>
          <w:rFonts w:ascii="Times New Roman" w:hAnsi="Times New Roman" w:cs="Times New Roman"/>
          <w:sz w:val="28"/>
          <w:szCs w:val="28"/>
        </w:rPr>
        <w:t>M0</w:t>
      </w:r>
    </w:p>
    <w:p w:rsidR="00956DD4" w:rsidRPr="00956DD4" w:rsidRDefault="00956DD4" w:rsidP="00956DD4">
      <w:pPr>
        <w:pStyle w:val="ListParagraph"/>
        <w:numPr>
          <w:ilvl w:val="0"/>
          <w:numId w:val="42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w:t>
      </w:r>
      <w:r w:rsidRPr="00956DD4">
        <w:rPr>
          <w:rFonts w:ascii="Times New Roman" w:hAnsi="Times New Roman" w:cs="Times New Roman"/>
          <w:sz w:val="28"/>
          <w:szCs w:val="28"/>
          <w:vertAlign w:val="subscript"/>
        </w:rPr>
        <w:t>3</w:t>
      </w:r>
      <w:r w:rsidRPr="00956DD4">
        <w:rPr>
          <w:rFonts w:ascii="Times New Roman" w:hAnsi="Times New Roman" w:cs="Times New Roman"/>
          <w:sz w:val="28"/>
          <w:szCs w:val="28"/>
        </w:rPr>
        <w:t>N</w:t>
      </w:r>
      <w:r w:rsidRPr="00956DD4">
        <w:rPr>
          <w:rFonts w:ascii="Times New Roman" w:hAnsi="Times New Roman" w:cs="Times New Roman"/>
          <w:sz w:val="28"/>
          <w:szCs w:val="28"/>
          <w:vertAlign w:val="subscript"/>
        </w:rPr>
        <w:t>0</w:t>
      </w:r>
      <w:r w:rsidRPr="00956DD4">
        <w:rPr>
          <w:rFonts w:ascii="Times New Roman" w:hAnsi="Times New Roman" w:cs="Times New Roman"/>
          <w:sz w:val="28"/>
          <w:szCs w:val="28"/>
        </w:rPr>
        <w:t>M</w:t>
      </w:r>
      <w:r w:rsidRPr="00956DD4">
        <w:rPr>
          <w:rFonts w:ascii="Times New Roman" w:hAnsi="Times New Roman" w:cs="Times New Roman"/>
          <w:sz w:val="28"/>
          <w:szCs w:val="28"/>
          <w:vertAlign w:val="subscript"/>
        </w:rPr>
        <w:t>0</w:t>
      </w:r>
    </w:p>
    <w:p w:rsidR="00956DD4" w:rsidRPr="00956DD4" w:rsidRDefault="00956DD4" w:rsidP="00956DD4">
      <w:pPr>
        <w:pStyle w:val="ListParagraph"/>
        <w:numPr>
          <w:ilvl w:val="0"/>
          <w:numId w:val="42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w:t>
      </w:r>
      <w:r w:rsidRPr="00956DD4">
        <w:rPr>
          <w:rFonts w:ascii="Times New Roman" w:hAnsi="Times New Roman" w:cs="Times New Roman"/>
          <w:sz w:val="28"/>
          <w:szCs w:val="28"/>
          <w:vertAlign w:val="subscript"/>
        </w:rPr>
        <w:t>1</w:t>
      </w:r>
      <w:r w:rsidRPr="00956DD4">
        <w:rPr>
          <w:rFonts w:ascii="Times New Roman" w:hAnsi="Times New Roman" w:cs="Times New Roman"/>
          <w:sz w:val="28"/>
          <w:szCs w:val="28"/>
        </w:rPr>
        <w:t>N</w:t>
      </w:r>
      <w:r w:rsidRPr="00956DD4">
        <w:rPr>
          <w:rFonts w:ascii="Times New Roman" w:hAnsi="Times New Roman" w:cs="Times New Roman"/>
          <w:sz w:val="28"/>
          <w:szCs w:val="28"/>
          <w:vertAlign w:val="subscript"/>
        </w:rPr>
        <w:t>0</w:t>
      </w:r>
      <w:r w:rsidRPr="00956DD4">
        <w:rPr>
          <w:rFonts w:ascii="Times New Roman" w:hAnsi="Times New Roman" w:cs="Times New Roman"/>
          <w:sz w:val="28"/>
          <w:szCs w:val="28"/>
        </w:rPr>
        <w:t>M</w:t>
      </w:r>
      <w:r w:rsidRPr="00956DD4">
        <w:rPr>
          <w:rFonts w:ascii="Times New Roman" w:hAnsi="Times New Roman" w:cs="Times New Roman"/>
          <w:sz w:val="28"/>
          <w:szCs w:val="28"/>
          <w:vertAlign w:val="subscript"/>
        </w:rPr>
        <w:t>0</w:t>
      </w:r>
    </w:p>
    <w:p w:rsidR="00956DD4" w:rsidRPr="00956DD4" w:rsidRDefault="00956DD4" w:rsidP="00956DD4">
      <w:pPr>
        <w:pStyle w:val="ListParagraph"/>
        <w:numPr>
          <w:ilvl w:val="0"/>
          <w:numId w:val="427"/>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T</w:t>
      </w:r>
      <w:r w:rsidRPr="00956DD4">
        <w:rPr>
          <w:rFonts w:ascii="Times New Roman" w:hAnsi="Times New Roman" w:cs="Times New Roman"/>
          <w:i/>
          <w:color w:val="FF0000"/>
          <w:sz w:val="28"/>
          <w:szCs w:val="28"/>
          <w:vertAlign w:val="subscript"/>
        </w:rPr>
        <w:t>2</w:t>
      </w:r>
      <w:r w:rsidRPr="00956DD4">
        <w:rPr>
          <w:rFonts w:ascii="Times New Roman" w:hAnsi="Times New Roman" w:cs="Times New Roman"/>
          <w:i/>
          <w:color w:val="FF0000"/>
          <w:sz w:val="28"/>
          <w:szCs w:val="28"/>
        </w:rPr>
        <w:t xml:space="preserve"> N</w:t>
      </w:r>
      <w:r w:rsidRPr="00956DD4">
        <w:rPr>
          <w:rFonts w:ascii="Times New Roman" w:hAnsi="Times New Roman" w:cs="Times New Roman"/>
          <w:i/>
          <w:color w:val="FF0000"/>
          <w:sz w:val="28"/>
          <w:szCs w:val="28"/>
          <w:vertAlign w:val="subscript"/>
        </w:rPr>
        <w:t>0</w:t>
      </w:r>
      <w:r w:rsidRPr="00956DD4">
        <w:rPr>
          <w:rFonts w:ascii="Times New Roman" w:hAnsi="Times New Roman" w:cs="Times New Roman"/>
          <w:i/>
          <w:color w:val="FF0000"/>
          <w:sz w:val="28"/>
          <w:szCs w:val="28"/>
        </w:rPr>
        <w:t>M</w:t>
      </w:r>
      <w:r w:rsidRPr="00956DD4">
        <w:rPr>
          <w:rFonts w:ascii="Times New Roman" w:hAnsi="Times New Roman" w:cs="Times New Roman"/>
          <w:i/>
          <w:color w:val="FF0000"/>
          <w:sz w:val="28"/>
          <w:szCs w:val="28"/>
          <w:vertAlign w:val="subscript"/>
        </w:rPr>
        <w:t>0</w:t>
      </w:r>
    </w:p>
    <w:p w:rsidR="00956DD4" w:rsidRPr="00956DD4" w:rsidRDefault="00956DD4" w:rsidP="00956DD4">
      <w:pPr>
        <w:pStyle w:val="ListParagraph"/>
        <w:numPr>
          <w:ilvl w:val="0"/>
          <w:numId w:val="428"/>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Khu vực nào trong cơ thể chứa thể tích nước lớn nhất:</w:t>
      </w:r>
    </w:p>
    <w:p w:rsidR="00956DD4" w:rsidRPr="00956DD4" w:rsidRDefault="00956DD4" w:rsidP="00956DD4">
      <w:pPr>
        <w:pStyle w:val="ListParagraph"/>
        <w:numPr>
          <w:ilvl w:val="0"/>
          <w:numId w:val="42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Khu vực ngoài tế bào</w:t>
      </w:r>
    </w:p>
    <w:p w:rsidR="00956DD4" w:rsidRPr="00956DD4" w:rsidRDefault="00956DD4" w:rsidP="00956DD4">
      <w:pPr>
        <w:pStyle w:val="ListParagraph"/>
        <w:numPr>
          <w:ilvl w:val="0"/>
          <w:numId w:val="42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Trong lòng mạch</w:t>
      </w:r>
    </w:p>
    <w:p w:rsidR="00956DD4" w:rsidRPr="00956DD4" w:rsidRDefault="00956DD4" w:rsidP="00956DD4">
      <w:pPr>
        <w:pStyle w:val="ListParagraph"/>
        <w:numPr>
          <w:ilvl w:val="0"/>
          <w:numId w:val="429"/>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Khu vực trong tế bào</w:t>
      </w:r>
    </w:p>
    <w:p w:rsidR="00956DD4" w:rsidRPr="00956DD4" w:rsidRDefault="00956DD4" w:rsidP="00956DD4">
      <w:pPr>
        <w:pStyle w:val="ListParagraph"/>
        <w:numPr>
          <w:ilvl w:val="0"/>
          <w:numId w:val="429"/>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Khoảng kẽ</w:t>
      </w:r>
    </w:p>
    <w:p w:rsidR="00956DD4" w:rsidRPr="00956DD4" w:rsidRDefault="00956DD4" w:rsidP="00956DD4">
      <w:pPr>
        <w:pStyle w:val="ListParagraph"/>
        <w:numPr>
          <w:ilvl w:val="0"/>
          <w:numId w:val="43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Phương pháp điều trị nội khoa viêm màng ngoài tim lành tính do virus:</w:t>
      </w:r>
    </w:p>
    <w:p w:rsidR="00956DD4" w:rsidRPr="00956DD4" w:rsidRDefault="00956DD4" w:rsidP="00956DD4">
      <w:pPr>
        <w:pStyle w:val="ListParagraph"/>
        <w:numPr>
          <w:ilvl w:val="0"/>
          <w:numId w:val="43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Điều trị bằng kháng sinh penicillin 7-10 ngày</w:t>
      </w:r>
    </w:p>
    <w:p w:rsidR="00956DD4" w:rsidRPr="00956DD4" w:rsidRDefault="00956DD4" w:rsidP="00956DD4">
      <w:pPr>
        <w:pStyle w:val="ListParagraph"/>
        <w:numPr>
          <w:ilvl w:val="0"/>
          <w:numId w:val="43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Điều trị bằng thuốc chống đông tiêm dưới da</w:t>
      </w:r>
    </w:p>
    <w:p w:rsidR="00956DD4" w:rsidRPr="00956DD4" w:rsidRDefault="00956DD4" w:rsidP="00956DD4">
      <w:pPr>
        <w:pStyle w:val="ListParagraph"/>
        <w:numPr>
          <w:ilvl w:val="0"/>
          <w:numId w:val="431"/>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Điều trị corticoid liều 1mg/kg/ ngày.</w:t>
      </w:r>
    </w:p>
    <w:p w:rsidR="00956DD4" w:rsidRPr="00956DD4" w:rsidRDefault="00956DD4" w:rsidP="00956DD4">
      <w:pPr>
        <w:pStyle w:val="ListParagraph"/>
        <w:numPr>
          <w:ilvl w:val="0"/>
          <w:numId w:val="431"/>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Điều trị bằng aspirin.</w:t>
      </w:r>
    </w:p>
    <w:p w:rsidR="00956DD4" w:rsidRPr="00956DD4" w:rsidRDefault="00956DD4" w:rsidP="00956DD4">
      <w:pPr>
        <w:pStyle w:val="ListParagraph"/>
        <w:numPr>
          <w:ilvl w:val="0"/>
          <w:numId w:val="43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Thái độ xử trí ngộ độc cấp:</w:t>
      </w:r>
    </w:p>
    <w:p w:rsidR="00956DD4" w:rsidRPr="00956DD4" w:rsidRDefault="00956DD4" w:rsidP="00956DD4">
      <w:pPr>
        <w:pStyle w:val="ListParagraph"/>
        <w:numPr>
          <w:ilvl w:val="0"/>
          <w:numId w:val="432"/>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lastRenderedPageBreak/>
        <w:t>ổn định chức năng sống là biện pháp đầu tiên.</w:t>
      </w:r>
    </w:p>
    <w:p w:rsidR="00956DD4" w:rsidRPr="00956DD4" w:rsidRDefault="00956DD4" w:rsidP="00956DD4">
      <w:pPr>
        <w:pStyle w:val="ListParagraph"/>
        <w:numPr>
          <w:ilvl w:val="0"/>
          <w:numId w:val="43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Dùng than hoạt cho mọi trường hợp.</w:t>
      </w:r>
    </w:p>
    <w:p w:rsidR="00956DD4" w:rsidRPr="00956DD4" w:rsidRDefault="00956DD4" w:rsidP="00956DD4">
      <w:pPr>
        <w:pStyle w:val="ListParagraph"/>
        <w:numPr>
          <w:ilvl w:val="0"/>
          <w:numId w:val="43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Loại bỏ chất độc là biện pháp đầu tiên.</w:t>
      </w:r>
    </w:p>
    <w:p w:rsidR="00956DD4" w:rsidRPr="00956DD4" w:rsidRDefault="00956DD4" w:rsidP="00956DD4">
      <w:pPr>
        <w:pStyle w:val="ListParagraph"/>
        <w:numPr>
          <w:ilvl w:val="0"/>
          <w:numId w:val="432"/>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Không có câu nào đúng</w:t>
      </w:r>
    </w:p>
    <w:p w:rsidR="00956DD4" w:rsidRPr="00956DD4" w:rsidRDefault="00956DD4" w:rsidP="00956DD4">
      <w:pPr>
        <w:pStyle w:val="ListParagraph"/>
        <w:numPr>
          <w:ilvl w:val="0"/>
          <w:numId w:val="43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Đau cột sống thắt lưng cấp tính do nguyên nhân cơ học có đặc điểm:</w:t>
      </w:r>
    </w:p>
    <w:p w:rsidR="00956DD4" w:rsidRPr="00956DD4" w:rsidRDefault="00956DD4" w:rsidP="00956DD4">
      <w:pPr>
        <w:pStyle w:val="ListParagraph"/>
        <w:numPr>
          <w:ilvl w:val="0"/>
          <w:numId w:val="43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Đau kèm theo sốt</w:t>
      </w:r>
    </w:p>
    <w:p w:rsidR="00956DD4" w:rsidRPr="00956DD4" w:rsidRDefault="00956DD4" w:rsidP="00956DD4">
      <w:pPr>
        <w:pStyle w:val="ListParagraph"/>
        <w:numPr>
          <w:ilvl w:val="0"/>
          <w:numId w:val="433"/>
        </w:numPr>
        <w:spacing w:after="0" w:line="276" w:lineRule="auto"/>
        <w:contextualSpacing w:val="0"/>
        <w:rPr>
          <w:rFonts w:ascii="Times New Roman" w:hAnsi="Times New Roman" w:cs="Times New Roman"/>
          <w:i/>
          <w:sz w:val="28"/>
          <w:szCs w:val="28"/>
        </w:rPr>
      </w:pPr>
      <w:r w:rsidRPr="00956DD4">
        <w:rPr>
          <w:rFonts w:ascii="Times New Roman" w:hAnsi="Times New Roman" w:cs="Times New Roman"/>
          <w:i/>
          <w:color w:val="FF0000"/>
          <w:sz w:val="28"/>
          <w:szCs w:val="28"/>
        </w:rPr>
        <w:t>Đau kịch phát cột sống thắt lung, sự khởi phát đột ngột kèm theo cảm giác cứng cột sống</w:t>
      </w:r>
      <w:r w:rsidRPr="00956DD4">
        <w:rPr>
          <w:rFonts w:ascii="Times New Roman" w:hAnsi="Times New Roman" w:cs="Times New Roman"/>
          <w:i/>
          <w:sz w:val="28"/>
          <w:szCs w:val="28"/>
        </w:rPr>
        <w:t>.</w:t>
      </w:r>
    </w:p>
    <w:p w:rsidR="00956DD4" w:rsidRPr="00956DD4" w:rsidRDefault="00956DD4" w:rsidP="00956DD4">
      <w:pPr>
        <w:pStyle w:val="ListParagraph"/>
        <w:numPr>
          <w:ilvl w:val="0"/>
          <w:numId w:val="43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Bệnh nhân gầy sút cân.</w:t>
      </w:r>
    </w:p>
    <w:p w:rsidR="00956DD4" w:rsidRPr="00956DD4" w:rsidRDefault="00956DD4" w:rsidP="00956DD4">
      <w:pPr>
        <w:pStyle w:val="ListParagraph"/>
        <w:numPr>
          <w:ilvl w:val="0"/>
          <w:numId w:val="433"/>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Bệnh diễn biến dưới 3 tháng.</w:t>
      </w:r>
    </w:p>
    <w:p w:rsidR="00956DD4" w:rsidRPr="00956DD4" w:rsidRDefault="00956DD4" w:rsidP="00956DD4">
      <w:pPr>
        <w:pStyle w:val="ListParagraph"/>
        <w:numPr>
          <w:ilvl w:val="0"/>
          <w:numId w:val="43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Các giai đoạn của áp xe phổi gồm:</w:t>
      </w:r>
    </w:p>
    <w:p w:rsidR="00956DD4" w:rsidRPr="00956DD4" w:rsidRDefault="00956DD4" w:rsidP="00956DD4">
      <w:pPr>
        <w:pStyle w:val="ListParagraph"/>
        <w:numPr>
          <w:ilvl w:val="0"/>
          <w:numId w:val="434"/>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Giai đoạn viêm, giai đoạn ộc mủ, giai đoạn thành hang.</w:t>
      </w:r>
    </w:p>
    <w:p w:rsidR="00956DD4" w:rsidRPr="00956DD4" w:rsidRDefault="00956DD4" w:rsidP="00956DD4">
      <w:pPr>
        <w:pStyle w:val="ListParagraph"/>
        <w:numPr>
          <w:ilvl w:val="0"/>
          <w:numId w:val="434"/>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Giai đoạn ủ bệnh, giai đoạn toàn phát, giai đoạn lui bệnh.</w:t>
      </w:r>
    </w:p>
    <w:p w:rsidR="00956DD4" w:rsidRPr="00956DD4" w:rsidRDefault="00956DD4" w:rsidP="00956DD4">
      <w:pPr>
        <w:pStyle w:val="ListParagraph"/>
        <w:numPr>
          <w:ilvl w:val="0"/>
          <w:numId w:val="434"/>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Giai đoạn viêm, giai đoạn thành hang, giai đoạn ộc mủ.</w:t>
      </w:r>
    </w:p>
    <w:p w:rsidR="00956DD4" w:rsidRPr="00956DD4" w:rsidRDefault="00956DD4" w:rsidP="00956DD4">
      <w:pPr>
        <w:pStyle w:val="ListParagraph"/>
        <w:numPr>
          <w:ilvl w:val="0"/>
          <w:numId w:val="434"/>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Giai đoạn ủ bệnh, giai đoạn thành hang, giai đoạn ộc mủ.</w:t>
      </w:r>
    </w:p>
    <w:p w:rsidR="00956DD4" w:rsidRPr="00956DD4" w:rsidRDefault="00956DD4" w:rsidP="00956DD4">
      <w:pPr>
        <w:pStyle w:val="ListParagraph"/>
        <w:numPr>
          <w:ilvl w:val="0"/>
          <w:numId w:val="43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Điều trị tăng kali máu 7mEq/l có suy thận cấp vô niệu, KHÔNG  nên cho thuốc nào điều trị cấp cứu:</w:t>
      </w:r>
    </w:p>
    <w:p w:rsidR="00956DD4" w:rsidRPr="00956DD4" w:rsidRDefault="00956DD4" w:rsidP="00956DD4">
      <w:pPr>
        <w:pStyle w:val="ListParagraph"/>
        <w:numPr>
          <w:ilvl w:val="0"/>
          <w:numId w:val="435"/>
        </w:numPr>
        <w:spacing w:after="0" w:line="276" w:lineRule="auto"/>
        <w:contextualSpacing w:val="0"/>
        <w:rPr>
          <w:rFonts w:ascii="Times New Roman" w:hAnsi="Times New Roman" w:cs="Times New Roman"/>
          <w:i/>
          <w:sz w:val="28"/>
          <w:szCs w:val="28"/>
        </w:rPr>
      </w:pPr>
      <w:r w:rsidRPr="00956DD4">
        <w:rPr>
          <w:rFonts w:ascii="Times New Roman" w:hAnsi="Times New Roman" w:cs="Times New Roman"/>
          <w:i/>
          <w:color w:val="FF0000"/>
          <w:sz w:val="28"/>
          <w:szCs w:val="28"/>
        </w:rPr>
        <w:t>Truyền tĩnh mạch NaHCO</w:t>
      </w:r>
      <w:r w:rsidRPr="00956DD4">
        <w:rPr>
          <w:rFonts w:ascii="Times New Roman" w:hAnsi="Times New Roman" w:cs="Times New Roman"/>
          <w:i/>
          <w:color w:val="FF0000"/>
          <w:sz w:val="28"/>
          <w:szCs w:val="28"/>
          <w:vertAlign w:val="subscript"/>
        </w:rPr>
        <w:t>3</w:t>
      </w:r>
      <w:r w:rsidRPr="00956DD4">
        <w:rPr>
          <w:rFonts w:ascii="Times New Roman" w:hAnsi="Times New Roman" w:cs="Times New Roman"/>
          <w:i/>
          <w:color w:val="FF0000"/>
          <w:sz w:val="28"/>
          <w:szCs w:val="28"/>
        </w:rPr>
        <w:t xml:space="preserve"> 1,4% 500ml </w:t>
      </w:r>
      <w:r w:rsidRPr="00956DD4">
        <w:rPr>
          <w:rFonts w:ascii="Times New Roman" w:hAnsi="Times New Roman" w:cs="Times New Roman"/>
          <w:i/>
          <w:sz w:val="28"/>
          <w:szCs w:val="28"/>
        </w:rPr>
        <w:t>???</w:t>
      </w:r>
    </w:p>
    <w:p w:rsidR="00956DD4" w:rsidRPr="00956DD4" w:rsidRDefault="00956DD4" w:rsidP="00956DD4">
      <w:pPr>
        <w:pStyle w:val="ListParagraph"/>
        <w:numPr>
          <w:ilvl w:val="0"/>
          <w:numId w:val="43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Thụt giữ nhựa trao đổi ion kayexalat( Resonium ) uống 15-30g với 50g sorbitol</w:t>
      </w:r>
    </w:p>
    <w:p w:rsidR="00956DD4" w:rsidRPr="00956DD4" w:rsidRDefault="00956DD4" w:rsidP="00956DD4">
      <w:pPr>
        <w:pStyle w:val="ListParagraph"/>
        <w:numPr>
          <w:ilvl w:val="0"/>
          <w:numId w:val="43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Cho lợi tiểu furosemide 40-60mg tiêm tĩnh mạch</w:t>
      </w:r>
    </w:p>
    <w:p w:rsidR="00956DD4" w:rsidRPr="00956DD4" w:rsidRDefault="00956DD4" w:rsidP="00956DD4">
      <w:pPr>
        <w:pStyle w:val="ListParagraph"/>
        <w:numPr>
          <w:ilvl w:val="0"/>
          <w:numId w:val="435"/>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Truyền tĩnh mạch 10 đơn vị insulin nhanh trong 125ml glucose 20% trong 30 phút.</w:t>
      </w:r>
    </w:p>
    <w:p w:rsidR="00956DD4" w:rsidRPr="00956DD4" w:rsidRDefault="00956DD4" w:rsidP="00956DD4">
      <w:pPr>
        <w:pStyle w:val="ListParagraph"/>
        <w:numPr>
          <w:ilvl w:val="0"/>
          <w:numId w:val="43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Các loại thuốc sau có tác dụng hạ kali máu trừ:</w:t>
      </w:r>
    </w:p>
    <w:p w:rsidR="00956DD4" w:rsidRPr="00956DD4" w:rsidRDefault="00956DD4" w:rsidP="00956DD4">
      <w:pPr>
        <w:pStyle w:val="ListParagraph"/>
        <w:numPr>
          <w:ilvl w:val="0"/>
          <w:numId w:val="43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Natribicarbonat.</w:t>
      </w:r>
    </w:p>
    <w:p w:rsidR="00956DD4" w:rsidRPr="00956DD4" w:rsidRDefault="00956DD4" w:rsidP="00956DD4">
      <w:pPr>
        <w:pStyle w:val="ListParagraph"/>
        <w:numPr>
          <w:ilvl w:val="0"/>
          <w:numId w:val="43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Glucose ưu trương</w:t>
      </w:r>
    </w:p>
    <w:p w:rsidR="00956DD4" w:rsidRPr="00956DD4" w:rsidRDefault="00956DD4" w:rsidP="00956DD4">
      <w:pPr>
        <w:pStyle w:val="ListParagraph"/>
        <w:numPr>
          <w:ilvl w:val="0"/>
          <w:numId w:val="436"/>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Kayaxalat.</w:t>
      </w:r>
    </w:p>
    <w:p w:rsidR="00956DD4" w:rsidRPr="00956DD4" w:rsidRDefault="00956DD4" w:rsidP="00956DD4">
      <w:pPr>
        <w:pStyle w:val="ListParagraph"/>
        <w:numPr>
          <w:ilvl w:val="0"/>
          <w:numId w:val="436"/>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t>Lợi tiểu kháng aldosterone</w:t>
      </w:r>
    </w:p>
    <w:p w:rsidR="00956DD4" w:rsidRPr="00956DD4" w:rsidRDefault="00956DD4" w:rsidP="00956DD4">
      <w:pPr>
        <w:pStyle w:val="ListParagraph"/>
        <w:numPr>
          <w:ilvl w:val="0"/>
          <w:numId w:val="43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 xml:space="preserve"> Tăng áp lực động mạch phổi khi:</w:t>
      </w:r>
    </w:p>
    <w:p w:rsidR="00956DD4" w:rsidRPr="00956DD4" w:rsidRDefault="00956DD4" w:rsidP="00956DD4">
      <w:pPr>
        <w:pStyle w:val="ListParagraph"/>
        <w:numPr>
          <w:ilvl w:val="0"/>
          <w:numId w:val="437"/>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sz w:val="28"/>
          <w:szCs w:val="28"/>
        </w:rPr>
        <w:t>A</w:t>
      </w:r>
      <w:r w:rsidRPr="00956DD4">
        <w:rPr>
          <w:rFonts w:ascii="Times New Roman" w:hAnsi="Times New Roman" w:cs="Times New Roman"/>
          <w:i/>
          <w:color w:val="FF0000"/>
          <w:sz w:val="28"/>
          <w:szCs w:val="28"/>
        </w:rPr>
        <w:t>LĐMP &gt;20mmHg lúc nằm nghỉ</w:t>
      </w:r>
    </w:p>
    <w:p w:rsidR="00956DD4" w:rsidRPr="00956DD4" w:rsidRDefault="00956DD4" w:rsidP="00956DD4">
      <w:pPr>
        <w:pStyle w:val="ListParagraph"/>
        <w:numPr>
          <w:ilvl w:val="0"/>
          <w:numId w:val="43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ALĐMP &gt;25mmHg lúc nằm nghỉ</w:t>
      </w:r>
    </w:p>
    <w:p w:rsidR="00956DD4" w:rsidRPr="00956DD4" w:rsidRDefault="00956DD4" w:rsidP="00956DD4">
      <w:pPr>
        <w:pStyle w:val="ListParagraph"/>
        <w:numPr>
          <w:ilvl w:val="0"/>
          <w:numId w:val="43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ALĐMP &gt;30mmHg lúc nằm nghỉ</w:t>
      </w:r>
    </w:p>
    <w:p w:rsidR="00956DD4" w:rsidRPr="00956DD4" w:rsidRDefault="00956DD4" w:rsidP="00956DD4">
      <w:pPr>
        <w:pStyle w:val="ListParagraph"/>
        <w:numPr>
          <w:ilvl w:val="0"/>
          <w:numId w:val="437"/>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ALĐMP &gt;15mmHg lúc nằm nghỉ</w:t>
      </w:r>
    </w:p>
    <w:p w:rsidR="00956DD4" w:rsidRPr="00956DD4" w:rsidRDefault="00956DD4" w:rsidP="00956DD4">
      <w:pPr>
        <w:pStyle w:val="ListParagraph"/>
        <w:numPr>
          <w:ilvl w:val="0"/>
          <w:numId w:val="430"/>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Đặc điểm của rale ẩm, rale nổ trong giãn phế quản là:</w:t>
      </w:r>
    </w:p>
    <w:p w:rsidR="00956DD4" w:rsidRPr="00956DD4" w:rsidRDefault="00956DD4" w:rsidP="00956DD4">
      <w:pPr>
        <w:pStyle w:val="ListParagraph"/>
        <w:numPr>
          <w:ilvl w:val="0"/>
          <w:numId w:val="438"/>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Lúc có lúc không.</w:t>
      </w:r>
    </w:p>
    <w:p w:rsidR="00956DD4" w:rsidRPr="00956DD4" w:rsidRDefault="00956DD4" w:rsidP="00956DD4">
      <w:pPr>
        <w:pStyle w:val="ListParagraph"/>
        <w:numPr>
          <w:ilvl w:val="0"/>
          <w:numId w:val="438"/>
        </w:numPr>
        <w:spacing w:after="0" w:line="276" w:lineRule="auto"/>
        <w:contextualSpacing w:val="0"/>
        <w:rPr>
          <w:rFonts w:ascii="Times New Roman" w:hAnsi="Times New Roman" w:cs="Times New Roman"/>
          <w:i/>
          <w:color w:val="FF0000"/>
          <w:sz w:val="28"/>
          <w:szCs w:val="28"/>
        </w:rPr>
      </w:pPr>
      <w:r w:rsidRPr="00956DD4">
        <w:rPr>
          <w:rFonts w:ascii="Times New Roman" w:hAnsi="Times New Roman" w:cs="Times New Roman"/>
          <w:i/>
          <w:color w:val="FF0000"/>
          <w:sz w:val="28"/>
          <w:szCs w:val="28"/>
        </w:rPr>
        <w:lastRenderedPageBreak/>
        <w:t>Cố định ở một vùng và không mất đi sau điều trị</w:t>
      </w:r>
    </w:p>
    <w:p w:rsidR="00956DD4" w:rsidRPr="00956DD4" w:rsidRDefault="00956DD4" w:rsidP="00956DD4">
      <w:pPr>
        <w:pStyle w:val="ListParagraph"/>
        <w:numPr>
          <w:ilvl w:val="0"/>
          <w:numId w:val="438"/>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Không có tính chất cố định tại một vùng</w:t>
      </w:r>
    </w:p>
    <w:p w:rsidR="00956DD4" w:rsidRPr="00956DD4" w:rsidRDefault="00956DD4" w:rsidP="00956DD4">
      <w:pPr>
        <w:pStyle w:val="ListParagraph"/>
        <w:numPr>
          <w:ilvl w:val="0"/>
          <w:numId w:val="438"/>
        </w:numPr>
        <w:spacing w:after="0" w:line="276" w:lineRule="auto"/>
        <w:contextualSpacing w:val="0"/>
        <w:rPr>
          <w:rFonts w:ascii="Times New Roman" w:hAnsi="Times New Roman" w:cs="Times New Roman"/>
          <w:sz w:val="28"/>
          <w:szCs w:val="28"/>
        </w:rPr>
      </w:pPr>
      <w:r w:rsidRPr="00956DD4">
        <w:rPr>
          <w:rFonts w:ascii="Times New Roman" w:hAnsi="Times New Roman" w:cs="Times New Roman"/>
          <w:sz w:val="28"/>
          <w:szCs w:val="28"/>
        </w:rPr>
        <w:t>Mất hẳn sau điều trị</w:t>
      </w:r>
    </w:p>
    <w:p w:rsidR="00956DD4" w:rsidRPr="00956DD4" w:rsidRDefault="00956DD4" w:rsidP="00956DD4">
      <w:pPr>
        <w:spacing w:after="0"/>
        <w:rPr>
          <w:rFonts w:ascii="Times New Roman" w:hAnsi="Times New Roman" w:cs="Times New Roman"/>
          <w:sz w:val="28"/>
          <w:szCs w:val="28"/>
        </w:rPr>
      </w:pPr>
    </w:p>
    <w:p w:rsidR="00E973CA" w:rsidRPr="00956DD4" w:rsidRDefault="00956DD4" w:rsidP="00956DD4">
      <w:pPr>
        <w:spacing w:after="0"/>
        <w:rPr>
          <w:rFonts w:ascii="Times New Roman" w:hAnsi="Times New Roman" w:cs="Times New Roman"/>
          <w:b/>
          <w:color w:val="FF0000"/>
          <w:sz w:val="28"/>
          <w:szCs w:val="28"/>
          <w:u w:val="single"/>
        </w:rPr>
      </w:pPr>
      <w:r w:rsidRPr="00956DD4">
        <w:rPr>
          <w:rFonts w:ascii="Times New Roman" w:hAnsi="Times New Roman" w:cs="Times New Roman"/>
          <w:b/>
          <w:color w:val="FF0000"/>
          <w:sz w:val="28"/>
          <w:szCs w:val="28"/>
          <w:u w:val="single"/>
        </w:rPr>
        <w:t>TRANG 55-61</w:t>
      </w:r>
    </w:p>
    <w:p w:rsidR="00E973CA" w:rsidRPr="00956DD4" w:rsidRDefault="00E973CA" w:rsidP="00956DD4">
      <w:pPr>
        <w:spacing w:after="0"/>
        <w:rPr>
          <w:rFonts w:ascii="Times New Roman" w:hAnsi="Times New Roman" w:cs="Times New Roman"/>
          <w:sz w:val="28"/>
          <w:szCs w:val="28"/>
        </w:rPr>
      </w:pPr>
      <w:r w:rsidRPr="00956DD4">
        <w:rPr>
          <w:rFonts w:ascii="Times New Roman" w:hAnsi="Times New Roman" w:cs="Times New Roman"/>
          <w:sz w:val="28"/>
          <w:szCs w:val="28"/>
        </w:rPr>
        <w:t>Phần Tiêu Hóa</w:t>
      </w:r>
    </w:p>
    <w:p w:rsidR="00E973CA" w:rsidRPr="00956DD4" w:rsidRDefault="00E973CA" w:rsidP="00956DD4">
      <w:pPr>
        <w:spacing w:after="0"/>
        <w:rPr>
          <w:rFonts w:ascii="Times New Roman" w:hAnsi="Times New Roman" w:cs="Times New Roman"/>
          <w:sz w:val="28"/>
          <w:szCs w:val="28"/>
        </w:rPr>
      </w:pPr>
      <w:r w:rsidRPr="00956DD4">
        <w:rPr>
          <w:rFonts w:ascii="Times New Roman" w:hAnsi="Times New Roman" w:cs="Times New Roman"/>
          <w:sz w:val="28"/>
          <w:szCs w:val="28"/>
        </w:rPr>
        <w:t>Bệnh Crohn</w:t>
      </w:r>
    </w:p>
    <w:p w:rsidR="00E973CA" w:rsidRPr="00956DD4" w:rsidRDefault="00E973CA" w:rsidP="00956DD4">
      <w:pPr>
        <w:pStyle w:val="ListParagraph"/>
        <w:numPr>
          <w:ilvl w:val="0"/>
          <w:numId w:val="185"/>
        </w:numPr>
        <w:spacing w:after="0"/>
        <w:rPr>
          <w:rFonts w:ascii="Times New Roman" w:hAnsi="Times New Roman" w:cs="Times New Roman"/>
          <w:sz w:val="28"/>
          <w:szCs w:val="28"/>
        </w:rPr>
      </w:pPr>
      <w:r w:rsidRPr="00956DD4">
        <w:rPr>
          <w:rFonts w:ascii="Times New Roman" w:hAnsi="Times New Roman" w:cs="Times New Roman"/>
          <w:sz w:val="28"/>
          <w:szCs w:val="28"/>
        </w:rPr>
        <w:t>Tỉ lệ mắc bệnh: 8,3-214 ca / 10^5 người dân</w:t>
      </w:r>
    </w:p>
    <w:p w:rsidR="00E973CA" w:rsidRPr="00956DD4" w:rsidRDefault="00E973CA" w:rsidP="00956DD4">
      <w:pPr>
        <w:pStyle w:val="ListParagraph"/>
        <w:numPr>
          <w:ilvl w:val="0"/>
          <w:numId w:val="185"/>
        </w:numPr>
        <w:spacing w:after="0"/>
        <w:rPr>
          <w:rFonts w:ascii="Times New Roman" w:hAnsi="Times New Roman" w:cs="Times New Roman"/>
          <w:sz w:val="28"/>
          <w:szCs w:val="28"/>
        </w:rPr>
      </w:pPr>
      <w:r w:rsidRPr="00956DD4">
        <w:rPr>
          <w:rFonts w:ascii="Times New Roman" w:hAnsi="Times New Roman" w:cs="Times New Roman"/>
          <w:sz w:val="28"/>
          <w:szCs w:val="28"/>
        </w:rPr>
        <w:t>Lứa tuổi hay gặp:</w:t>
      </w:r>
    </w:p>
    <w:p w:rsidR="00E973CA" w:rsidRPr="00956DD4" w:rsidRDefault="00E973CA" w:rsidP="00956DD4">
      <w:pPr>
        <w:pStyle w:val="ListParagraph"/>
        <w:numPr>
          <w:ilvl w:val="0"/>
          <w:numId w:val="186"/>
        </w:numPr>
        <w:spacing w:after="0"/>
        <w:rPr>
          <w:rFonts w:ascii="Times New Roman" w:hAnsi="Times New Roman" w:cs="Times New Roman"/>
          <w:sz w:val="28"/>
          <w:szCs w:val="28"/>
        </w:rPr>
      </w:pPr>
      <w:r w:rsidRPr="00956DD4">
        <w:rPr>
          <w:rFonts w:ascii="Times New Roman" w:hAnsi="Times New Roman" w:cs="Times New Roman"/>
          <w:sz w:val="28"/>
          <w:szCs w:val="28"/>
        </w:rPr>
        <w:t>Trẻ em</w:t>
      </w:r>
    </w:p>
    <w:p w:rsidR="00E973CA" w:rsidRPr="00956DD4" w:rsidRDefault="00E973CA" w:rsidP="00956DD4">
      <w:pPr>
        <w:pStyle w:val="ListParagraph"/>
        <w:numPr>
          <w:ilvl w:val="0"/>
          <w:numId w:val="186"/>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20 tuổi</w:t>
      </w:r>
    </w:p>
    <w:p w:rsidR="00E973CA" w:rsidRPr="00956DD4" w:rsidRDefault="00E973CA" w:rsidP="00956DD4">
      <w:pPr>
        <w:pStyle w:val="ListParagraph"/>
        <w:numPr>
          <w:ilvl w:val="0"/>
          <w:numId w:val="186"/>
        </w:numPr>
        <w:spacing w:after="0"/>
        <w:rPr>
          <w:rFonts w:ascii="Times New Roman" w:hAnsi="Times New Roman" w:cs="Times New Roman"/>
          <w:sz w:val="28"/>
          <w:szCs w:val="28"/>
        </w:rPr>
      </w:pPr>
      <w:r w:rsidRPr="00956DD4">
        <w:rPr>
          <w:rFonts w:ascii="Times New Roman" w:hAnsi="Times New Roman" w:cs="Times New Roman"/>
          <w:sz w:val="28"/>
          <w:szCs w:val="28"/>
        </w:rPr>
        <w:t>40- 50 tuổi</w:t>
      </w:r>
    </w:p>
    <w:p w:rsidR="00E973CA" w:rsidRPr="00956DD4" w:rsidRDefault="00E973CA" w:rsidP="00956DD4">
      <w:pPr>
        <w:pStyle w:val="ListParagraph"/>
        <w:numPr>
          <w:ilvl w:val="0"/>
          <w:numId w:val="186"/>
        </w:numPr>
        <w:spacing w:after="0"/>
        <w:rPr>
          <w:rFonts w:ascii="Times New Roman" w:hAnsi="Times New Roman" w:cs="Times New Roman"/>
          <w:sz w:val="28"/>
          <w:szCs w:val="28"/>
        </w:rPr>
      </w:pPr>
      <w:r w:rsidRPr="00956DD4">
        <w:rPr>
          <w:rFonts w:ascii="Times New Roman" w:hAnsi="Times New Roman" w:cs="Times New Roman"/>
          <w:sz w:val="28"/>
          <w:szCs w:val="28"/>
        </w:rPr>
        <w:t>Người già</w:t>
      </w:r>
    </w:p>
    <w:p w:rsidR="00E973CA" w:rsidRPr="00956DD4" w:rsidRDefault="00E973CA" w:rsidP="00956DD4">
      <w:pPr>
        <w:pStyle w:val="ListParagraph"/>
        <w:numPr>
          <w:ilvl w:val="0"/>
          <w:numId w:val="185"/>
        </w:numPr>
        <w:spacing w:after="0"/>
        <w:rPr>
          <w:rFonts w:ascii="Times New Roman" w:hAnsi="Times New Roman" w:cs="Times New Roman"/>
          <w:sz w:val="28"/>
          <w:szCs w:val="28"/>
        </w:rPr>
      </w:pPr>
      <w:r w:rsidRPr="00956DD4">
        <w:rPr>
          <w:rFonts w:ascii="Times New Roman" w:hAnsi="Times New Roman" w:cs="Times New Roman"/>
          <w:sz w:val="28"/>
          <w:szCs w:val="28"/>
        </w:rPr>
        <w:t>Tổn thương của bệnh xảy ra ở lớp nào:</w:t>
      </w:r>
    </w:p>
    <w:p w:rsidR="00E973CA" w:rsidRPr="00956DD4" w:rsidRDefault="00E973CA" w:rsidP="00956DD4">
      <w:pPr>
        <w:pStyle w:val="ListParagraph"/>
        <w:numPr>
          <w:ilvl w:val="0"/>
          <w:numId w:val="187"/>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Niêm mạc và dưới niêm mạc</w:t>
      </w:r>
    </w:p>
    <w:p w:rsidR="00E973CA" w:rsidRPr="00956DD4" w:rsidRDefault="00E973CA" w:rsidP="00956DD4">
      <w:pPr>
        <w:pStyle w:val="ListParagraph"/>
        <w:numPr>
          <w:ilvl w:val="0"/>
          <w:numId w:val="187"/>
        </w:numPr>
        <w:spacing w:after="0"/>
        <w:rPr>
          <w:rFonts w:ascii="Times New Roman" w:hAnsi="Times New Roman" w:cs="Times New Roman"/>
          <w:sz w:val="28"/>
          <w:szCs w:val="28"/>
        </w:rPr>
      </w:pPr>
      <w:r w:rsidRPr="00956DD4">
        <w:rPr>
          <w:rFonts w:ascii="Times New Roman" w:hAnsi="Times New Roman" w:cs="Times New Roman"/>
          <w:sz w:val="28"/>
          <w:szCs w:val="28"/>
        </w:rPr>
        <w:t>Lớp cơ vòng</w:t>
      </w:r>
    </w:p>
    <w:p w:rsidR="00E973CA" w:rsidRPr="00956DD4" w:rsidRDefault="00E973CA" w:rsidP="00956DD4">
      <w:pPr>
        <w:pStyle w:val="ListParagraph"/>
        <w:numPr>
          <w:ilvl w:val="0"/>
          <w:numId w:val="187"/>
        </w:numPr>
        <w:spacing w:after="0"/>
        <w:rPr>
          <w:rFonts w:ascii="Times New Roman" w:hAnsi="Times New Roman" w:cs="Times New Roman"/>
          <w:sz w:val="28"/>
          <w:szCs w:val="28"/>
        </w:rPr>
      </w:pPr>
      <w:r w:rsidRPr="00956DD4">
        <w:rPr>
          <w:rFonts w:ascii="Times New Roman" w:hAnsi="Times New Roman" w:cs="Times New Roman"/>
          <w:sz w:val="28"/>
          <w:szCs w:val="28"/>
        </w:rPr>
        <w:t>Lớp cơ dọc</w:t>
      </w:r>
    </w:p>
    <w:p w:rsidR="00E973CA" w:rsidRPr="00956DD4" w:rsidRDefault="00E973CA" w:rsidP="00956DD4">
      <w:pPr>
        <w:pStyle w:val="ListParagraph"/>
        <w:numPr>
          <w:ilvl w:val="0"/>
          <w:numId w:val="187"/>
        </w:numPr>
        <w:spacing w:after="0"/>
        <w:rPr>
          <w:rFonts w:ascii="Times New Roman" w:hAnsi="Times New Roman" w:cs="Times New Roman"/>
          <w:sz w:val="28"/>
          <w:szCs w:val="28"/>
        </w:rPr>
      </w:pPr>
      <w:r w:rsidRPr="00956DD4">
        <w:rPr>
          <w:rFonts w:ascii="Times New Roman" w:hAnsi="Times New Roman" w:cs="Times New Roman"/>
          <w:sz w:val="28"/>
          <w:szCs w:val="28"/>
        </w:rPr>
        <w:t>Lớp thanh mạc</w:t>
      </w:r>
    </w:p>
    <w:p w:rsidR="00E973CA" w:rsidRPr="00956DD4" w:rsidRDefault="00E973CA" w:rsidP="00956DD4">
      <w:pPr>
        <w:pStyle w:val="ListParagraph"/>
        <w:numPr>
          <w:ilvl w:val="0"/>
          <w:numId w:val="185"/>
        </w:numPr>
        <w:spacing w:after="0"/>
        <w:rPr>
          <w:rFonts w:ascii="Times New Roman" w:hAnsi="Times New Roman" w:cs="Times New Roman"/>
          <w:sz w:val="28"/>
          <w:szCs w:val="28"/>
        </w:rPr>
      </w:pPr>
      <w:r w:rsidRPr="00956DD4">
        <w:rPr>
          <w:rFonts w:ascii="Times New Roman" w:hAnsi="Times New Roman" w:cs="Times New Roman"/>
          <w:sz w:val="28"/>
          <w:szCs w:val="28"/>
        </w:rPr>
        <w:t>Yếu tố ảnh hưởng đến bệnh nhiều nhất là: Miễn dịch</w:t>
      </w:r>
    </w:p>
    <w:p w:rsidR="00E973CA" w:rsidRPr="00956DD4" w:rsidRDefault="00E973CA" w:rsidP="00956DD4">
      <w:pPr>
        <w:pStyle w:val="ListParagraph"/>
        <w:numPr>
          <w:ilvl w:val="0"/>
          <w:numId w:val="188"/>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Đúng</w:t>
      </w:r>
    </w:p>
    <w:p w:rsidR="00E973CA" w:rsidRPr="00956DD4" w:rsidRDefault="00E973CA" w:rsidP="00956DD4">
      <w:pPr>
        <w:pStyle w:val="ListParagraph"/>
        <w:numPr>
          <w:ilvl w:val="0"/>
          <w:numId w:val="188"/>
        </w:numPr>
        <w:spacing w:after="0"/>
        <w:rPr>
          <w:rFonts w:ascii="Times New Roman" w:hAnsi="Times New Roman" w:cs="Times New Roman"/>
          <w:sz w:val="28"/>
          <w:szCs w:val="28"/>
        </w:rPr>
      </w:pPr>
      <w:r w:rsidRPr="00956DD4">
        <w:rPr>
          <w:rFonts w:ascii="Times New Roman" w:hAnsi="Times New Roman" w:cs="Times New Roman"/>
          <w:sz w:val="28"/>
          <w:szCs w:val="28"/>
        </w:rPr>
        <w:t>Sai</w:t>
      </w:r>
    </w:p>
    <w:p w:rsidR="00E973CA" w:rsidRPr="00956DD4" w:rsidRDefault="00E973CA" w:rsidP="00956DD4">
      <w:pPr>
        <w:pStyle w:val="ListParagraph"/>
        <w:numPr>
          <w:ilvl w:val="1"/>
          <w:numId w:val="185"/>
        </w:numPr>
        <w:spacing w:after="0"/>
        <w:rPr>
          <w:rFonts w:ascii="Times New Roman" w:hAnsi="Times New Roman" w:cs="Times New Roman"/>
          <w:sz w:val="28"/>
          <w:szCs w:val="28"/>
        </w:rPr>
      </w:pPr>
      <w:r w:rsidRPr="00956DD4">
        <w:rPr>
          <w:rFonts w:ascii="Times New Roman" w:hAnsi="Times New Roman" w:cs="Times New Roman"/>
          <w:sz w:val="28"/>
          <w:szCs w:val="28"/>
        </w:rPr>
        <w:t>Kháng thể kháng bào tương bạch cầu trung tính với màng quanh nhân (pANCA) dương tính nhiều trong Crohn:</w:t>
      </w:r>
    </w:p>
    <w:p w:rsidR="00E973CA" w:rsidRPr="00956DD4" w:rsidRDefault="00E973CA" w:rsidP="00956DD4">
      <w:pPr>
        <w:pStyle w:val="ListParagraph"/>
        <w:numPr>
          <w:ilvl w:val="0"/>
          <w:numId w:val="189"/>
        </w:numPr>
        <w:spacing w:after="0"/>
        <w:rPr>
          <w:rFonts w:ascii="Times New Roman" w:hAnsi="Times New Roman" w:cs="Times New Roman"/>
          <w:sz w:val="28"/>
          <w:szCs w:val="28"/>
        </w:rPr>
      </w:pPr>
      <w:r w:rsidRPr="00956DD4">
        <w:rPr>
          <w:rFonts w:ascii="Times New Roman" w:hAnsi="Times New Roman" w:cs="Times New Roman"/>
          <w:sz w:val="28"/>
          <w:szCs w:val="28"/>
        </w:rPr>
        <w:t>Đúng</w:t>
      </w:r>
    </w:p>
    <w:p w:rsidR="00E973CA" w:rsidRPr="00956DD4" w:rsidRDefault="00E973CA" w:rsidP="00956DD4">
      <w:pPr>
        <w:pStyle w:val="ListParagraph"/>
        <w:numPr>
          <w:ilvl w:val="0"/>
          <w:numId w:val="189"/>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Sai</w:t>
      </w:r>
    </w:p>
    <w:p w:rsidR="00E973CA" w:rsidRPr="00956DD4" w:rsidRDefault="00E973CA" w:rsidP="00956DD4">
      <w:pPr>
        <w:spacing w:after="0"/>
        <w:ind w:left="810"/>
        <w:rPr>
          <w:rFonts w:ascii="Times New Roman" w:hAnsi="Times New Roman" w:cs="Times New Roman"/>
          <w:sz w:val="28"/>
          <w:szCs w:val="28"/>
        </w:rPr>
      </w:pPr>
      <w:r w:rsidRPr="00956DD4">
        <w:rPr>
          <w:rFonts w:ascii="Times New Roman" w:hAnsi="Times New Roman" w:cs="Times New Roman"/>
          <w:sz w:val="28"/>
          <w:szCs w:val="28"/>
        </w:rPr>
        <w:t>( pANCA gặp chủ yếu trong viêm loét đại tràng chảy máu )</w:t>
      </w:r>
    </w:p>
    <w:p w:rsidR="00E973CA" w:rsidRPr="00956DD4" w:rsidRDefault="00E973CA" w:rsidP="00956DD4">
      <w:pPr>
        <w:pStyle w:val="ListParagraph"/>
        <w:numPr>
          <w:ilvl w:val="1"/>
          <w:numId w:val="185"/>
        </w:numPr>
        <w:spacing w:after="0"/>
        <w:rPr>
          <w:rFonts w:ascii="Times New Roman" w:hAnsi="Times New Roman" w:cs="Times New Roman"/>
          <w:sz w:val="28"/>
          <w:szCs w:val="28"/>
        </w:rPr>
      </w:pPr>
      <w:r w:rsidRPr="00956DD4">
        <w:rPr>
          <w:rFonts w:ascii="Times New Roman" w:hAnsi="Times New Roman" w:cs="Times New Roman"/>
          <w:sz w:val="28"/>
          <w:szCs w:val="28"/>
        </w:rPr>
        <w:t>Kháng thể ASCA dương tính nhiều trong Crohn:</w:t>
      </w:r>
    </w:p>
    <w:p w:rsidR="00E973CA" w:rsidRPr="00956DD4" w:rsidRDefault="00E973CA" w:rsidP="00956DD4">
      <w:pPr>
        <w:pStyle w:val="ListParagraph"/>
        <w:numPr>
          <w:ilvl w:val="0"/>
          <w:numId w:val="190"/>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Đúng</w:t>
      </w:r>
    </w:p>
    <w:p w:rsidR="00E973CA" w:rsidRPr="00956DD4" w:rsidRDefault="00E973CA" w:rsidP="00956DD4">
      <w:pPr>
        <w:pStyle w:val="ListParagraph"/>
        <w:numPr>
          <w:ilvl w:val="0"/>
          <w:numId w:val="190"/>
        </w:numPr>
        <w:spacing w:after="0"/>
        <w:rPr>
          <w:rFonts w:ascii="Times New Roman" w:hAnsi="Times New Roman" w:cs="Times New Roman"/>
          <w:sz w:val="28"/>
          <w:szCs w:val="28"/>
        </w:rPr>
      </w:pPr>
      <w:r w:rsidRPr="00956DD4">
        <w:rPr>
          <w:rFonts w:ascii="Times New Roman" w:hAnsi="Times New Roman" w:cs="Times New Roman"/>
          <w:sz w:val="28"/>
          <w:szCs w:val="28"/>
        </w:rPr>
        <w:t>Sai</w:t>
      </w:r>
    </w:p>
    <w:p w:rsidR="00E973CA" w:rsidRPr="00956DD4" w:rsidRDefault="00E973CA" w:rsidP="00956DD4">
      <w:pPr>
        <w:pStyle w:val="ListParagraph"/>
        <w:numPr>
          <w:ilvl w:val="0"/>
          <w:numId w:val="185"/>
        </w:numPr>
        <w:spacing w:after="0"/>
        <w:rPr>
          <w:rFonts w:ascii="Times New Roman" w:hAnsi="Times New Roman" w:cs="Times New Roman"/>
          <w:sz w:val="28"/>
          <w:szCs w:val="28"/>
        </w:rPr>
      </w:pPr>
      <w:r w:rsidRPr="00956DD4">
        <w:rPr>
          <w:rFonts w:ascii="Times New Roman" w:hAnsi="Times New Roman" w:cs="Times New Roman"/>
          <w:sz w:val="28"/>
          <w:szCs w:val="28"/>
        </w:rPr>
        <w:t>Biểu hiện ở niêm mạc ngoài ruột thường gặp là:</w:t>
      </w:r>
    </w:p>
    <w:p w:rsidR="00E973CA" w:rsidRPr="00956DD4" w:rsidRDefault="00E973CA" w:rsidP="00956DD4">
      <w:pPr>
        <w:pStyle w:val="ListParagraph"/>
        <w:numPr>
          <w:ilvl w:val="0"/>
          <w:numId w:val="191"/>
        </w:numPr>
        <w:spacing w:after="0"/>
        <w:rPr>
          <w:rFonts w:ascii="Times New Roman" w:hAnsi="Times New Roman" w:cs="Times New Roman"/>
          <w:sz w:val="28"/>
          <w:szCs w:val="28"/>
        </w:rPr>
      </w:pPr>
      <w:r w:rsidRPr="00956DD4">
        <w:rPr>
          <w:rFonts w:ascii="Times New Roman" w:hAnsi="Times New Roman" w:cs="Times New Roman"/>
          <w:sz w:val="28"/>
          <w:szCs w:val="28"/>
        </w:rPr>
        <w:t>Viêm bàng quang</w:t>
      </w:r>
    </w:p>
    <w:p w:rsidR="00E973CA" w:rsidRPr="00956DD4" w:rsidRDefault="00E973CA" w:rsidP="00956DD4">
      <w:pPr>
        <w:pStyle w:val="ListParagraph"/>
        <w:numPr>
          <w:ilvl w:val="0"/>
          <w:numId w:val="191"/>
        </w:numPr>
        <w:spacing w:after="0"/>
        <w:rPr>
          <w:rFonts w:ascii="Times New Roman" w:hAnsi="Times New Roman" w:cs="Times New Roman"/>
          <w:sz w:val="28"/>
          <w:szCs w:val="28"/>
        </w:rPr>
      </w:pPr>
      <w:r w:rsidRPr="00956DD4">
        <w:rPr>
          <w:rFonts w:ascii="Times New Roman" w:hAnsi="Times New Roman" w:cs="Times New Roman"/>
          <w:sz w:val="28"/>
          <w:szCs w:val="28"/>
        </w:rPr>
        <w:t>Viêm phế quản – phổi</w:t>
      </w:r>
    </w:p>
    <w:p w:rsidR="00E973CA" w:rsidRPr="00956DD4" w:rsidRDefault="00E973CA" w:rsidP="00956DD4">
      <w:pPr>
        <w:pStyle w:val="ListParagraph"/>
        <w:numPr>
          <w:ilvl w:val="0"/>
          <w:numId w:val="191"/>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Viêm mống mắt, viêm thượng củng mạc</w:t>
      </w:r>
    </w:p>
    <w:p w:rsidR="00E973CA" w:rsidRPr="00956DD4" w:rsidRDefault="00E973CA" w:rsidP="00956DD4">
      <w:pPr>
        <w:pStyle w:val="ListParagraph"/>
        <w:numPr>
          <w:ilvl w:val="0"/>
          <w:numId w:val="191"/>
        </w:numPr>
        <w:spacing w:after="0"/>
        <w:rPr>
          <w:rFonts w:ascii="Times New Roman" w:hAnsi="Times New Roman" w:cs="Times New Roman"/>
          <w:sz w:val="28"/>
          <w:szCs w:val="28"/>
        </w:rPr>
      </w:pPr>
      <w:r w:rsidRPr="00956DD4">
        <w:rPr>
          <w:rFonts w:ascii="Times New Roman" w:hAnsi="Times New Roman" w:cs="Times New Roman"/>
          <w:sz w:val="28"/>
          <w:szCs w:val="28"/>
        </w:rPr>
        <w:t>Viêm nội tâm mạc</w:t>
      </w:r>
    </w:p>
    <w:p w:rsidR="00E973CA" w:rsidRPr="00956DD4" w:rsidRDefault="00E973CA" w:rsidP="00956DD4">
      <w:pPr>
        <w:pStyle w:val="ListParagraph"/>
        <w:numPr>
          <w:ilvl w:val="0"/>
          <w:numId w:val="185"/>
        </w:numPr>
        <w:spacing w:after="0"/>
        <w:rPr>
          <w:rFonts w:ascii="Times New Roman" w:hAnsi="Times New Roman" w:cs="Times New Roman"/>
          <w:sz w:val="28"/>
          <w:szCs w:val="28"/>
        </w:rPr>
      </w:pPr>
      <w:r w:rsidRPr="00956DD4">
        <w:rPr>
          <w:rFonts w:ascii="Times New Roman" w:hAnsi="Times New Roman" w:cs="Times New Roman"/>
          <w:sz w:val="28"/>
          <w:szCs w:val="28"/>
        </w:rPr>
        <w:t>Tổn thương ở đường tiêu hóa trên: loét thực quản và loét dạ dày khá thường gặp:</w:t>
      </w:r>
    </w:p>
    <w:p w:rsidR="00E973CA" w:rsidRPr="00956DD4" w:rsidRDefault="00E973CA" w:rsidP="00956DD4">
      <w:pPr>
        <w:pStyle w:val="ListParagraph"/>
        <w:numPr>
          <w:ilvl w:val="0"/>
          <w:numId w:val="192"/>
        </w:numPr>
        <w:spacing w:after="0"/>
        <w:rPr>
          <w:rFonts w:ascii="Times New Roman" w:hAnsi="Times New Roman" w:cs="Times New Roman"/>
          <w:sz w:val="28"/>
          <w:szCs w:val="28"/>
        </w:rPr>
      </w:pPr>
      <w:r w:rsidRPr="00956DD4">
        <w:rPr>
          <w:rFonts w:ascii="Times New Roman" w:hAnsi="Times New Roman" w:cs="Times New Roman"/>
          <w:sz w:val="28"/>
          <w:szCs w:val="28"/>
        </w:rPr>
        <w:t>Đúng</w:t>
      </w:r>
    </w:p>
    <w:p w:rsidR="00E973CA" w:rsidRPr="00956DD4" w:rsidRDefault="00E973CA" w:rsidP="00956DD4">
      <w:pPr>
        <w:pStyle w:val="ListParagraph"/>
        <w:numPr>
          <w:ilvl w:val="0"/>
          <w:numId w:val="192"/>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lastRenderedPageBreak/>
        <w:t>Sai</w:t>
      </w:r>
    </w:p>
    <w:p w:rsidR="00E973CA" w:rsidRPr="00956DD4" w:rsidRDefault="00E973CA" w:rsidP="00956DD4">
      <w:pPr>
        <w:spacing w:after="0"/>
        <w:ind w:left="720"/>
        <w:rPr>
          <w:rFonts w:ascii="Times New Roman" w:hAnsi="Times New Roman" w:cs="Times New Roman"/>
          <w:sz w:val="28"/>
          <w:szCs w:val="28"/>
        </w:rPr>
      </w:pPr>
      <w:r w:rsidRPr="00956DD4">
        <w:rPr>
          <w:rFonts w:ascii="Times New Roman" w:hAnsi="Times New Roman" w:cs="Times New Roman"/>
          <w:sz w:val="28"/>
          <w:szCs w:val="28"/>
        </w:rPr>
        <w:t>(có thể loét ở miệng (dạng aphte), thực quản, dạ dày, hành tá tràng)</w:t>
      </w:r>
    </w:p>
    <w:p w:rsidR="00E973CA" w:rsidRPr="00956DD4" w:rsidRDefault="00E973CA" w:rsidP="00956DD4">
      <w:pPr>
        <w:pStyle w:val="ListParagraph"/>
        <w:numPr>
          <w:ilvl w:val="0"/>
          <w:numId w:val="185"/>
        </w:numPr>
        <w:spacing w:after="0"/>
        <w:rPr>
          <w:rFonts w:ascii="Times New Roman" w:hAnsi="Times New Roman" w:cs="Times New Roman"/>
          <w:sz w:val="28"/>
          <w:szCs w:val="28"/>
        </w:rPr>
      </w:pPr>
      <w:r w:rsidRPr="00956DD4">
        <w:rPr>
          <w:rFonts w:ascii="Times New Roman" w:hAnsi="Times New Roman" w:cs="Times New Roman"/>
          <w:sz w:val="28"/>
          <w:szCs w:val="28"/>
        </w:rPr>
        <w:t>Những tổn thương hay gặp trên nội soi đại tràng toàn bộ của bệnh Crohn là: TRỪ:</w:t>
      </w:r>
    </w:p>
    <w:p w:rsidR="00E973CA" w:rsidRPr="00956DD4" w:rsidRDefault="00E973CA" w:rsidP="00956DD4">
      <w:pPr>
        <w:pStyle w:val="ListParagraph"/>
        <w:numPr>
          <w:ilvl w:val="0"/>
          <w:numId w:val="193"/>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Trực tràng bình thường, tổn thương liên tục</w:t>
      </w:r>
    </w:p>
    <w:p w:rsidR="00E973CA" w:rsidRPr="00956DD4" w:rsidRDefault="00E973CA" w:rsidP="00956DD4">
      <w:pPr>
        <w:pStyle w:val="ListParagraph"/>
        <w:numPr>
          <w:ilvl w:val="0"/>
          <w:numId w:val="193"/>
        </w:numPr>
        <w:spacing w:after="0"/>
        <w:rPr>
          <w:rFonts w:ascii="Times New Roman" w:hAnsi="Times New Roman" w:cs="Times New Roman"/>
          <w:sz w:val="28"/>
          <w:szCs w:val="28"/>
        </w:rPr>
      </w:pPr>
      <w:r w:rsidRPr="00956DD4">
        <w:rPr>
          <w:rFonts w:ascii="Times New Roman" w:hAnsi="Times New Roman" w:cs="Times New Roman"/>
          <w:sz w:val="28"/>
          <w:szCs w:val="28"/>
        </w:rPr>
        <w:t>Còn thấy mạch máu dưới niêm mạc</w:t>
      </w:r>
    </w:p>
    <w:p w:rsidR="00E973CA" w:rsidRPr="00956DD4" w:rsidRDefault="00E973CA" w:rsidP="00956DD4">
      <w:pPr>
        <w:pStyle w:val="ListParagraph"/>
        <w:numPr>
          <w:ilvl w:val="0"/>
          <w:numId w:val="193"/>
        </w:numPr>
        <w:spacing w:after="0"/>
        <w:rPr>
          <w:rFonts w:ascii="Times New Roman" w:hAnsi="Times New Roman" w:cs="Times New Roman"/>
          <w:sz w:val="28"/>
          <w:szCs w:val="28"/>
        </w:rPr>
      </w:pPr>
      <w:r w:rsidRPr="00956DD4">
        <w:rPr>
          <w:rFonts w:ascii="Times New Roman" w:hAnsi="Times New Roman" w:cs="Times New Roman"/>
          <w:sz w:val="28"/>
          <w:szCs w:val="28"/>
        </w:rPr>
        <w:t xml:space="preserve">Niêm mạc lành xen kẽ những ổ loét tạo hình ảnh “lát cuội” </w:t>
      </w:r>
    </w:p>
    <w:p w:rsidR="00E973CA" w:rsidRPr="00956DD4" w:rsidRDefault="00E973CA" w:rsidP="00956DD4">
      <w:pPr>
        <w:pStyle w:val="ListParagraph"/>
        <w:numPr>
          <w:ilvl w:val="0"/>
          <w:numId w:val="193"/>
        </w:numPr>
        <w:spacing w:after="0"/>
        <w:rPr>
          <w:rFonts w:ascii="Times New Roman" w:hAnsi="Times New Roman" w:cs="Times New Roman"/>
          <w:sz w:val="28"/>
          <w:szCs w:val="28"/>
        </w:rPr>
      </w:pPr>
      <w:r w:rsidRPr="00956DD4">
        <w:rPr>
          <w:rFonts w:ascii="Times New Roman" w:hAnsi="Times New Roman" w:cs="Times New Roman"/>
          <w:sz w:val="28"/>
          <w:szCs w:val="28"/>
        </w:rPr>
        <w:t>ổ loét dạng vuốt gấu và những vùng phù</w:t>
      </w:r>
    </w:p>
    <w:p w:rsidR="00E973CA" w:rsidRPr="00956DD4" w:rsidRDefault="00E973CA" w:rsidP="00956DD4">
      <w:pPr>
        <w:spacing w:after="0"/>
        <w:rPr>
          <w:rFonts w:ascii="Times New Roman" w:hAnsi="Times New Roman" w:cs="Times New Roman"/>
          <w:sz w:val="28"/>
          <w:szCs w:val="28"/>
        </w:rPr>
      </w:pPr>
      <w:r w:rsidRPr="00956DD4">
        <w:rPr>
          <w:rFonts w:ascii="Times New Roman" w:hAnsi="Times New Roman" w:cs="Times New Roman"/>
          <w:sz w:val="28"/>
          <w:szCs w:val="28"/>
        </w:rPr>
        <w:t>Viêm Tụy cấp</w:t>
      </w:r>
    </w:p>
    <w:p w:rsidR="00E973CA" w:rsidRPr="00956DD4" w:rsidRDefault="00E973CA" w:rsidP="00956DD4">
      <w:pPr>
        <w:pStyle w:val="ListParagraph"/>
        <w:numPr>
          <w:ilvl w:val="0"/>
          <w:numId w:val="194"/>
        </w:numPr>
        <w:spacing w:after="0"/>
        <w:rPr>
          <w:rFonts w:ascii="Times New Roman" w:hAnsi="Times New Roman" w:cs="Times New Roman"/>
          <w:sz w:val="28"/>
          <w:szCs w:val="28"/>
        </w:rPr>
      </w:pPr>
      <w:r w:rsidRPr="00956DD4">
        <w:rPr>
          <w:rFonts w:ascii="Times New Roman" w:hAnsi="Times New Roman" w:cs="Times New Roman"/>
          <w:sz w:val="28"/>
          <w:szCs w:val="28"/>
        </w:rPr>
        <w:t>Phân độ mức độ nặng trên CT:</w:t>
      </w:r>
    </w:p>
    <w:p w:rsidR="00E973CA" w:rsidRPr="00956DD4" w:rsidRDefault="00E973CA" w:rsidP="00956DD4">
      <w:pPr>
        <w:pStyle w:val="ListParagraph"/>
        <w:numPr>
          <w:ilvl w:val="1"/>
          <w:numId w:val="194"/>
        </w:numPr>
        <w:spacing w:after="0"/>
        <w:rPr>
          <w:rFonts w:ascii="Times New Roman" w:hAnsi="Times New Roman" w:cs="Times New Roman"/>
          <w:sz w:val="28"/>
          <w:szCs w:val="28"/>
        </w:rPr>
      </w:pPr>
      <w:r w:rsidRPr="00956DD4">
        <w:rPr>
          <w:rFonts w:ascii="Times New Roman" w:hAnsi="Times New Roman" w:cs="Times New Roman"/>
          <w:sz w:val="28"/>
          <w:szCs w:val="28"/>
        </w:rPr>
        <w:t>Bảng điểm Balthazar có 5 mức độ: (trang 57 tập 2)</w:t>
      </w:r>
    </w:p>
    <w:p w:rsidR="00E973CA" w:rsidRPr="00956DD4" w:rsidRDefault="00E973CA" w:rsidP="00956DD4">
      <w:pPr>
        <w:pStyle w:val="ListParagraph"/>
        <w:numPr>
          <w:ilvl w:val="0"/>
          <w:numId w:val="195"/>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Đúng</w:t>
      </w:r>
    </w:p>
    <w:p w:rsidR="00E973CA" w:rsidRPr="00956DD4" w:rsidRDefault="00E973CA" w:rsidP="00956DD4">
      <w:pPr>
        <w:pStyle w:val="ListParagraph"/>
        <w:numPr>
          <w:ilvl w:val="0"/>
          <w:numId w:val="195"/>
        </w:numPr>
        <w:spacing w:after="0"/>
        <w:rPr>
          <w:rFonts w:ascii="Times New Roman" w:hAnsi="Times New Roman" w:cs="Times New Roman"/>
          <w:sz w:val="28"/>
          <w:szCs w:val="28"/>
        </w:rPr>
      </w:pPr>
      <w:r w:rsidRPr="00956DD4">
        <w:rPr>
          <w:rFonts w:ascii="Times New Roman" w:hAnsi="Times New Roman" w:cs="Times New Roman"/>
          <w:sz w:val="28"/>
          <w:szCs w:val="28"/>
        </w:rPr>
        <w:t>Sai</w:t>
      </w:r>
    </w:p>
    <w:p w:rsidR="00E973CA" w:rsidRPr="00956DD4" w:rsidRDefault="00E973CA" w:rsidP="00956DD4">
      <w:pPr>
        <w:pStyle w:val="ListParagraph"/>
        <w:numPr>
          <w:ilvl w:val="1"/>
          <w:numId w:val="194"/>
        </w:numPr>
        <w:spacing w:after="0"/>
        <w:rPr>
          <w:rFonts w:ascii="Times New Roman" w:hAnsi="Times New Roman" w:cs="Times New Roman"/>
          <w:sz w:val="28"/>
          <w:szCs w:val="28"/>
        </w:rPr>
      </w:pPr>
      <w:r w:rsidRPr="00956DD4">
        <w:rPr>
          <w:rFonts w:ascii="Times New Roman" w:hAnsi="Times New Roman" w:cs="Times New Roman"/>
          <w:sz w:val="28"/>
          <w:szCs w:val="28"/>
        </w:rPr>
        <w:t>Có khí trong tụy được xếp vào mức độ nào theo Balthazar:</w:t>
      </w:r>
    </w:p>
    <w:p w:rsidR="00E973CA" w:rsidRPr="00956DD4" w:rsidRDefault="00E973CA" w:rsidP="00956DD4">
      <w:pPr>
        <w:pStyle w:val="ListParagraph"/>
        <w:numPr>
          <w:ilvl w:val="0"/>
          <w:numId w:val="196"/>
        </w:numPr>
        <w:spacing w:after="0"/>
        <w:rPr>
          <w:rFonts w:ascii="Times New Roman" w:hAnsi="Times New Roman" w:cs="Times New Roman"/>
          <w:sz w:val="28"/>
          <w:szCs w:val="28"/>
        </w:rPr>
      </w:pPr>
      <w:r w:rsidRPr="00956DD4">
        <w:rPr>
          <w:rFonts w:ascii="Times New Roman" w:hAnsi="Times New Roman" w:cs="Times New Roman"/>
          <w:sz w:val="28"/>
          <w:szCs w:val="28"/>
        </w:rPr>
        <w:t>Mức độ A</w:t>
      </w:r>
    </w:p>
    <w:p w:rsidR="00E973CA" w:rsidRPr="00956DD4" w:rsidRDefault="00E973CA" w:rsidP="00956DD4">
      <w:pPr>
        <w:pStyle w:val="ListParagraph"/>
        <w:numPr>
          <w:ilvl w:val="0"/>
          <w:numId w:val="196"/>
        </w:numPr>
        <w:spacing w:after="0"/>
        <w:rPr>
          <w:rFonts w:ascii="Times New Roman" w:hAnsi="Times New Roman" w:cs="Times New Roman"/>
          <w:sz w:val="28"/>
          <w:szCs w:val="28"/>
        </w:rPr>
      </w:pPr>
      <w:r w:rsidRPr="00956DD4">
        <w:rPr>
          <w:rFonts w:ascii="Times New Roman" w:hAnsi="Times New Roman" w:cs="Times New Roman"/>
          <w:sz w:val="28"/>
          <w:szCs w:val="28"/>
        </w:rPr>
        <w:t>Mức độ B</w:t>
      </w:r>
    </w:p>
    <w:p w:rsidR="00E973CA" w:rsidRPr="00956DD4" w:rsidRDefault="00E973CA" w:rsidP="00956DD4">
      <w:pPr>
        <w:pStyle w:val="ListParagraph"/>
        <w:numPr>
          <w:ilvl w:val="0"/>
          <w:numId w:val="196"/>
        </w:numPr>
        <w:spacing w:after="0"/>
        <w:rPr>
          <w:rFonts w:ascii="Times New Roman" w:hAnsi="Times New Roman" w:cs="Times New Roman"/>
          <w:sz w:val="28"/>
          <w:szCs w:val="28"/>
        </w:rPr>
      </w:pPr>
      <w:r w:rsidRPr="00956DD4">
        <w:rPr>
          <w:rFonts w:ascii="Times New Roman" w:hAnsi="Times New Roman" w:cs="Times New Roman"/>
          <w:sz w:val="28"/>
          <w:szCs w:val="28"/>
        </w:rPr>
        <w:t>Mức độ C</w:t>
      </w:r>
    </w:p>
    <w:p w:rsidR="00E973CA" w:rsidRPr="00956DD4" w:rsidRDefault="00E973CA" w:rsidP="00956DD4">
      <w:pPr>
        <w:pStyle w:val="ListParagraph"/>
        <w:numPr>
          <w:ilvl w:val="0"/>
          <w:numId w:val="196"/>
        </w:numPr>
        <w:spacing w:after="0"/>
        <w:rPr>
          <w:rFonts w:ascii="Times New Roman" w:hAnsi="Times New Roman" w:cs="Times New Roman"/>
          <w:sz w:val="28"/>
          <w:szCs w:val="28"/>
        </w:rPr>
      </w:pPr>
      <w:r w:rsidRPr="00956DD4">
        <w:rPr>
          <w:rFonts w:ascii="Times New Roman" w:hAnsi="Times New Roman" w:cs="Times New Roman"/>
          <w:sz w:val="28"/>
          <w:szCs w:val="28"/>
        </w:rPr>
        <w:t>Mức độ D</w:t>
      </w:r>
    </w:p>
    <w:p w:rsidR="00E973CA" w:rsidRPr="00956DD4" w:rsidRDefault="00E973CA" w:rsidP="00956DD4">
      <w:pPr>
        <w:pStyle w:val="ListParagraph"/>
        <w:numPr>
          <w:ilvl w:val="0"/>
          <w:numId w:val="196"/>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Mức độ E</w:t>
      </w:r>
    </w:p>
    <w:p w:rsidR="00E973CA" w:rsidRPr="00956DD4" w:rsidRDefault="00E973CA" w:rsidP="00956DD4">
      <w:pPr>
        <w:pStyle w:val="ListParagraph"/>
        <w:numPr>
          <w:ilvl w:val="0"/>
          <w:numId w:val="194"/>
        </w:numPr>
        <w:spacing w:after="0"/>
        <w:rPr>
          <w:rFonts w:ascii="Times New Roman" w:hAnsi="Times New Roman" w:cs="Times New Roman"/>
          <w:sz w:val="28"/>
          <w:szCs w:val="28"/>
        </w:rPr>
      </w:pPr>
      <w:r w:rsidRPr="00956DD4">
        <w:rPr>
          <w:rFonts w:ascii="Times New Roman" w:hAnsi="Times New Roman" w:cs="Times New Roman"/>
          <w:sz w:val="28"/>
          <w:szCs w:val="28"/>
        </w:rPr>
        <w:t>Triệu chứng cơ năng hay gặp nhất trong viêm tụy cấp là:</w:t>
      </w:r>
    </w:p>
    <w:p w:rsidR="00E973CA" w:rsidRPr="00956DD4" w:rsidRDefault="00E973CA" w:rsidP="00956DD4">
      <w:pPr>
        <w:pStyle w:val="ListParagraph"/>
        <w:numPr>
          <w:ilvl w:val="0"/>
          <w:numId w:val="197"/>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Đau bụng</w:t>
      </w:r>
    </w:p>
    <w:p w:rsidR="00E973CA" w:rsidRPr="00956DD4" w:rsidRDefault="00E973CA" w:rsidP="00956DD4">
      <w:pPr>
        <w:pStyle w:val="ListParagraph"/>
        <w:numPr>
          <w:ilvl w:val="0"/>
          <w:numId w:val="197"/>
        </w:numPr>
        <w:spacing w:after="0"/>
        <w:rPr>
          <w:rFonts w:ascii="Times New Roman" w:hAnsi="Times New Roman" w:cs="Times New Roman"/>
          <w:sz w:val="28"/>
          <w:szCs w:val="28"/>
        </w:rPr>
      </w:pPr>
      <w:r w:rsidRPr="00956DD4">
        <w:rPr>
          <w:rFonts w:ascii="Times New Roman" w:hAnsi="Times New Roman" w:cs="Times New Roman"/>
          <w:sz w:val="28"/>
          <w:szCs w:val="28"/>
        </w:rPr>
        <w:t>Nôn và buồn nôn</w:t>
      </w:r>
    </w:p>
    <w:p w:rsidR="00E973CA" w:rsidRPr="00956DD4" w:rsidRDefault="00E973CA" w:rsidP="00956DD4">
      <w:pPr>
        <w:pStyle w:val="ListParagraph"/>
        <w:numPr>
          <w:ilvl w:val="0"/>
          <w:numId w:val="194"/>
        </w:numPr>
        <w:spacing w:after="0"/>
        <w:rPr>
          <w:rFonts w:ascii="Times New Roman" w:hAnsi="Times New Roman" w:cs="Times New Roman"/>
          <w:sz w:val="28"/>
          <w:szCs w:val="28"/>
        </w:rPr>
      </w:pPr>
      <w:r w:rsidRPr="00956DD4">
        <w:rPr>
          <w:rFonts w:ascii="Times New Roman" w:hAnsi="Times New Roman" w:cs="Times New Roman"/>
          <w:sz w:val="28"/>
          <w:szCs w:val="28"/>
        </w:rPr>
        <w:t xml:space="preserve">Sau khi nôn thì đau bụng thuyên giảm (trang 55 tập 2) </w:t>
      </w:r>
    </w:p>
    <w:p w:rsidR="00E973CA" w:rsidRPr="00956DD4" w:rsidRDefault="00E973CA" w:rsidP="00956DD4">
      <w:pPr>
        <w:pStyle w:val="ListParagraph"/>
        <w:numPr>
          <w:ilvl w:val="0"/>
          <w:numId w:val="198"/>
        </w:numPr>
        <w:spacing w:after="0"/>
        <w:rPr>
          <w:rFonts w:ascii="Times New Roman" w:hAnsi="Times New Roman" w:cs="Times New Roman"/>
          <w:sz w:val="28"/>
          <w:szCs w:val="28"/>
        </w:rPr>
      </w:pPr>
      <w:r w:rsidRPr="00956DD4">
        <w:rPr>
          <w:rFonts w:ascii="Times New Roman" w:hAnsi="Times New Roman" w:cs="Times New Roman"/>
          <w:sz w:val="28"/>
          <w:szCs w:val="28"/>
        </w:rPr>
        <w:t>Đúng</w:t>
      </w:r>
    </w:p>
    <w:p w:rsidR="00E973CA" w:rsidRPr="00956DD4" w:rsidRDefault="00E973CA" w:rsidP="00956DD4">
      <w:pPr>
        <w:pStyle w:val="ListParagraph"/>
        <w:numPr>
          <w:ilvl w:val="0"/>
          <w:numId w:val="198"/>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Sai</w:t>
      </w:r>
    </w:p>
    <w:p w:rsidR="00E973CA" w:rsidRPr="00956DD4" w:rsidRDefault="00E973CA" w:rsidP="00956DD4">
      <w:pPr>
        <w:pStyle w:val="ListParagraph"/>
        <w:numPr>
          <w:ilvl w:val="0"/>
          <w:numId w:val="194"/>
        </w:numPr>
        <w:spacing w:after="0"/>
        <w:rPr>
          <w:rFonts w:ascii="Times New Roman" w:hAnsi="Times New Roman" w:cs="Times New Roman"/>
          <w:sz w:val="28"/>
          <w:szCs w:val="28"/>
        </w:rPr>
      </w:pPr>
      <w:r w:rsidRPr="00956DD4">
        <w:rPr>
          <w:rFonts w:ascii="Times New Roman" w:hAnsi="Times New Roman" w:cs="Times New Roman"/>
          <w:sz w:val="28"/>
          <w:szCs w:val="28"/>
        </w:rPr>
        <w:t>Tràn dịch màng phổi thường gặp ở bên trái: (trang 55 tập 2)</w:t>
      </w:r>
    </w:p>
    <w:p w:rsidR="00E973CA" w:rsidRPr="00956DD4" w:rsidRDefault="00E973CA" w:rsidP="00956DD4">
      <w:pPr>
        <w:pStyle w:val="ListParagraph"/>
        <w:numPr>
          <w:ilvl w:val="0"/>
          <w:numId w:val="199"/>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Đúng</w:t>
      </w:r>
    </w:p>
    <w:p w:rsidR="00E973CA" w:rsidRPr="00956DD4" w:rsidRDefault="00E973CA" w:rsidP="00956DD4">
      <w:pPr>
        <w:pStyle w:val="ListParagraph"/>
        <w:numPr>
          <w:ilvl w:val="0"/>
          <w:numId w:val="199"/>
        </w:numPr>
        <w:spacing w:after="0"/>
        <w:rPr>
          <w:rFonts w:ascii="Times New Roman" w:hAnsi="Times New Roman" w:cs="Times New Roman"/>
          <w:sz w:val="28"/>
          <w:szCs w:val="28"/>
        </w:rPr>
      </w:pPr>
      <w:r w:rsidRPr="00956DD4">
        <w:rPr>
          <w:rFonts w:ascii="Times New Roman" w:hAnsi="Times New Roman" w:cs="Times New Roman"/>
          <w:sz w:val="28"/>
          <w:szCs w:val="28"/>
        </w:rPr>
        <w:t>Sai</w:t>
      </w:r>
    </w:p>
    <w:p w:rsidR="00E973CA" w:rsidRPr="00956DD4" w:rsidRDefault="00E973CA" w:rsidP="00956DD4">
      <w:pPr>
        <w:pStyle w:val="ListParagraph"/>
        <w:numPr>
          <w:ilvl w:val="0"/>
          <w:numId w:val="194"/>
        </w:numPr>
        <w:spacing w:after="0"/>
        <w:rPr>
          <w:rFonts w:ascii="Times New Roman" w:hAnsi="Times New Roman" w:cs="Times New Roman"/>
          <w:sz w:val="28"/>
          <w:szCs w:val="28"/>
        </w:rPr>
      </w:pPr>
      <w:r w:rsidRPr="00956DD4">
        <w:rPr>
          <w:rFonts w:ascii="Times New Roman" w:hAnsi="Times New Roman" w:cs="Times New Roman"/>
          <w:sz w:val="28"/>
          <w:szCs w:val="28"/>
        </w:rPr>
        <w:t>Thuốc giảm đau có thể sử dụng trọng viêm tụy cấp, TRỪ:</w:t>
      </w:r>
    </w:p>
    <w:p w:rsidR="00E973CA" w:rsidRPr="00956DD4" w:rsidRDefault="00E973CA" w:rsidP="00956DD4">
      <w:pPr>
        <w:pStyle w:val="ListParagraph"/>
        <w:numPr>
          <w:ilvl w:val="0"/>
          <w:numId w:val="200"/>
        </w:numPr>
        <w:spacing w:after="0"/>
        <w:rPr>
          <w:rFonts w:ascii="Times New Roman" w:hAnsi="Times New Roman" w:cs="Times New Roman"/>
          <w:sz w:val="28"/>
          <w:szCs w:val="28"/>
        </w:rPr>
      </w:pPr>
      <w:r w:rsidRPr="00956DD4">
        <w:rPr>
          <w:rFonts w:ascii="Times New Roman" w:hAnsi="Times New Roman" w:cs="Times New Roman"/>
          <w:sz w:val="28"/>
          <w:szCs w:val="28"/>
        </w:rPr>
        <w:t>Paracetamol</w:t>
      </w:r>
    </w:p>
    <w:p w:rsidR="00E973CA" w:rsidRPr="00956DD4" w:rsidRDefault="00E973CA" w:rsidP="00956DD4">
      <w:pPr>
        <w:pStyle w:val="ListParagraph"/>
        <w:numPr>
          <w:ilvl w:val="0"/>
          <w:numId w:val="200"/>
        </w:numPr>
        <w:spacing w:after="0"/>
        <w:rPr>
          <w:rFonts w:ascii="Times New Roman" w:hAnsi="Times New Roman" w:cs="Times New Roman"/>
          <w:sz w:val="28"/>
          <w:szCs w:val="28"/>
        </w:rPr>
      </w:pPr>
      <w:r w:rsidRPr="00956DD4">
        <w:rPr>
          <w:rFonts w:ascii="Times New Roman" w:hAnsi="Times New Roman" w:cs="Times New Roman"/>
          <w:sz w:val="28"/>
          <w:szCs w:val="28"/>
        </w:rPr>
        <w:t>NSAIDs</w:t>
      </w:r>
    </w:p>
    <w:p w:rsidR="00E973CA" w:rsidRPr="00956DD4" w:rsidRDefault="00E973CA" w:rsidP="00956DD4">
      <w:pPr>
        <w:pStyle w:val="ListParagraph"/>
        <w:numPr>
          <w:ilvl w:val="0"/>
          <w:numId w:val="200"/>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Aspirin</w:t>
      </w:r>
    </w:p>
    <w:p w:rsidR="00E973CA" w:rsidRPr="00956DD4" w:rsidRDefault="00E973CA" w:rsidP="00956DD4">
      <w:pPr>
        <w:pStyle w:val="ListParagraph"/>
        <w:numPr>
          <w:ilvl w:val="0"/>
          <w:numId w:val="200"/>
        </w:numPr>
        <w:spacing w:after="0"/>
        <w:rPr>
          <w:rFonts w:ascii="Times New Roman" w:hAnsi="Times New Roman" w:cs="Times New Roman"/>
          <w:sz w:val="28"/>
          <w:szCs w:val="28"/>
        </w:rPr>
      </w:pPr>
      <w:r w:rsidRPr="00956DD4">
        <w:rPr>
          <w:rFonts w:ascii="Times New Roman" w:hAnsi="Times New Roman" w:cs="Times New Roman"/>
          <w:sz w:val="28"/>
          <w:szCs w:val="28"/>
        </w:rPr>
        <w:t>Morphin</w:t>
      </w:r>
    </w:p>
    <w:p w:rsidR="00E973CA" w:rsidRPr="00956DD4" w:rsidRDefault="00E973CA" w:rsidP="00956DD4">
      <w:pPr>
        <w:pStyle w:val="ListParagraph"/>
        <w:numPr>
          <w:ilvl w:val="0"/>
          <w:numId w:val="200"/>
        </w:numPr>
        <w:spacing w:after="0"/>
        <w:rPr>
          <w:rFonts w:ascii="Times New Roman" w:hAnsi="Times New Roman" w:cs="Times New Roman"/>
          <w:sz w:val="28"/>
          <w:szCs w:val="28"/>
        </w:rPr>
      </w:pPr>
      <w:r w:rsidRPr="00956DD4">
        <w:rPr>
          <w:rFonts w:ascii="Times New Roman" w:hAnsi="Times New Roman" w:cs="Times New Roman"/>
          <w:sz w:val="28"/>
          <w:szCs w:val="28"/>
        </w:rPr>
        <w:t>Fentanyl</w:t>
      </w:r>
    </w:p>
    <w:p w:rsidR="00E973CA" w:rsidRPr="00956DD4" w:rsidRDefault="00E973CA" w:rsidP="00956DD4">
      <w:pPr>
        <w:pStyle w:val="ListParagraph"/>
        <w:spacing w:after="0"/>
        <w:ind w:left="1080"/>
        <w:rPr>
          <w:rFonts w:ascii="Times New Roman" w:hAnsi="Times New Roman" w:cs="Times New Roman"/>
          <w:sz w:val="28"/>
          <w:szCs w:val="28"/>
        </w:rPr>
      </w:pPr>
      <w:r w:rsidRPr="00956DD4">
        <w:rPr>
          <w:rFonts w:ascii="Times New Roman" w:hAnsi="Times New Roman" w:cs="Times New Roman"/>
          <w:sz w:val="28"/>
          <w:szCs w:val="28"/>
        </w:rPr>
        <w:t>(trang 60 tập 2)</w:t>
      </w:r>
    </w:p>
    <w:p w:rsidR="00E973CA" w:rsidRPr="00956DD4" w:rsidRDefault="00E973CA" w:rsidP="00956DD4">
      <w:pPr>
        <w:pStyle w:val="ListParagraph"/>
        <w:numPr>
          <w:ilvl w:val="0"/>
          <w:numId w:val="194"/>
        </w:numPr>
        <w:spacing w:after="0"/>
        <w:rPr>
          <w:rFonts w:ascii="Times New Roman" w:hAnsi="Times New Roman" w:cs="Times New Roman"/>
          <w:sz w:val="28"/>
          <w:szCs w:val="28"/>
        </w:rPr>
      </w:pPr>
      <w:r w:rsidRPr="00956DD4">
        <w:rPr>
          <w:rFonts w:ascii="Times New Roman" w:hAnsi="Times New Roman" w:cs="Times New Roman"/>
          <w:sz w:val="28"/>
          <w:szCs w:val="28"/>
        </w:rPr>
        <w:t>Case: BN đau bụng thượng vị xuyên ra sau lưng, lan lên vai trái, xuất hiện sau uống rượu, ăn nhậu. Chưa có tiền sử bị đau thượng vị trước đây.</w:t>
      </w:r>
    </w:p>
    <w:p w:rsidR="00E973CA" w:rsidRPr="00956DD4" w:rsidRDefault="00E973CA" w:rsidP="00956DD4">
      <w:pPr>
        <w:pStyle w:val="ListParagraph"/>
        <w:numPr>
          <w:ilvl w:val="1"/>
          <w:numId w:val="194"/>
        </w:num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Chẩn đoán nghĩ tới nhiều nhất:</w:t>
      </w:r>
    </w:p>
    <w:p w:rsidR="00E973CA" w:rsidRPr="00956DD4" w:rsidRDefault="00E973CA" w:rsidP="00956DD4">
      <w:pPr>
        <w:pStyle w:val="ListParagraph"/>
        <w:numPr>
          <w:ilvl w:val="0"/>
          <w:numId w:val="201"/>
        </w:numPr>
        <w:spacing w:after="0"/>
        <w:rPr>
          <w:rFonts w:ascii="Times New Roman" w:hAnsi="Times New Roman" w:cs="Times New Roman"/>
          <w:sz w:val="28"/>
          <w:szCs w:val="28"/>
        </w:rPr>
      </w:pPr>
      <w:r w:rsidRPr="00956DD4">
        <w:rPr>
          <w:rFonts w:ascii="Times New Roman" w:hAnsi="Times New Roman" w:cs="Times New Roman"/>
          <w:sz w:val="28"/>
          <w:szCs w:val="28"/>
        </w:rPr>
        <w:t>Thủng tạng rỗng</w:t>
      </w:r>
    </w:p>
    <w:p w:rsidR="00E973CA" w:rsidRPr="00956DD4" w:rsidRDefault="00E973CA" w:rsidP="00956DD4">
      <w:pPr>
        <w:pStyle w:val="ListParagraph"/>
        <w:numPr>
          <w:ilvl w:val="0"/>
          <w:numId w:val="201"/>
        </w:numPr>
        <w:spacing w:after="0"/>
        <w:rPr>
          <w:rFonts w:ascii="Times New Roman" w:hAnsi="Times New Roman" w:cs="Times New Roman"/>
          <w:sz w:val="28"/>
          <w:szCs w:val="28"/>
        </w:rPr>
      </w:pPr>
      <w:r w:rsidRPr="00956DD4">
        <w:rPr>
          <w:rFonts w:ascii="Times New Roman" w:hAnsi="Times New Roman" w:cs="Times New Roman"/>
          <w:sz w:val="28"/>
          <w:szCs w:val="28"/>
        </w:rPr>
        <w:t>Loét dạ dày-tá tràng</w:t>
      </w:r>
    </w:p>
    <w:p w:rsidR="00E973CA" w:rsidRPr="00956DD4" w:rsidRDefault="00E973CA" w:rsidP="00956DD4">
      <w:pPr>
        <w:pStyle w:val="ListParagraph"/>
        <w:numPr>
          <w:ilvl w:val="0"/>
          <w:numId w:val="201"/>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Viêm tụy cấp</w:t>
      </w:r>
    </w:p>
    <w:p w:rsidR="00E973CA" w:rsidRPr="00956DD4" w:rsidRDefault="00E973CA" w:rsidP="00956DD4">
      <w:pPr>
        <w:pStyle w:val="ListParagraph"/>
        <w:numPr>
          <w:ilvl w:val="0"/>
          <w:numId w:val="201"/>
        </w:numPr>
        <w:spacing w:after="0"/>
        <w:rPr>
          <w:rFonts w:ascii="Times New Roman" w:hAnsi="Times New Roman" w:cs="Times New Roman"/>
          <w:sz w:val="28"/>
          <w:szCs w:val="28"/>
        </w:rPr>
      </w:pPr>
      <w:r w:rsidRPr="00956DD4">
        <w:rPr>
          <w:rFonts w:ascii="Times New Roman" w:hAnsi="Times New Roman" w:cs="Times New Roman"/>
          <w:sz w:val="28"/>
          <w:szCs w:val="28"/>
        </w:rPr>
        <w:t>Phình tách động mạch chủ bụng</w:t>
      </w:r>
    </w:p>
    <w:p w:rsidR="00E973CA" w:rsidRPr="00956DD4" w:rsidRDefault="00E973CA" w:rsidP="00956DD4">
      <w:pPr>
        <w:pStyle w:val="ListParagraph"/>
        <w:numPr>
          <w:ilvl w:val="0"/>
          <w:numId w:val="201"/>
        </w:numPr>
        <w:spacing w:after="0"/>
        <w:rPr>
          <w:rFonts w:ascii="Times New Roman" w:hAnsi="Times New Roman" w:cs="Times New Roman"/>
          <w:sz w:val="28"/>
          <w:szCs w:val="28"/>
        </w:rPr>
      </w:pPr>
      <w:r w:rsidRPr="00956DD4">
        <w:rPr>
          <w:rFonts w:ascii="Times New Roman" w:hAnsi="Times New Roman" w:cs="Times New Roman"/>
          <w:sz w:val="28"/>
          <w:szCs w:val="28"/>
        </w:rPr>
        <w:t>Nhồi máu cơ tim</w:t>
      </w:r>
    </w:p>
    <w:p w:rsidR="00E973CA" w:rsidRPr="00956DD4" w:rsidRDefault="00E973CA" w:rsidP="00956DD4">
      <w:pPr>
        <w:pStyle w:val="ListParagraph"/>
        <w:numPr>
          <w:ilvl w:val="1"/>
          <w:numId w:val="194"/>
        </w:numPr>
        <w:spacing w:after="0"/>
        <w:rPr>
          <w:rFonts w:ascii="Times New Roman" w:hAnsi="Times New Roman" w:cs="Times New Roman"/>
          <w:sz w:val="28"/>
          <w:szCs w:val="28"/>
        </w:rPr>
      </w:pPr>
      <w:r w:rsidRPr="00956DD4">
        <w:rPr>
          <w:rFonts w:ascii="Times New Roman" w:hAnsi="Times New Roman" w:cs="Times New Roman"/>
          <w:sz w:val="28"/>
          <w:szCs w:val="28"/>
        </w:rPr>
        <w:t>Xét nghiệm có thể làm để xác định chẩn đoán:</w:t>
      </w:r>
    </w:p>
    <w:p w:rsidR="00E973CA" w:rsidRPr="00956DD4" w:rsidRDefault="00E973CA" w:rsidP="00956DD4">
      <w:pPr>
        <w:pStyle w:val="ListParagraph"/>
        <w:numPr>
          <w:ilvl w:val="0"/>
          <w:numId w:val="202"/>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Amylase máu</w:t>
      </w:r>
    </w:p>
    <w:p w:rsidR="00E973CA" w:rsidRPr="00956DD4" w:rsidRDefault="00E973CA" w:rsidP="00956DD4">
      <w:pPr>
        <w:pStyle w:val="ListParagraph"/>
        <w:numPr>
          <w:ilvl w:val="0"/>
          <w:numId w:val="202"/>
        </w:numPr>
        <w:spacing w:after="0"/>
        <w:rPr>
          <w:rFonts w:ascii="Times New Roman" w:hAnsi="Times New Roman" w:cs="Times New Roman"/>
          <w:sz w:val="28"/>
          <w:szCs w:val="28"/>
        </w:rPr>
      </w:pPr>
      <w:r w:rsidRPr="00956DD4">
        <w:rPr>
          <w:rFonts w:ascii="Times New Roman" w:hAnsi="Times New Roman" w:cs="Times New Roman"/>
          <w:sz w:val="28"/>
          <w:szCs w:val="28"/>
        </w:rPr>
        <w:t>CT không tiêm thuốc cản quang</w:t>
      </w:r>
    </w:p>
    <w:p w:rsidR="00E973CA" w:rsidRPr="00956DD4" w:rsidRDefault="00E973CA" w:rsidP="00956DD4">
      <w:pPr>
        <w:pStyle w:val="ListParagraph"/>
        <w:numPr>
          <w:ilvl w:val="0"/>
          <w:numId w:val="202"/>
        </w:numPr>
        <w:spacing w:after="0"/>
        <w:rPr>
          <w:rFonts w:ascii="Times New Roman" w:hAnsi="Times New Roman" w:cs="Times New Roman"/>
          <w:sz w:val="28"/>
          <w:szCs w:val="28"/>
        </w:rPr>
      </w:pPr>
      <w:r w:rsidRPr="00956DD4">
        <w:rPr>
          <w:rFonts w:ascii="Times New Roman" w:hAnsi="Times New Roman" w:cs="Times New Roman"/>
          <w:sz w:val="28"/>
          <w:szCs w:val="28"/>
        </w:rPr>
        <w:t>Sinh hóa máu: Bil, Calci, LDH, ALT, CRP, TNF-alpha</w:t>
      </w:r>
    </w:p>
    <w:p w:rsidR="00E973CA" w:rsidRPr="00956DD4" w:rsidRDefault="00E973CA" w:rsidP="00956DD4">
      <w:pPr>
        <w:pStyle w:val="ListParagraph"/>
        <w:numPr>
          <w:ilvl w:val="0"/>
          <w:numId w:val="202"/>
        </w:numPr>
        <w:spacing w:after="0"/>
        <w:rPr>
          <w:rFonts w:ascii="Times New Roman" w:hAnsi="Times New Roman" w:cs="Times New Roman"/>
          <w:sz w:val="28"/>
          <w:szCs w:val="28"/>
        </w:rPr>
      </w:pPr>
      <w:r w:rsidRPr="00956DD4">
        <w:rPr>
          <w:rFonts w:ascii="Times New Roman" w:hAnsi="Times New Roman" w:cs="Times New Roman"/>
          <w:sz w:val="28"/>
          <w:szCs w:val="28"/>
        </w:rPr>
        <w:t>Công thức máu: BC, HCT</w:t>
      </w:r>
    </w:p>
    <w:p w:rsidR="00E973CA" w:rsidRPr="00956DD4" w:rsidRDefault="00E973CA" w:rsidP="00956DD4">
      <w:pPr>
        <w:spacing w:after="0"/>
        <w:rPr>
          <w:rFonts w:ascii="Times New Roman" w:hAnsi="Times New Roman" w:cs="Times New Roman"/>
          <w:sz w:val="28"/>
          <w:szCs w:val="28"/>
        </w:rPr>
      </w:pPr>
      <w:r w:rsidRPr="00956DD4">
        <w:rPr>
          <w:rFonts w:ascii="Times New Roman" w:hAnsi="Times New Roman" w:cs="Times New Roman"/>
          <w:sz w:val="28"/>
          <w:szCs w:val="28"/>
        </w:rPr>
        <w:t>Viêm gan B</w:t>
      </w:r>
    </w:p>
    <w:p w:rsidR="00E973CA" w:rsidRPr="00956DD4" w:rsidRDefault="00E973CA" w:rsidP="00956DD4">
      <w:pPr>
        <w:pStyle w:val="ListParagraph"/>
        <w:numPr>
          <w:ilvl w:val="0"/>
          <w:numId w:val="203"/>
        </w:numPr>
        <w:spacing w:after="0"/>
        <w:rPr>
          <w:rFonts w:ascii="Times New Roman" w:hAnsi="Times New Roman" w:cs="Times New Roman"/>
          <w:sz w:val="28"/>
          <w:szCs w:val="28"/>
        </w:rPr>
      </w:pPr>
      <w:r w:rsidRPr="00956DD4">
        <w:rPr>
          <w:rFonts w:ascii="Times New Roman" w:hAnsi="Times New Roman" w:cs="Times New Roman"/>
          <w:sz w:val="28"/>
          <w:szCs w:val="28"/>
        </w:rPr>
        <w:t>Tỷ lệ viêm gan B chuyển thành mạn tính: 5% (google)</w:t>
      </w:r>
    </w:p>
    <w:p w:rsidR="00E973CA" w:rsidRPr="00956DD4" w:rsidRDefault="00E973CA" w:rsidP="00956DD4">
      <w:pPr>
        <w:pStyle w:val="ListParagraph"/>
        <w:numPr>
          <w:ilvl w:val="0"/>
          <w:numId w:val="203"/>
        </w:numPr>
        <w:spacing w:after="0"/>
        <w:rPr>
          <w:rFonts w:ascii="Times New Roman" w:hAnsi="Times New Roman" w:cs="Times New Roman"/>
          <w:sz w:val="28"/>
          <w:szCs w:val="28"/>
        </w:rPr>
      </w:pPr>
      <w:r w:rsidRPr="00956DD4">
        <w:rPr>
          <w:rFonts w:ascii="Times New Roman" w:hAnsi="Times New Roman" w:cs="Times New Roman"/>
          <w:sz w:val="28"/>
          <w:szCs w:val="28"/>
        </w:rPr>
        <w:t xml:space="preserve">Đang điều trị lao mà bị viêm gan nhiễm độc thì xử trí như thế nào? </w:t>
      </w:r>
    </w:p>
    <w:p w:rsidR="00E973CA" w:rsidRPr="00956DD4" w:rsidRDefault="00E973CA" w:rsidP="00956DD4">
      <w:pPr>
        <w:pStyle w:val="ListParagraph"/>
        <w:numPr>
          <w:ilvl w:val="0"/>
          <w:numId w:val="204"/>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Ngừng toàn bộ thuốc</w:t>
      </w:r>
    </w:p>
    <w:p w:rsidR="00E973CA" w:rsidRPr="00956DD4" w:rsidRDefault="00E973CA" w:rsidP="00956DD4">
      <w:pPr>
        <w:pStyle w:val="ListParagraph"/>
        <w:numPr>
          <w:ilvl w:val="0"/>
          <w:numId w:val="204"/>
        </w:numPr>
        <w:spacing w:after="0"/>
        <w:rPr>
          <w:rFonts w:ascii="Times New Roman" w:hAnsi="Times New Roman" w:cs="Times New Roman"/>
          <w:sz w:val="28"/>
          <w:szCs w:val="28"/>
        </w:rPr>
      </w:pPr>
      <w:r w:rsidRPr="00956DD4">
        <w:rPr>
          <w:rFonts w:ascii="Times New Roman" w:hAnsi="Times New Roman" w:cs="Times New Roman"/>
          <w:sz w:val="28"/>
          <w:szCs w:val="28"/>
        </w:rPr>
        <w:t>Giảm ½ liều</w:t>
      </w:r>
    </w:p>
    <w:p w:rsidR="00E973CA" w:rsidRPr="00956DD4" w:rsidRDefault="00E973CA" w:rsidP="00956DD4">
      <w:pPr>
        <w:pStyle w:val="ListParagraph"/>
        <w:numPr>
          <w:ilvl w:val="0"/>
          <w:numId w:val="204"/>
        </w:numPr>
        <w:spacing w:after="0"/>
        <w:rPr>
          <w:rFonts w:ascii="Times New Roman" w:hAnsi="Times New Roman" w:cs="Times New Roman"/>
          <w:sz w:val="28"/>
          <w:szCs w:val="28"/>
        </w:rPr>
      </w:pPr>
      <w:r w:rsidRPr="00956DD4">
        <w:rPr>
          <w:rFonts w:ascii="Times New Roman" w:hAnsi="Times New Roman" w:cs="Times New Roman"/>
          <w:sz w:val="28"/>
          <w:szCs w:val="28"/>
        </w:rPr>
        <w:t>Giảm 1/3 liều</w:t>
      </w:r>
    </w:p>
    <w:p w:rsidR="00E973CA" w:rsidRPr="00956DD4" w:rsidRDefault="00E973CA" w:rsidP="00956DD4">
      <w:pPr>
        <w:pStyle w:val="ListParagraph"/>
        <w:numPr>
          <w:ilvl w:val="0"/>
          <w:numId w:val="204"/>
        </w:numPr>
        <w:spacing w:after="0"/>
        <w:rPr>
          <w:rFonts w:ascii="Times New Roman" w:hAnsi="Times New Roman" w:cs="Times New Roman"/>
          <w:sz w:val="28"/>
          <w:szCs w:val="28"/>
        </w:rPr>
      </w:pPr>
      <w:r w:rsidRPr="00956DD4">
        <w:rPr>
          <w:rFonts w:ascii="Times New Roman" w:hAnsi="Times New Roman" w:cs="Times New Roman"/>
          <w:sz w:val="28"/>
          <w:szCs w:val="28"/>
        </w:rPr>
        <w:t>Giảm ¾ liều</w:t>
      </w:r>
    </w:p>
    <w:p w:rsidR="00E973CA" w:rsidRPr="00956DD4" w:rsidRDefault="00E973CA" w:rsidP="00956DD4">
      <w:pPr>
        <w:spacing w:after="0"/>
        <w:rPr>
          <w:rFonts w:ascii="Times New Roman" w:hAnsi="Times New Roman" w:cs="Times New Roman"/>
          <w:sz w:val="28"/>
          <w:szCs w:val="28"/>
        </w:rPr>
      </w:pPr>
      <w:r w:rsidRPr="00956DD4">
        <w:rPr>
          <w:rFonts w:ascii="Times New Roman" w:hAnsi="Times New Roman" w:cs="Times New Roman"/>
          <w:sz w:val="28"/>
          <w:szCs w:val="28"/>
        </w:rPr>
        <w:t>Hội chứng ruột kích thích</w:t>
      </w:r>
    </w:p>
    <w:p w:rsidR="00E973CA" w:rsidRPr="00956DD4" w:rsidRDefault="00E973CA" w:rsidP="00956DD4">
      <w:pPr>
        <w:pStyle w:val="ListParagraph"/>
        <w:numPr>
          <w:ilvl w:val="0"/>
          <w:numId w:val="205"/>
        </w:numPr>
        <w:spacing w:after="0"/>
        <w:rPr>
          <w:rFonts w:ascii="Times New Roman" w:hAnsi="Times New Roman" w:cs="Times New Roman"/>
          <w:sz w:val="28"/>
          <w:szCs w:val="28"/>
        </w:rPr>
      </w:pPr>
      <w:r w:rsidRPr="00956DD4">
        <w:rPr>
          <w:rFonts w:ascii="Times New Roman" w:hAnsi="Times New Roman" w:cs="Times New Roman"/>
          <w:sz w:val="28"/>
          <w:szCs w:val="28"/>
        </w:rPr>
        <w:t xml:space="preserve">Dấu hiệu thực thể của HCRKT là: </w:t>
      </w:r>
    </w:p>
    <w:p w:rsidR="00E973CA" w:rsidRPr="00956DD4" w:rsidRDefault="00E973CA" w:rsidP="00956DD4">
      <w:pPr>
        <w:pStyle w:val="ListParagraph"/>
        <w:numPr>
          <w:ilvl w:val="0"/>
          <w:numId w:val="206"/>
        </w:numPr>
        <w:spacing w:after="0"/>
        <w:rPr>
          <w:rFonts w:ascii="Times New Roman" w:hAnsi="Times New Roman" w:cs="Times New Roman"/>
          <w:sz w:val="28"/>
          <w:szCs w:val="28"/>
        </w:rPr>
      </w:pPr>
      <w:r w:rsidRPr="00956DD4">
        <w:rPr>
          <w:rFonts w:ascii="Times New Roman" w:hAnsi="Times New Roman" w:cs="Times New Roman"/>
          <w:sz w:val="28"/>
          <w:szCs w:val="28"/>
        </w:rPr>
        <w:t>Khối u bụng</w:t>
      </w:r>
    </w:p>
    <w:p w:rsidR="00E973CA" w:rsidRPr="00956DD4" w:rsidRDefault="00E973CA" w:rsidP="00956DD4">
      <w:pPr>
        <w:pStyle w:val="ListParagraph"/>
        <w:numPr>
          <w:ilvl w:val="0"/>
          <w:numId w:val="206"/>
        </w:numPr>
        <w:spacing w:after="0"/>
        <w:rPr>
          <w:rFonts w:ascii="Times New Roman" w:hAnsi="Times New Roman" w:cs="Times New Roman"/>
          <w:sz w:val="28"/>
          <w:szCs w:val="28"/>
        </w:rPr>
      </w:pPr>
      <w:r w:rsidRPr="00956DD4">
        <w:rPr>
          <w:rFonts w:ascii="Times New Roman" w:hAnsi="Times New Roman" w:cs="Times New Roman"/>
          <w:sz w:val="28"/>
          <w:szCs w:val="28"/>
        </w:rPr>
        <w:t>Quai ruột nổi</w:t>
      </w:r>
    </w:p>
    <w:p w:rsidR="00E973CA" w:rsidRPr="00956DD4" w:rsidRDefault="00E973CA" w:rsidP="00956DD4">
      <w:pPr>
        <w:pStyle w:val="ListParagraph"/>
        <w:numPr>
          <w:ilvl w:val="0"/>
          <w:numId w:val="206"/>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Bụng chướng</w:t>
      </w:r>
    </w:p>
    <w:p w:rsidR="00E973CA" w:rsidRPr="00956DD4" w:rsidRDefault="00E973CA" w:rsidP="00956DD4">
      <w:pPr>
        <w:pStyle w:val="ListParagraph"/>
        <w:numPr>
          <w:ilvl w:val="0"/>
          <w:numId w:val="206"/>
        </w:numPr>
        <w:spacing w:after="0"/>
        <w:rPr>
          <w:rFonts w:ascii="Times New Roman" w:hAnsi="Times New Roman" w:cs="Times New Roman"/>
          <w:sz w:val="28"/>
          <w:szCs w:val="28"/>
        </w:rPr>
      </w:pPr>
      <w:r w:rsidRPr="00956DD4">
        <w:rPr>
          <w:rFonts w:ascii="Times New Roman" w:hAnsi="Times New Roman" w:cs="Times New Roman"/>
          <w:sz w:val="28"/>
          <w:szCs w:val="28"/>
        </w:rPr>
        <w:t>Phân có máu</w:t>
      </w:r>
    </w:p>
    <w:p w:rsidR="00E973CA" w:rsidRPr="00956DD4" w:rsidRDefault="00E973CA" w:rsidP="00956DD4">
      <w:pPr>
        <w:pStyle w:val="ListParagraph"/>
        <w:numPr>
          <w:ilvl w:val="0"/>
          <w:numId w:val="205"/>
        </w:numPr>
        <w:spacing w:after="0"/>
        <w:rPr>
          <w:rFonts w:ascii="Times New Roman" w:hAnsi="Times New Roman" w:cs="Times New Roman"/>
          <w:sz w:val="28"/>
          <w:szCs w:val="28"/>
        </w:rPr>
      </w:pPr>
      <w:r w:rsidRPr="00956DD4">
        <w:rPr>
          <w:rFonts w:ascii="Times New Roman" w:hAnsi="Times New Roman" w:cs="Times New Roman"/>
          <w:sz w:val="28"/>
          <w:szCs w:val="28"/>
        </w:rPr>
        <w:t>Biểu hiện có thể gặp ở HCRKT: (trang 98 tập 2)</w:t>
      </w:r>
    </w:p>
    <w:p w:rsidR="00E973CA" w:rsidRPr="00956DD4" w:rsidRDefault="00E973CA" w:rsidP="00956DD4">
      <w:pPr>
        <w:pStyle w:val="ListParagraph"/>
        <w:numPr>
          <w:ilvl w:val="0"/>
          <w:numId w:val="207"/>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Túi thừa đại tràng</w:t>
      </w:r>
    </w:p>
    <w:p w:rsidR="00E973CA" w:rsidRPr="00956DD4" w:rsidRDefault="00E973CA" w:rsidP="00956DD4">
      <w:pPr>
        <w:pStyle w:val="ListParagraph"/>
        <w:numPr>
          <w:ilvl w:val="0"/>
          <w:numId w:val="207"/>
        </w:numPr>
        <w:spacing w:after="0"/>
        <w:rPr>
          <w:rFonts w:ascii="Times New Roman" w:hAnsi="Times New Roman" w:cs="Times New Roman"/>
          <w:sz w:val="28"/>
          <w:szCs w:val="28"/>
        </w:rPr>
      </w:pPr>
      <w:r w:rsidRPr="00956DD4">
        <w:rPr>
          <w:rFonts w:ascii="Times New Roman" w:hAnsi="Times New Roman" w:cs="Times New Roman"/>
          <w:sz w:val="28"/>
          <w:szCs w:val="28"/>
        </w:rPr>
        <w:t>Polyp lớn ở đại tràng</w:t>
      </w:r>
    </w:p>
    <w:p w:rsidR="00E973CA" w:rsidRPr="00956DD4" w:rsidRDefault="00E973CA" w:rsidP="00956DD4">
      <w:pPr>
        <w:pStyle w:val="ListParagraph"/>
        <w:numPr>
          <w:ilvl w:val="0"/>
          <w:numId w:val="207"/>
        </w:numPr>
        <w:spacing w:after="0"/>
        <w:rPr>
          <w:rFonts w:ascii="Times New Roman" w:hAnsi="Times New Roman" w:cs="Times New Roman"/>
          <w:sz w:val="28"/>
          <w:szCs w:val="28"/>
        </w:rPr>
      </w:pPr>
      <w:r w:rsidRPr="00956DD4">
        <w:rPr>
          <w:rFonts w:ascii="Times New Roman" w:hAnsi="Times New Roman" w:cs="Times New Roman"/>
          <w:sz w:val="28"/>
          <w:szCs w:val="28"/>
        </w:rPr>
        <w:t>Loét đại tràng</w:t>
      </w:r>
    </w:p>
    <w:p w:rsidR="00E973CA" w:rsidRPr="00956DD4" w:rsidRDefault="00E973CA" w:rsidP="00956DD4">
      <w:pPr>
        <w:pStyle w:val="ListParagraph"/>
        <w:numPr>
          <w:ilvl w:val="0"/>
          <w:numId w:val="207"/>
        </w:numPr>
        <w:spacing w:after="0"/>
        <w:rPr>
          <w:rFonts w:ascii="Times New Roman" w:hAnsi="Times New Roman" w:cs="Times New Roman"/>
          <w:sz w:val="28"/>
          <w:szCs w:val="28"/>
        </w:rPr>
      </w:pPr>
      <w:r w:rsidRPr="00956DD4">
        <w:rPr>
          <w:rFonts w:ascii="Times New Roman" w:hAnsi="Times New Roman" w:cs="Times New Roman"/>
          <w:sz w:val="28"/>
          <w:szCs w:val="28"/>
        </w:rPr>
        <w:t>Viêm đại tràng</w:t>
      </w:r>
    </w:p>
    <w:p w:rsidR="00E973CA" w:rsidRPr="00956DD4" w:rsidRDefault="00E973CA" w:rsidP="00956DD4">
      <w:pPr>
        <w:spacing w:after="0"/>
        <w:rPr>
          <w:rFonts w:ascii="Times New Roman" w:hAnsi="Times New Roman" w:cs="Times New Roman"/>
          <w:sz w:val="28"/>
          <w:szCs w:val="28"/>
        </w:rPr>
      </w:pPr>
      <w:r w:rsidRPr="00956DD4">
        <w:rPr>
          <w:rFonts w:ascii="Times New Roman" w:hAnsi="Times New Roman" w:cs="Times New Roman"/>
          <w:sz w:val="28"/>
          <w:szCs w:val="28"/>
        </w:rPr>
        <w:t>Táo bón</w:t>
      </w:r>
    </w:p>
    <w:p w:rsidR="00E973CA" w:rsidRPr="00956DD4" w:rsidRDefault="00E973CA" w:rsidP="00956DD4">
      <w:pPr>
        <w:pStyle w:val="ListParagraph"/>
        <w:numPr>
          <w:ilvl w:val="0"/>
          <w:numId w:val="208"/>
        </w:numPr>
        <w:spacing w:after="0"/>
        <w:rPr>
          <w:rFonts w:ascii="Times New Roman" w:hAnsi="Times New Roman" w:cs="Times New Roman"/>
          <w:sz w:val="28"/>
          <w:szCs w:val="28"/>
        </w:rPr>
      </w:pPr>
      <w:r w:rsidRPr="00956DD4">
        <w:rPr>
          <w:rFonts w:ascii="Times New Roman" w:hAnsi="Times New Roman" w:cs="Times New Roman"/>
          <w:sz w:val="28"/>
          <w:szCs w:val="28"/>
        </w:rPr>
        <w:t>Hình ảnh có thể thấy trên nội soi đại tràng ống mềm ở BN táo bón: TRỪ</w:t>
      </w:r>
    </w:p>
    <w:p w:rsidR="00E973CA" w:rsidRPr="00956DD4" w:rsidRDefault="00E973CA" w:rsidP="00956DD4">
      <w:pPr>
        <w:pStyle w:val="ListParagraph"/>
        <w:numPr>
          <w:ilvl w:val="0"/>
          <w:numId w:val="209"/>
        </w:numPr>
        <w:spacing w:after="0"/>
        <w:rPr>
          <w:rFonts w:ascii="Times New Roman" w:hAnsi="Times New Roman" w:cs="Times New Roman"/>
          <w:sz w:val="28"/>
          <w:szCs w:val="28"/>
        </w:rPr>
      </w:pPr>
      <w:r w:rsidRPr="00956DD4">
        <w:rPr>
          <w:rFonts w:ascii="Times New Roman" w:hAnsi="Times New Roman" w:cs="Times New Roman"/>
          <w:sz w:val="28"/>
          <w:szCs w:val="28"/>
        </w:rPr>
        <w:t>Khối u đại tràng</w:t>
      </w:r>
    </w:p>
    <w:p w:rsidR="00E973CA" w:rsidRPr="00956DD4" w:rsidRDefault="00E973CA" w:rsidP="00956DD4">
      <w:pPr>
        <w:pStyle w:val="ListParagraph"/>
        <w:numPr>
          <w:ilvl w:val="0"/>
          <w:numId w:val="209"/>
        </w:numPr>
        <w:spacing w:after="0"/>
        <w:rPr>
          <w:rFonts w:ascii="Times New Roman" w:hAnsi="Times New Roman" w:cs="Times New Roman"/>
          <w:sz w:val="28"/>
          <w:szCs w:val="28"/>
        </w:rPr>
      </w:pPr>
      <w:r w:rsidRPr="00956DD4">
        <w:rPr>
          <w:rFonts w:ascii="Times New Roman" w:hAnsi="Times New Roman" w:cs="Times New Roman"/>
          <w:sz w:val="28"/>
          <w:szCs w:val="28"/>
        </w:rPr>
        <w:t>Đại tràng bị co hẹp 1 hay nhiều đoạn</w:t>
      </w:r>
    </w:p>
    <w:p w:rsidR="00E973CA" w:rsidRPr="00956DD4" w:rsidRDefault="00E973CA" w:rsidP="00956DD4">
      <w:pPr>
        <w:pStyle w:val="ListParagraph"/>
        <w:numPr>
          <w:ilvl w:val="0"/>
          <w:numId w:val="209"/>
        </w:numPr>
        <w:spacing w:after="0"/>
        <w:rPr>
          <w:rFonts w:ascii="Times New Roman" w:hAnsi="Times New Roman" w:cs="Times New Roman"/>
          <w:sz w:val="28"/>
          <w:szCs w:val="28"/>
        </w:rPr>
      </w:pPr>
      <w:r w:rsidRPr="00956DD4">
        <w:rPr>
          <w:rFonts w:ascii="Times New Roman" w:hAnsi="Times New Roman" w:cs="Times New Roman"/>
          <w:sz w:val="28"/>
          <w:szCs w:val="28"/>
        </w:rPr>
        <w:t>Giãn trực tràng</w:t>
      </w:r>
    </w:p>
    <w:p w:rsidR="00E973CA" w:rsidRPr="00956DD4" w:rsidRDefault="00E973CA" w:rsidP="00956DD4">
      <w:pPr>
        <w:pStyle w:val="ListParagraph"/>
        <w:numPr>
          <w:ilvl w:val="0"/>
          <w:numId w:val="209"/>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Vùng niêm mạc biến đổi màu sắc do dùng thuốc nhuận tràng kéo dài</w:t>
      </w:r>
    </w:p>
    <w:p w:rsidR="00E973CA" w:rsidRPr="00956DD4" w:rsidRDefault="00E973CA" w:rsidP="00956DD4">
      <w:pPr>
        <w:spacing w:after="0"/>
        <w:rPr>
          <w:rFonts w:ascii="Times New Roman" w:hAnsi="Times New Roman" w:cs="Times New Roman"/>
          <w:sz w:val="28"/>
          <w:szCs w:val="28"/>
        </w:rPr>
      </w:pPr>
      <w:r w:rsidRPr="00956DD4">
        <w:rPr>
          <w:rFonts w:ascii="Times New Roman" w:hAnsi="Times New Roman" w:cs="Times New Roman"/>
          <w:sz w:val="28"/>
          <w:szCs w:val="28"/>
        </w:rPr>
        <w:t>Phần tim mạch</w:t>
      </w:r>
    </w:p>
    <w:p w:rsidR="00E973CA" w:rsidRPr="00956DD4" w:rsidRDefault="00E973CA" w:rsidP="00956DD4">
      <w:pPr>
        <w:pStyle w:val="ListParagraph"/>
        <w:numPr>
          <w:ilvl w:val="0"/>
          <w:numId w:val="210"/>
        </w:numPr>
        <w:spacing w:after="0"/>
        <w:rPr>
          <w:rFonts w:ascii="Times New Roman" w:hAnsi="Times New Roman" w:cs="Times New Roman"/>
          <w:sz w:val="28"/>
          <w:szCs w:val="28"/>
        </w:rPr>
      </w:pPr>
      <w:r w:rsidRPr="00956DD4">
        <w:rPr>
          <w:rFonts w:ascii="Times New Roman" w:hAnsi="Times New Roman" w:cs="Times New Roman"/>
          <w:sz w:val="28"/>
          <w:szCs w:val="28"/>
        </w:rPr>
        <w:t>Nhồi máu cơ tim – Bệnh mạch vành</w:t>
      </w:r>
    </w:p>
    <w:p w:rsidR="00E973CA" w:rsidRPr="00956DD4" w:rsidRDefault="00E973CA" w:rsidP="00956DD4">
      <w:pPr>
        <w:pStyle w:val="ListParagraph"/>
        <w:numPr>
          <w:ilvl w:val="1"/>
          <w:numId w:val="210"/>
        </w:num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Cận lâm sàng chỉ định trong cơn đau thắt ngực ổn định: TRỪ</w:t>
      </w:r>
    </w:p>
    <w:p w:rsidR="00E973CA" w:rsidRPr="00956DD4" w:rsidRDefault="00E973CA" w:rsidP="00956DD4">
      <w:pPr>
        <w:pStyle w:val="ListParagraph"/>
        <w:numPr>
          <w:ilvl w:val="0"/>
          <w:numId w:val="211"/>
        </w:numPr>
        <w:spacing w:after="0"/>
        <w:rPr>
          <w:rFonts w:ascii="Times New Roman" w:hAnsi="Times New Roman" w:cs="Times New Roman"/>
          <w:sz w:val="28"/>
          <w:szCs w:val="28"/>
        </w:rPr>
      </w:pPr>
      <w:r w:rsidRPr="00956DD4">
        <w:rPr>
          <w:rFonts w:ascii="Times New Roman" w:hAnsi="Times New Roman" w:cs="Times New Roman"/>
          <w:sz w:val="28"/>
          <w:szCs w:val="28"/>
        </w:rPr>
        <w:t>Troponin I</w:t>
      </w:r>
    </w:p>
    <w:p w:rsidR="00E973CA" w:rsidRPr="00956DD4" w:rsidRDefault="00E973CA" w:rsidP="00956DD4">
      <w:pPr>
        <w:pStyle w:val="ListParagraph"/>
        <w:numPr>
          <w:ilvl w:val="0"/>
          <w:numId w:val="211"/>
        </w:numPr>
        <w:spacing w:after="0"/>
        <w:rPr>
          <w:rFonts w:ascii="Times New Roman" w:hAnsi="Times New Roman" w:cs="Times New Roman"/>
          <w:sz w:val="28"/>
          <w:szCs w:val="28"/>
        </w:rPr>
      </w:pPr>
      <w:r w:rsidRPr="00956DD4">
        <w:rPr>
          <w:rFonts w:ascii="Times New Roman" w:hAnsi="Times New Roman" w:cs="Times New Roman"/>
          <w:sz w:val="28"/>
          <w:szCs w:val="28"/>
        </w:rPr>
        <w:t>CK, CK-MB</w:t>
      </w:r>
    </w:p>
    <w:p w:rsidR="00E973CA" w:rsidRPr="00956DD4" w:rsidRDefault="00E973CA" w:rsidP="00956DD4">
      <w:pPr>
        <w:pStyle w:val="ListParagraph"/>
        <w:numPr>
          <w:ilvl w:val="0"/>
          <w:numId w:val="211"/>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Chụp động mạch vành thường quy</w:t>
      </w:r>
    </w:p>
    <w:p w:rsidR="00E973CA" w:rsidRPr="00956DD4" w:rsidRDefault="00E973CA" w:rsidP="00956DD4">
      <w:pPr>
        <w:pStyle w:val="ListParagraph"/>
        <w:numPr>
          <w:ilvl w:val="0"/>
          <w:numId w:val="211"/>
        </w:numPr>
        <w:spacing w:after="0"/>
        <w:rPr>
          <w:rFonts w:ascii="Times New Roman" w:hAnsi="Times New Roman" w:cs="Times New Roman"/>
          <w:sz w:val="28"/>
          <w:szCs w:val="28"/>
        </w:rPr>
      </w:pPr>
      <w:r w:rsidRPr="00956DD4">
        <w:rPr>
          <w:rFonts w:ascii="Times New Roman" w:hAnsi="Times New Roman" w:cs="Times New Roman"/>
          <w:sz w:val="28"/>
          <w:szCs w:val="28"/>
        </w:rPr>
        <w:t>Điện tâm đồ</w:t>
      </w:r>
    </w:p>
    <w:p w:rsidR="00E973CA" w:rsidRPr="00956DD4" w:rsidRDefault="00E973CA" w:rsidP="00956DD4">
      <w:pPr>
        <w:pStyle w:val="ListParagraph"/>
        <w:numPr>
          <w:ilvl w:val="1"/>
          <w:numId w:val="210"/>
        </w:numPr>
        <w:spacing w:after="0"/>
        <w:rPr>
          <w:rFonts w:ascii="Times New Roman" w:hAnsi="Times New Roman" w:cs="Times New Roman"/>
          <w:sz w:val="28"/>
          <w:szCs w:val="28"/>
        </w:rPr>
      </w:pPr>
      <w:r w:rsidRPr="00956DD4">
        <w:rPr>
          <w:rFonts w:ascii="Times New Roman" w:hAnsi="Times New Roman" w:cs="Times New Roman"/>
          <w:sz w:val="28"/>
          <w:szCs w:val="28"/>
        </w:rPr>
        <w:t>Chống chỉ định thuốc tiêu sợi huyết là mới tắc mạch não trong 6 tháng:</w:t>
      </w:r>
    </w:p>
    <w:p w:rsidR="00E973CA" w:rsidRPr="00956DD4" w:rsidRDefault="00E973CA" w:rsidP="00956DD4">
      <w:pPr>
        <w:pStyle w:val="ListParagraph"/>
        <w:numPr>
          <w:ilvl w:val="0"/>
          <w:numId w:val="212"/>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Đúng</w:t>
      </w:r>
    </w:p>
    <w:p w:rsidR="00E973CA" w:rsidRPr="00956DD4" w:rsidRDefault="00E973CA" w:rsidP="00956DD4">
      <w:pPr>
        <w:pStyle w:val="ListParagraph"/>
        <w:numPr>
          <w:ilvl w:val="0"/>
          <w:numId w:val="212"/>
        </w:numPr>
        <w:spacing w:after="0"/>
        <w:rPr>
          <w:rFonts w:ascii="Times New Roman" w:hAnsi="Times New Roman" w:cs="Times New Roman"/>
          <w:sz w:val="28"/>
          <w:szCs w:val="28"/>
        </w:rPr>
      </w:pPr>
      <w:r w:rsidRPr="00956DD4">
        <w:rPr>
          <w:rFonts w:ascii="Times New Roman" w:hAnsi="Times New Roman" w:cs="Times New Roman"/>
          <w:sz w:val="28"/>
          <w:szCs w:val="28"/>
        </w:rPr>
        <w:t>Sai</w:t>
      </w:r>
    </w:p>
    <w:p w:rsidR="00E973CA" w:rsidRPr="00956DD4" w:rsidRDefault="00E973CA" w:rsidP="00956DD4">
      <w:pPr>
        <w:pStyle w:val="ListParagraph"/>
        <w:spacing w:after="0"/>
        <w:ind w:left="1440"/>
        <w:rPr>
          <w:rFonts w:ascii="Times New Roman" w:hAnsi="Times New Roman" w:cs="Times New Roman"/>
          <w:sz w:val="28"/>
          <w:szCs w:val="28"/>
        </w:rPr>
      </w:pPr>
      <w:r w:rsidRPr="00956DD4">
        <w:rPr>
          <w:rFonts w:ascii="Times New Roman" w:hAnsi="Times New Roman" w:cs="Times New Roman"/>
          <w:sz w:val="28"/>
          <w:szCs w:val="28"/>
        </w:rPr>
        <w:t>(trang 220 tập 1)</w:t>
      </w:r>
    </w:p>
    <w:p w:rsidR="00E973CA" w:rsidRPr="00956DD4" w:rsidRDefault="00E973CA" w:rsidP="00956DD4">
      <w:pPr>
        <w:pStyle w:val="ListParagraph"/>
        <w:numPr>
          <w:ilvl w:val="1"/>
          <w:numId w:val="210"/>
        </w:numPr>
        <w:spacing w:after="0"/>
        <w:rPr>
          <w:rFonts w:ascii="Times New Roman" w:hAnsi="Times New Roman" w:cs="Times New Roman"/>
          <w:sz w:val="28"/>
          <w:szCs w:val="28"/>
        </w:rPr>
      </w:pPr>
      <w:r w:rsidRPr="00956DD4">
        <w:rPr>
          <w:rFonts w:ascii="Times New Roman" w:hAnsi="Times New Roman" w:cs="Times New Roman"/>
          <w:sz w:val="28"/>
          <w:szCs w:val="28"/>
        </w:rPr>
        <w:t>Thuốc tiêu sợi huyết đạt hiệu quả tốt nhất trong vòng mấy giờ đầu từ khi khởi phát:</w:t>
      </w:r>
    </w:p>
    <w:p w:rsidR="00E973CA" w:rsidRPr="00956DD4" w:rsidRDefault="00E973CA" w:rsidP="00956DD4">
      <w:pPr>
        <w:pStyle w:val="ListParagraph"/>
        <w:numPr>
          <w:ilvl w:val="0"/>
          <w:numId w:val="213"/>
        </w:numPr>
        <w:spacing w:after="0"/>
        <w:rPr>
          <w:rFonts w:ascii="Times New Roman" w:hAnsi="Times New Roman" w:cs="Times New Roman"/>
          <w:sz w:val="28"/>
          <w:szCs w:val="28"/>
        </w:rPr>
      </w:pPr>
      <w:r w:rsidRPr="00956DD4">
        <w:rPr>
          <w:rFonts w:ascii="Times New Roman" w:hAnsi="Times New Roman" w:cs="Times New Roman"/>
          <w:sz w:val="28"/>
          <w:szCs w:val="28"/>
        </w:rPr>
        <w:t>3h</w:t>
      </w:r>
    </w:p>
    <w:p w:rsidR="00E973CA" w:rsidRPr="00956DD4" w:rsidRDefault="00E973CA" w:rsidP="00956DD4">
      <w:pPr>
        <w:pStyle w:val="ListParagraph"/>
        <w:numPr>
          <w:ilvl w:val="0"/>
          <w:numId w:val="213"/>
        </w:numPr>
        <w:spacing w:after="0"/>
        <w:rPr>
          <w:rFonts w:ascii="Times New Roman" w:hAnsi="Times New Roman" w:cs="Times New Roman"/>
          <w:sz w:val="28"/>
          <w:szCs w:val="28"/>
        </w:rPr>
      </w:pPr>
      <w:r w:rsidRPr="00956DD4">
        <w:rPr>
          <w:rFonts w:ascii="Times New Roman" w:hAnsi="Times New Roman" w:cs="Times New Roman"/>
          <w:sz w:val="28"/>
          <w:szCs w:val="28"/>
        </w:rPr>
        <w:t>4,5h</w:t>
      </w:r>
    </w:p>
    <w:p w:rsidR="00E973CA" w:rsidRPr="00956DD4" w:rsidRDefault="00E973CA" w:rsidP="00956DD4">
      <w:pPr>
        <w:pStyle w:val="ListParagraph"/>
        <w:numPr>
          <w:ilvl w:val="0"/>
          <w:numId w:val="213"/>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6h</w:t>
      </w:r>
    </w:p>
    <w:p w:rsidR="00E973CA" w:rsidRPr="00956DD4" w:rsidRDefault="00E973CA" w:rsidP="00956DD4">
      <w:pPr>
        <w:pStyle w:val="ListParagraph"/>
        <w:numPr>
          <w:ilvl w:val="0"/>
          <w:numId w:val="213"/>
        </w:numPr>
        <w:spacing w:after="0"/>
        <w:rPr>
          <w:rFonts w:ascii="Times New Roman" w:hAnsi="Times New Roman" w:cs="Times New Roman"/>
          <w:sz w:val="28"/>
          <w:szCs w:val="28"/>
        </w:rPr>
      </w:pPr>
      <w:r w:rsidRPr="00956DD4">
        <w:rPr>
          <w:rFonts w:ascii="Times New Roman" w:hAnsi="Times New Roman" w:cs="Times New Roman"/>
          <w:sz w:val="28"/>
          <w:szCs w:val="28"/>
        </w:rPr>
        <w:t>12h</w:t>
      </w:r>
    </w:p>
    <w:p w:rsidR="00E973CA" w:rsidRPr="00956DD4" w:rsidRDefault="00E973CA" w:rsidP="00956DD4">
      <w:pPr>
        <w:pStyle w:val="ListParagraph"/>
        <w:spacing w:after="0"/>
        <w:ind w:left="1440"/>
        <w:rPr>
          <w:rFonts w:ascii="Times New Roman" w:hAnsi="Times New Roman" w:cs="Times New Roman"/>
          <w:sz w:val="28"/>
          <w:szCs w:val="28"/>
        </w:rPr>
      </w:pPr>
      <w:r w:rsidRPr="00956DD4">
        <w:rPr>
          <w:rFonts w:ascii="Times New Roman" w:hAnsi="Times New Roman" w:cs="Times New Roman"/>
          <w:sz w:val="28"/>
          <w:szCs w:val="28"/>
        </w:rPr>
        <w:t>(trang 219 tập 1)</w:t>
      </w:r>
    </w:p>
    <w:p w:rsidR="00E973CA" w:rsidRPr="00956DD4" w:rsidRDefault="00E973CA" w:rsidP="00956DD4">
      <w:pPr>
        <w:pStyle w:val="ListParagraph"/>
        <w:numPr>
          <w:ilvl w:val="1"/>
          <w:numId w:val="210"/>
        </w:numPr>
        <w:spacing w:after="0"/>
        <w:rPr>
          <w:rFonts w:ascii="Times New Roman" w:hAnsi="Times New Roman" w:cs="Times New Roman"/>
          <w:sz w:val="28"/>
          <w:szCs w:val="28"/>
        </w:rPr>
      </w:pPr>
      <w:r w:rsidRPr="00956DD4">
        <w:rPr>
          <w:rFonts w:ascii="Times New Roman" w:hAnsi="Times New Roman" w:cs="Times New Roman"/>
          <w:sz w:val="28"/>
          <w:szCs w:val="28"/>
        </w:rPr>
        <w:t>Triệu chứng đau ngực phù hợp với nhồi máu cơ tim: (trang 200 tập 1)</w:t>
      </w:r>
    </w:p>
    <w:p w:rsidR="00E973CA" w:rsidRPr="00956DD4" w:rsidRDefault="00E973CA" w:rsidP="00956DD4">
      <w:pPr>
        <w:pStyle w:val="ListParagraph"/>
        <w:numPr>
          <w:ilvl w:val="0"/>
          <w:numId w:val="214"/>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Đau ngực xuất hiện đột ngột</w:t>
      </w:r>
    </w:p>
    <w:p w:rsidR="00E973CA" w:rsidRPr="00956DD4" w:rsidRDefault="00E973CA" w:rsidP="00956DD4">
      <w:pPr>
        <w:pStyle w:val="ListParagraph"/>
        <w:numPr>
          <w:ilvl w:val="0"/>
          <w:numId w:val="214"/>
        </w:numPr>
        <w:spacing w:after="0"/>
        <w:rPr>
          <w:rFonts w:ascii="Times New Roman" w:hAnsi="Times New Roman" w:cs="Times New Roman"/>
          <w:sz w:val="28"/>
          <w:szCs w:val="28"/>
        </w:rPr>
      </w:pPr>
      <w:r w:rsidRPr="00956DD4">
        <w:rPr>
          <w:rFonts w:ascii="Times New Roman" w:hAnsi="Times New Roman" w:cs="Times New Roman"/>
          <w:sz w:val="28"/>
          <w:szCs w:val="28"/>
        </w:rPr>
        <w:t>Đau ngực thay đổi theo nhịp thở</w:t>
      </w:r>
    </w:p>
    <w:p w:rsidR="00E973CA" w:rsidRPr="00956DD4" w:rsidRDefault="00E973CA" w:rsidP="00956DD4">
      <w:pPr>
        <w:pStyle w:val="ListParagraph"/>
        <w:numPr>
          <w:ilvl w:val="0"/>
          <w:numId w:val="214"/>
        </w:numPr>
        <w:spacing w:after="0"/>
        <w:rPr>
          <w:rFonts w:ascii="Times New Roman" w:hAnsi="Times New Roman" w:cs="Times New Roman"/>
          <w:sz w:val="28"/>
          <w:szCs w:val="28"/>
        </w:rPr>
      </w:pPr>
      <w:r w:rsidRPr="00956DD4">
        <w:rPr>
          <w:rFonts w:ascii="Times New Roman" w:hAnsi="Times New Roman" w:cs="Times New Roman"/>
          <w:sz w:val="28"/>
          <w:szCs w:val="28"/>
        </w:rPr>
        <w:t>Đau ngực có thể lan tới ngón 1,2 tay trái</w:t>
      </w:r>
    </w:p>
    <w:p w:rsidR="00E973CA" w:rsidRPr="00956DD4" w:rsidRDefault="00E973CA" w:rsidP="00956DD4">
      <w:pPr>
        <w:pStyle w:val="ListParagraph"/>
        <w:numPr>
          <w:ilvl w:val="0"/>
          <w:numId w:val="214"/>
        </w:numPr>
        <w:spacing w:after="0"/>
        <w:rPr>
          <w:rFonts w:ascii="Times New Roman" w:hAnsi="Times New Roman" w:cs="Times New Roman"/>
          <w:sz w:val="28"/>
          <w:szCs w:val="28"/>
        </w:rPr>
      </w:pPr>
      <w:r w:rsidRPr="00956DD4">
        <w:rPr>
          <w:rFonts w:ascii="Times New Roman" w:hAnsi="Times New Roman" w:cs="Times New Roman"/>
          <w:sz w:val="28"/>
          <w:szCs w:val="28"/>
        </w:rPr>
        <w:t>Đau ngực đỡ đi nhiều sau khi dùng Nitroglycerin</w:t>
      </w:r>
    </w:p>
    <w:p w:rsidR="00E973CA" w:rsidRPr="00956DD4" w:rsidRDefault="00E973CA" w:rsidP="00956DD4">
      <w:pPr>
        <w:pStyle w:val="ListParagraph"/>
        <w:numPr>
          <w:ilvl w:val="1"/>
          <w:numId w:val="210"/>
        </w:numPr>
        <w:spacing w:after="0"/>
        <w:rPr>
          <w:rFonts w:ascii="Times New Roman" w:hAnsi="Times New Roman" w:cs="Times New Roman"/>
          <w:sz w:val="28"/>
          <w:szCs w:val="28"/>
        </w:rPr>
      </w:pPr>
      <w:r w:rsidRPr="00956DD4">
        <w:rPr>
          <w:rFonts w:ascii="Times New Roman" w:hAnsi="Times New Roman" w:cs="Times New Roman"/>
          <w:sz w:val="28"/>
          <w:szCs w:val="28"/>
        </w:rPr>
        <w:t>BN 66 tuổi, đau ngực 3 lần/24h, điện tâm đồ không có thay đổi đoạn ST, tiền sử đái tháo đường, tăng huyết áp, chưa dùng Aspirin trong 7 ngày. Đánh giá nguy cơ theo thang điểm TIMI</w:t>
      </w:r>
    </w:p>
    <w:p w:rsidR="00E973CA" w:rsidRPr="00956DD4" w:rsidRDefault="00E973CA" w:rsidP="00956DD4">
      <w:pPr>
        <w:pStyle w:val="ListParagraph"/>
        <w:numPr>
          <w:ilvl w:val="0"/>
          <w:numId w:val="215"/>
        </w:numPr>
        <w:spacing w:after="0"/>
        <w:rPr>
          <w:rFonts w:ascii="Times New Roman" w:hAnsi="Times New Roman" w:cs="Times New Roman"/>
          <w:sz w:val="28"/>
          <w:szCs w:val="28"/>
        </w:rPr>
      </w:pPr>
      <w:r w:rsidRPr="00956DD4">
        <w:rPr>
          <w:rFonts w:ascii="Times New Roman" w:hAnsi="Times New Roman" w:cs="Times New Roman"/>
          <w:sz w:val="28"/>
          <w:szCs w:val="28"/>
        </w:rPr>
        <w:t>Nguy cơ thấp</w:t>
      </w:r>
    </w:p>
    <w:p w:rsidR="00E973CA" w:rsidRPr="00956DD4" w:rsidRDefault="00E973CA" w:rsidP="00956DD4">
      <w:pPr>
        <w:pStyle w:val="ListParagraph"/>
        <w:numPr>
          <w:ilvl w:val="0"/>
          <w:numId w:val="215"/>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 xml:space="preserve">Nguy cơ vừa  </w:t>
      </w:r>
    </w:p>
    <w:p w:rsidR="00E973CA" w:rsidRPr="00956DD4" w:rsidRDefault="00E973CA" w:rsidP="00956DD4">
      <w:pPr>
        <w:pStyle w:val="ListParagraph"/>
        <w:numPr>
          <w:ilvl w:val="0"/>
          <w:numId w:val="215"/>
        </w:numPr>
        <w:spacing w:after="0"/>
        <w:rPr>
          <w:rFonts w:ascii="Times New Roman" w:hAnsi="Times New Roman" w:cs="Times New Roman"/>
          <w:sz w:val="28"/>
          <w:szCs w:val="28"/>
        </w:rPr>
      </w:pPr>
      <w:r w:rsidRPr="00956DD4">
        <w:rPr>
          <w:rFonts w:ascii="Times New Roman" w:hAnsi="Times New Roman" w:cs="Times New Roman"/>
          <w:sz w:val="28"/>
          <w:szCs w:val="28"/>
        </w:rPr>
        <w:t>Nguy cơ cao</w:t>
      </w:r>
    </w:p>
    <w:p w:rsidR="00E973CA" w:rsidRPr="00956DD4" w:rsidRDefault="00E973CA" w:rsidP="00956DD4">
      <w:pPr>
        <w:pStyle w:val="ListParagraph"/>
        <w:spacing w:after="0"/>
        <w:ind w:left="1440"/>
        <w:rPr>
          <w:rFonts w:ascii="Times New Roman" w:hAnsi="Times New Roman" w:cs="Times New Roman"/>
          <w:sz w:val="28"/>
          <w:szCs w:val="28"/>
        </w:rPr>
      </w:pPr>
      <w:r w:rsidRPr="00956DD4">
        <w:rPr>
          <w:rFonts w:ascii="Times New Roman" w:hAnsi="Times New Roman" w:cs="Times New Roman"/>
          <w:sz w:val="28"/>
          <w:szCs w:val="28"/>
        </w:rPr>
        <w:t>(3 điểm :tuổi &gt;65, đau ngực &gt;=2 lần/24h, có &gt;=3 yếu tố nguy cơ bệnh mạch vành: tuổi &gt;40, ĐTĐ, THA</w:t>
      </w:r>
    </w:p>
    <w:p w:rsidR="00E973CA" w:rsidRPr="00956DD4" w:rsidRDefault="00E973CA" w:rsidP="00956DD4">
      <w:pPr>
        <w:pStyle w:val="ListParagraph"/>
        <w:numPr>
          <w:ilvl w:val="0"/>
          <w:numId w:val="216"/>
        </w:numPr>
        <w:spacing w:after="0"/>
        <w:rPr>
          <w:rFonts w:ascii="Times New Roman" w:hAnsi="Times New Roman" w:cs="Times New Roman"/>
          <w:sz w:val="28"/>
          <w:szCs w:val="28"/>
        </w:rPr>
      </w:pPr>
      <w:r w:rsidRPr="00956DD4">
        <w:rPr>
          <w:rFonts w:ascii="Times New Roman" w:hAnsi="Times New Roman" w:cs="Times New Roman"/>
          <w:sz w:val="28"/>
          <w:szCs w:val="28"/>
        </w:rPr>
        <w:t>Risk vừa - TIMI ở NMCT không ST chênh lên – trang 214 tập 1)</w:t>
      </w:r>
    </w:p>
    <w:p w:rsidR="00E973CA" w:rsidRPr="00956DD4" w:rsidRDefault="00E973CA" w:rsidP="00956DD4">
      <w:pPr>
        <w:pStyle w:val="ListParagraph"/>
        <w:numPr>
          <w:ilvl w:val="1"/>
          <w:numId w:val="210"/>
        </w:numPr>
        <w:spacing w:after="0"/>
        <w:rPr>
          <w:rFonts w:ascii="Times New Roman" w:hAnsi="Times New Roman" w:cs="Times New Roman"/>
          <w:sz w:val="28"/>
          <w:szCs w:val="28"/>
        </w:rPr>
      </w:pPr>
      <w:r w:rsidRPr="00956DD4">
        <w:rPr>
          <w:rFonts w:ascii="Times New Roman" w:hAnsi="Times New Roman" w:cs="Times New Roman"/>
          <w:sz w:val="28"/>
          <w:szCs w:val="28"/>
        </w:rPr>
        <w:t>Sử dụng thuốc chống đông kháng vitamin K cần duy trì INR trong:</w:t>
      </w:r>
    </w:p>
    <w:p w:rsidR="00E973CA" w:rsidRPr="00956DD4" w:rsidRDefault="00E973CA" w:rsidP="00956DD4">
      <w:pPr>
        <w:spacing w:after="0"/>
        <w:rPr>
          <w:rFonts w:ascii="Times New Roman" w:hAnsi="Times New Roman" w:cs="Times New Roman"/>
          <w:sz w:val="28"/>
          <w:szCs w:val="28"/>
        </w:rPr>
      </w:pPr>
    </w:p>
    <w:p w:rsidR="00E973CA" w:rsidRPr="00956DD4" w:rsidRDefault="00E973CA" w:rsidP="00956DD4">
      <w:pPr>
        <w:spacing w:after="0"/>
        <w:rPr>
          <w:rFonts w:ascii="Times New Roman" w:hAnsi="Times New Roman" w:cs="Times New Roman"/>
          <w:sz w:val="28"/>
          <w:szCs w:val="28"/>
        </w:rPr>
      </w:pPr>
    </w:p>
    <w:p w:rsidR="00E973CA" w:rsidRPr="00956DD4" w:rsidRDefault="00E973CA" w:rsidP="00956DD4">
      <w:pPr>
        <w:pStyle w:val="ListParagraph"/>
        <w:numPr>
          <w:ilvl w:val="0"/>
          <w:numId w:val="210"/>
        </w:numPr>
        <w:spacing w:after="0"/>
        <w:rPr>
          <w:rFonts w:ascii="Times New Roman" w:hAnsi="Times New Roman" w:cs="Times New Roman"/>
          <w:sz w:val="28"/>
          <w:szCs w:val="28"/>
        </w:rPr>
      </w:pPr>
      <w:r w:rsidRPr="00956DD4">
        <w:rPr>
          <w:rFonts w:ascii="Times New Roman" w:hAnsi="Times New Roman" w:cs="Times New Roman"/>
          <w:sz w:val="28"/>
          <w:szCs w:val="28"/>
        </w:rPr>
        <w:t>Viêm màng ngoài tim</w:t>
      </w:r>
    </w:p>
    <w:p w:rsidR="00E973CA" w:rsidRPr="00956DD4" w:rsidRDefault="00E973CA" w:rsidP="00956DD4">
      <w:pPr>
        <w:pStyle w:val="ListParagraph"/>
        <w:numPr>
          <w:ilvl w:val="1"/>
          <w:numId w:val="210"/>
        </w:numPr>
        <w:spacing w:after="0"/>
        <w:rPr>
          <w:rFonts w:ascii="Times New Roman" w:hAnsi="Times New Roman" w:cs="Times New Roman"/>
          <w:sz w:val="28"/>
          <w:szCs w:val="28"/>
        </w:rPr>
      </w:pPr>
      <w:r w:rsidRPr="00956DD4">
        <w:rPr>
          <w:rFonts w:ascii="Times New Roman" w:hAnsi="Times New Roman" w:cs="Times New Roman"/>
          <w:sz w:val="28"/>
          <w:szCs w:val="28"/>
        </w:rPr>
        <w:t>Biểu hiện của viêm màng ngoài tim trên ECG: (trang 274 tập 1)</w:t>
      </w:r>
    </w:p>
    <w:p w:rsidR="00E973CA" w:rsidRPr="00956DD4" w:rsidRDefault="00E973CA" w:rsidP="00956DD4">
      <w:pPr>
        <w:pStyle w:val="ListParagraph"/>
        <w:numPr>
          <w:ilvl w:val="0"/>
          <w:numId w:val="217"/>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ST chênh lên ở tất cả các chuyển đạo trừ aVR, V1, không có hình ảnh soi gương</w:t>
      </w:r>
    </w:p>
    <w:p w:rsidR="00E973CA" w:rsidRPr="00956DD4" w:rsidRDefault="00E973CA" w:rsidP="00956DD4">
      <w:pPr>
        <w:pStyle w:val="ListParagraph"/>
        <w:numPr>
          <w:ilvl w:val="0"/>
          <w:numId w:val="217"/>
        </w:num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Có sóng Q hoại tử mới xuất hiện</w:t>
      </w:r>
    </w:p>
    <w:p w:rsidR="00E973CA" w:rsidRPr="00956DD4" w:rsidRDefault="00E973CA" w:rsidP="00956DD4">
      <w:pPr>
        <w:pStyle w:val="ListParagraph"/>
        <w:numPr>
          <w:ilvl w:val="0"/>
          <w:numId w:val="217"/>
        </w:numPr>
        <w:spacing w:after="0"/>
        <w:rPr>
          <w:rFonts w:ascii="Times New Roman" w:hAnsi="Times New Roman" w:cs="Times New Roman"/>
          <w:sz w:val="28"/>
          <w:szCs w:val="28"/>
        </w:rPr>
      </w:pPr>
      <w:r w:rsidRPr="00956DD4">
        <w:rPr>
          <w:rFonts w:ascii="Times New Roman" w:hAnsi="Times New Roman" w:cs="Times New Roman"/>
          <w:sz w:val="28"/>
          <w:szCs w:val="28"/>
        </w:rPr>
        <w:t>Block nhánh trái mới</w:t>
      </w:r>
    </w:p>
    <w:p w:rsidR="00E973CA" w:rsidRPr="00956DD4" w:rsidRDefault="00E973CA" w:rsidP="00956DD4">
      <w:pPr>
        <w:pStyle w:val="ListParagraph"/>
        <w:numPr>
          <w:ilvl w:val="0"/>
          <w:numId w:val="217"/>
        </w:numPr>
        <w:spacing w:after="0"/>
        <w:rPr>
          <w:rFonts w:ascii="Times New Roman" w:hAnsi="Times New Roman" w:cs="Times New Roman"/>
          <w:sz w:val="28"/>
          <w:szCs w:val="28"/>
        </w:rPr>
      </w:pPr>
      <w:r w:rsidRPr="00956DD4">
        <w:rPr>
          <w:rFonts w:ascii="Times New Roman" w:hAnsi="Times New Roman" w:cs="Times New Roman"/>
          <w:sz w:val="28"/>
          <w:szCs w:val="28"/>
        </w:rPr>
        <w:t>ST chênh lên ở V1-V6, có thể có hình ảnh soi gương</w:t>
      </w:r>
    </w:p>
    <w:p w:rsidR="00E973CA" w:rsidRPr="00956DD4" w:rsidRDefault="00E973CA" w:rsidP="00956DD4">
      <w:pPr>
        <w:pStyle w:val="ListParagraph"/>
        <w:numPr>
          <w:ilvl w:val="1"/>
          <w:numId w:val="210"/>
        </w:numPr>
        <w:spacing w:after="0"/>
        <w:rPr>
          <w:rFonts w:ascii="Times New Roman" w:hAnsi="Times New Roman" w:cs="Times New Roman"/>
          <w:sz w:val="28"/>
          <w:szCs w:val="28"/>
        </w:rPr>
      </w:pPr>
      <w:r w:rsidRPr="00956DD4">
        <w:rPr>
          <w:rFonts w:ascii="Times New Roman" w:hAnsi="Times New Roman" w:cs="Times New Roman"/>
          <w:sz w:val="28"/>
          <w:szCs w:val="28"/>
        </w:rPr>
        <w:t>Biểu hiện của ép tim cấp, TRỪ:  (trang 278 tập 1)</w:t>
      </w:r>
    </w:p>
    <w:p w:rsidR="00E973CA" w:rsidRPr="00956DD4" w:rsidRDefault="00E973CA" w:rsidP="00956DD4">
      <w:pPr>
        <w:pStyle w:val="ListParagraph"/>
        <w:numPr>
          <w:ilvl w:val="0"/>
          <w:numId w:val="218"/>
        </w:numPr>
        <w:spacing w:after="0"/>
        <w:rPr>
          <w:rFonts w:ascii="Times New Roman" w:hAnsi="Times New Roman" w:cs="Times New Roman"/>
          <w:sz w:val="28"/>
          <w:szCs w:val="28"/>
        </w:rPr>
      </w:pPr>
      <w:r w:rsidRPr="00956DD4">
        <w:rPr>
          <w:rFonts w:ascii="Times New Roman" w:hAnsi="Times New Roman" w:cs="Times New Roman"/>
          <w:sz w:val="28"/>
          <w:szCs w:val="28"/>
        </w:rPr>
        <w:t>Khó thở nhiều</w:t>
      </w:r>
    </w:p>
    <w:p w:rsidR="00E973CA" w:rsidRPr="00956DD4" w:rsidRDefault="00E973CA" w:rsidP="00956DD4">
      <w:pPr>
        <w:pStyle w:val="ListParagraph"/>
        <w:numPr>
          <w:ilvl w:val="0"/>
          <w:numId w:val="218"/>
        </w:numPr>
        <w:spacing w:after="0"/>
        <w:rPr>
          <w:rFonts w:ascii="Times New Roman" w:hAnsi="Times New Roman" w:cs="Times New Roman"/>
          <w:sz w:val="28"/>
          <w:szCs w:val="28"/>
        </w:rPr>
      </w:pPr>
      <w:r w:rsidRPr="00956DD4">
        <w:rPr>
          <w:rFonts w:ascii="Times New Roman" w:hAnsi="Times New Roman" w:cs="Times New Roman"/>
          <w:sz w:val="28"/>
          <w:szCs w:val="28"/>
          <w:highlight w:val="yellow"/>
        </w:rPr>
        <w:t>Ngồi dậy thì khó thở hơn</w:t>
      </w:r>
    </w:p>
    <w:p w:rsidR="00E973CA" w:rsidRPr="00956DD4" w:rsidRDefault="00E973CA" w:rsidP="00956DD4">
      <w:pPr>
        <w:pStyle w:val="ListParagraph"/>
        <w:numPr>
          <w:ilvl w:val="0"/>
          <w:numId w:val="218"/>
        </w:numPr>
        <w:spacing w:after="0"/>
        <w:rPr>
          <w:rFonts w:ascii="Times New Roman" w:hAnsi="Times New Roman" w:cs="Times New Roman"/>
          <w:sz w:val="28"/>
          <w:szCs w:val="28"/>
        </w:rPr>
      </w:pPr>
      <w:r w:rsidRPr="00956DD4">
        <w:rPr>
          <w:rFonts w:ascii="Times New Roman" w:hAnsi="Times New Roman" w:cs="Times New Roman"/>
          <w:sz w:val="28"/>
          <w:szCs w:val="28"/>
        </w:rPr>
        <w:t>Mạch đảo</w:t>
      </w:r>
    </w:p>
    <w:p w:rsidR="00E973CA" w:rsidRPr="00956DD4" w:rsidRDefault="00E973CA" w:rsidP="00956DD4">
      <w:pPr>
        <w:pStyle w:val="ListParagraph"/>
        <w:numPr>
          <w:ilvl w:val="0"/>
          <w:numId w:val="218"/>
        </w:numPr>
        <w:spacing w:after="0"/>
        <w:rPr>
          <w:rFonts w:ascii="Times New Roman" w:hAnsi="Times New Roman" w:cs="Times New Roman"/>
          <w:sz w:val="28"/>
          <w:szCs w:val="28"/>
        </w:rPr>
      </w:pPr>
      <w:r w:rsidRPr="00956DD4">
        <w:rPr>
          <w:rFonts w:ascii="Times New Roman" w:hAnsi="Times New Roman" w:cs="Times New Roman"/>
          <w:sz w:val="28"/>
          <w:szCs w:val="28"/>
        </w:rPr>
        <w:t>Hạ huyết áp</w:t>
      </w:r>
    </w:p>
    <w:p w:rsidR="00E973CA" w:rsidRPr="00956DD4" w:rsidRDefault="00E973CA" w:rsidP="00956DD4">
      <w:pPr>
        <w:pStyle w:val="ListParagraph"/>
        <w:numPr>
          <w:ilvl w:val="1"/>
          <w:numId w:val="210"/>
        </w:numPr>
        <w:spacing w:after="0"/>
        <w:rPr>
          <w:rFonts w:ascii="Times New Roman" w:hAnsi="Times New Roman" w:cs="Times New Roman"/>
          <w:sz w:val="28"/>
          <w:szCs w:val="28"/>
        </w:rPr>
      </w:pPr>
      <w:r w:rsidRPr="00956DD4">
        <w:rPr>
          <w:rFonts w:ascii="Times New Roman" w:hAnsi="Times New Roman" w:cs="Times New Roman"/>
          <w:sz w:val="28"/>
          <w:szCs w:val="28"/>
        </w:rPr>
        <w:t>Dấu hiệu nào không có trong tam chứng Beck:</w:t>
      </w:r>
    </w:p>
    <w:p w:rsidR="00E973CA" w:rsidRPr="00956DD4" w:rsidRDefault="00E973CA" w:rsidP="00956DD4">
      <w:pPr>
        <w:pStyle w:val="ListParagraph"/>
        <w:numPr>
          <w:ilvl w:val="0"/>
          <w:numId w:val="219"/>
        </w:numPr>
        <w:spacing w:after="0"/>
        <w:rPr>
          <w:rFonts w:ascii="Times New Roman" w:hAnsi="Times New Roman" w:cs="Times New Roman"/>
          <w:sz w:val="28"/>
          <w:szCs w:val="28"/>
        </w:rPr>
      </w:pPr>
      <w:r w:rsidRPr="00956DD4">
        <w:rPr>
          <w:rFonts w:ascii="Times New Roman" w:hAnsi="Times New Roman" w:cs="Times New Roman"/>
          <w:sz w:val="28"/>
          <w:szCs w:val="28"/>
        </w:rPr>
        <w:t>Hạ huyết áp</w:t>
      </w:r>
    </w:p>
    <w:p w:rsidR="00E973CA" w:rsidRPr="00956DD4" w:rsidRDefault="00E973CA" w:rsidP="00956DD4">
      <w:pPr>
        <w:pStyle w:val="ListParagraph"/>
        <w:numPr>
          <w:ilvl w:val="0"/>
          <w:numId w:val="219"/>
        </w:numPr>
        <w:spacing w:after="0"/>
        <w:rPr>
          <w:rFonts w:ascii="Times New Roman" w:hAnsi="Times New Roman" w:cs="Times New Roman"/>
          <w:sz w:val="28"/>
          <w:szCs w:val="28"/>
        </w:rPr>
      </w:pPr>
      <w:r w:rsidRPr="00956DD4">
        <w:rPr>
          <w:rFonts w:ascii="Times New Roman" w:hAnsi="Times New Roman" w:cs="Times New Roman"/>
          <w:sz w:val="28"/>
          <w:szCs w:val="28"/>
        </w:rPr>
        <w:t>Tiếng tim mờ</w:t>
      </w:r>
    </w:p>
    <w:p w:rsidR="00E973CA" w:rsidRPr="00956DD4" w:rsidRDefault="00E973CA" w:rsidP="00956DD4">
      <w:pPr>
        <w:pStyle w:val="ListParagraph"/>
        <w:numPr>
          <w:ilvl w:val="0"/>
          <w:numId w:val="219"/>
        </w:numPr>
        <w:spacing w:after="0"/>
        <w:rPr>
          <w:rFonts w:ascii="Times New Roman" w:hAnsi="Times New Roman" w:cs="Times New Roman"/>
          <w:sz w:val="28"/>
          <w:szCs w:val="28"/>
        </w:rPr>
      </w:pPr>
      <w:r w:rsidRPr="00956DD4">
        <w:rPr>
          <w:rFonts w:ascii="Times New Roman" w:hAnsi="Times New Roman" w:cs="Times New Roman"/>
          <w:sz w:val="28"/>
          <w:szCs w:val="28"/>
        </w:rPr>
        <w:t>Tăng áp lực tĩnh mạch hệ thống</w:t>
      </w:r>
    </w:p>
    <w:p w:rsidR="00E973CA" w:rsidRPr="00956DD4" w:rsidRDefault="00E973CA" w:rsidP="00956DD4">
      <w:pPr>
        <w:pStyle w:val="ListParagraph"/>
        <w:numPr>
          <w:ilvl w:val="0"/>
          <w:numId w:val="219"/>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Mạch nhanh</w:t>
      </w:r>
    </w:p>
    <w:p w:rsidR="00E973CA" w:rsidRPr="00956DD4" w:rsidRDefault="00E973CA" w:rsidP="00956DD4">
      <w:pPr>
        <w:pStyle w:val="ListParagraph"/>
        <w:spacing w:after="0"/>
        <w:rPr>
          <w:rFonts w:ascii="Times New Roman" w:hAnsi="Times New Roman" w:cs="Times New Roman"/>
          <w:sz w:val="28"/>
          <w:szCs w:val="28"/>
        </w:rPr>
      </w:pPr>
    </w:p>
    <w:p w:rsidR="00E973CA" w:rsidRPr="00956DD4" w:rsidRDefault="00E973CA" w:rsidP="00956DD4">
      <w:pPr>
        <w:pStyle w:val="ListParagraph"/>
        <w:numPr>
          <w:ilvl w:val="0"/>
          <w:numId w:val="210"/>
        </w:numPr>
        <w:spacing w:after="0"/>
        <w:rPr>
          <w:rFonts w:ascii="Times New Roman" w:hAnsi="Times New Roman" w:cs="Times New Roman"/>
          <w:sz w:val="28"/>
          <w:szCs w:val="28"/>
        </w:rPr>
      </w:pPr>
      <w:r w:rsidRPr="00956DD4">
        <w:rPr>
          <w:rFonts w:ascii="Times New Roman" w:hAnsi="Times New Roman" w:cs="Times New Roman"/>
          <w:sz w:val="28"/>
          <w:szCs w:val="28"/>
        </w:rPr>
        <w:t>Rối loạn nhịp</w:t>
      </w:r>
    </w:p>
    <w:p w:rsidR="00E973CA" w:rsidRPr="00956DD4" w:rsidRDefault="00E973CA" w:rsidP="00956DD4">
      <w:pPr>
        <w:pStyle w:val="ListParagraph"/>
        <w:numPr>
          <w:ilvl w:val="1"/>
          <w:numId w:val="210"/>
        </w:numPr>
        <w:spacing w:after="0"/>
        <w:rPr>
          <w:rFonts w:ascii="Times New Roman" w:hAnsi="Times New Roman" w:cs="Times New Roman"/>
          <w:sz w:val="28"/>
          <w:szCs w:val="28"/>
        </w:rPr>
      </w:pPr>
      <w:r w:rsidRPr="00956DD4">
        <w:rPr>
          <w:rFonts w:ascii="Times New Roman" w:hAnsi="Times New Roman" w:cs="Times New Roman"/>
          <w:sz w:val="28"/>
          <w:szCs w:val="28"/>
        </w:rPr>
        <w:t>Biểu hiện trên ECG của nhịp nhanh thất là: (trang 307 tập 1)</w:t>
      </w:r>
    </w:p>
    <w:p w:rsidR="00E973CA" w:rsidRPr="00956DD4" w:rsidRDefault="00E973CA" w:rsidP="00956DD4">
      <w:pPr>
        <w:pStyle w:val="ListParagraph"/>
        <w:numPr>
          <w:ilvl w:val="0"/>
          <w:numId w:val="220"/>
        </w:numPr>
        <w:spacing w:after="0"/>
        <w:rPr>
          <w:rFonts w:ascii="Times New Roman" w:hAnsi="Times New Roman" w:cs="Times New Roman"/>
          <w:sz w:val="28"/>
          <w:szCs w:val="28"/>
        </w:rPr>
      </w:pPr>
      <w:r w:rsidRPr="00956DD4">
        <w:rPr>
          <w:rFonts w:ascii="Times New Roman" w:hAnsi="Times New Roman" w:cs="Times New Roman"/>
          <w:sz w:val="28"/>
          <w:szCs w:val="28"/>
        </w:rPr>
        <w:t>Tần số tim 140-200 ck/p</w:t>
      </w:r>
    </w:p>
    <w:p w:rsidR="00E973CA" w:rsidRPr="00956DD4" w:rsidRDefault="00E973CA" w:rsidP="00956DD4">
      <w:pPr>
        <w:pStyle w:val="ListParagraph"/>
        <w:numPr>
          <w:ilvl w:val="0"/>
          <w:numId w:val="220"/>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Nhịp tim thường không đều</w:t>
      </w:r>
    </w:p>
    <w:p w:rsidR="00E973CA" w:rsidRPr="00956DD4" w:rsidRDefault="00E973CA" w:rsidP="00956DD4">
      <w:pPr>
        <w:pStyle w:val="ListParagraph"/>
        <w:numPr>
          <w:ilvl w:val="0"/>
          <w:numId w:val="220"/>
        </w:numPr>
        <w:spacing w:after="0"/>
        <w:rPr>
          <w:rFonts w:ascii="Times New Roman" w:hAnsi="Times New Roman" w:cs="Times New Roman"/>
          <w:sz w:val="28"/>
          <w:szCs w:val="28"/>
        </w:rPr>
      </w:pPr>
      <w:r w:rsidRPr="00956DD4">
        <w:rPr>
          <w:rFonts w:ascii="Times New Roman" w:hAnsi="Times New Roman" w:cs="Times New Roman"/>
          <w:sz w:val="28"/>
          <w:szCs w:val="28"/>
        </w:rPr>
        <w:t>Phức bộ QRS thường giãn rộng</w:t>
      </w:r>
    </w:p>
    <w:p w:rsidR="00E973CA" w:rsidRPr="00956DD4" w:rsidRDefault="00E973CA" w:rsidP="00956DD4">
      <w:pPr>
        <w:pStyle w:val="ListParagraph"/>
        <w:numPr>
          <w:ilvl w:val="0"/>
          <w:numId w:val="220"/>
        </w:numPr>
        <w:spacing w:after="0"/>
        <w:rPr>
          <w:rFonts w:ascii="Times New Roman" w:hAnsi="Times New Roman" w:cs="Times New Roman"/>
          <w:sz w:val="28"/>
          <w:szCs w:val="28"/>
        </w:rPr>
      </w:pPr>
      <w:r w:rsidRPr="00956DD4">
        <w:rPr>
          <w:rFonts w:ascii="Times New Roman" w:hAnsi="Times New Roman" w:cs="Times New Roman"/>
          <w:sz w:val="28"/>
          <w:szCs w:val="28"/>
        </w:rPr>
        <w:t>Nhát bắt được thất</w:t>
      </w:r>
    </w:p>
    <w:p w:rsidR="00E973CA" w:rsidRPr="00956DD4" w:rsidRDefault="00E973CA" w:rsidP="00956DD4">
      <w:pPr>
        <w:pStyle w:val="ListParagraph"/>
        <w:numPr>
          <w:ilvl w:val="1"/>
          <w:numId w:val="210"/>
        </w:numPr>
        <w:spacing w:after="0"/>
        <w:rPr>
          <w:rFonts w:ascii="Times New Roman" w:hAnsi="Times New Roman" w:cs="Times New Roman"/>
          <w:sz w:val="28"/>
          <w:szCs w:val="28"/>
        </w:rPr>
      </w:pPr>
      <w:r w:rsidRPr="00956DD4">
        <w:rPr>
          <w:rFonts w:ascii="Times New Roman" w:hAnsi="Times New Roman" w:cs="Times New Roman"/>
          <w:sz w:val="28"/>
          <w:szCs w:val="28"/>
        </w:rPr>
        <w:t>Trong nhịp nhanh thất, phúc bộ QRS thường biểu hiện giống như của block nhánh phải hoặc trái:    (trang 307 tập 1)</w:t>
      </w:r>
    </w:p>
    <w:p w:rsidR="00E973CA" w:rsidRPr="00956DD4" w:rsidRDefault="00E973CA" w:rsidP="00956DD4">
      <w:pPr>
        <w:pStyle w:val="ListParagraph"/>
        <w:numPr>
          <w:ilvl w:val="0"/>
          <w:numId w:val="221"/>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Đúng</w:t>
      </w:r>
    </w:p>
    <w:p w:rsidR="00E973CA" w:rsidRPr="00956DD4" w:rsidRDefault="00E973CA" w:rsidP="00956DD4">
      <w:pPr>
        <w:pStyle w:val="ListParagraph"/>
        <w:numPr>
          <w:ilvl w:val="0"/>
          <w:numId w:val="221"/>
        </w:numPr>
        <w:spacing w:after="0"/>
        <w:rPr>
          <w:rFonts w:ascii="Times New Roman" w:hAnsi="Times New Roman" w:cs="Times New Roman"/>
          <w:sz w:val="28"/>
          <w:szCs w:val="28"/>
        </w:rPr>
      </w:pPr>
      <w:r w:rsidRPr="00956DD4">
        <w:rPr>
          <w:rFonts w:ascii="Times New Roman" w:hAnsi="Times New Roman" w:cs="Times New Roman"/>
          <w:sz w:val="28"/>
          <w:szCs w:val="28"/>
        </w:rPr>
        <w:t>Sai</w:t>
      </w:r>
    </w:p>
    <w:p w:rsidR="00E973CA" w:rsidRPr="00956DD4" w:rsidRDefault="00E973CA" w:rsidP="00956DD4">
      <w:pPr>
        <w:pStyle w:val="ListParagraph"/>
        <w:numPr>
          <w:ilvl w:val="1"/>
          <w:numId w:val="210"/>
        </w:numPr>
        <w:spacing w:after="0"/>
        <w:rPr>
          <w:rFonts w:ascii="Times New Roman" w:hAnsi="Times New Roman" w:cs="Times New Roman"/>
          <w:sz w:val="28"/>
          <w:szCs w:val="28"/>
        </w:rPr>
      </w:pPr>
      <w:r w:rsidRPr="00956DD4">
        <w:rPr>
          <w:rFonts w:ascii="Times New Roman" w:hAnsi="Times New Roman" w:cs="Times New Roman"/>
          <w:sz w:val="28"/>
          <w:szCs w:val="28"/>
        </w:rPr>
        <w:t>Không sử dụng thuốc nào trong giảm đáp ứng thất trong rung nhĩ:</w:t>
      </w:r>
    </w:p>
    <w:p w:rsidR="00E973CA" w:rsidRPr="00956DD4" w:rsidRDefault="00E973CA" w:rsidP="00956DD4">
      <w:pPr>
        <w:pStyle w:val="ListParagraph"/>
        <w:numPr>
          <w:ilvl w:val="0"/>
          <w:numId w:val="222"/>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Lidocain</w:t>
      </w:r>
    </w:p>
    <w:p w:rsidR="00E973CA" w:rsidRPr="00956DD4" w:rsidRDefault="00E973CA" w:rsidP="00956DD4">
      <w:pPr>
        <w:pStyle w:val="ListParagraph"/>
        <w:numPr>
          <w:ilvl w:val="0"/>
          <w:numId w:val="222"/>
        </w:numPr>
        <w:spacing w:after="0"/>
        <w:rPr>
          <w:rFonts w:ascii="Times New Roman" w:hAnsi="Times New Roman" w:cs="Times New Roman"/>
          <w:sz w:val="28"/>
          <w:szCs w:val="28"/>
        </w:rPr>
      </w:pPr>
      <w:r w:rsidRPr="00956DD4">
        <w:rPr>
          <w:rFonts w:ascii="Times New Roman" w:hAnsi="Times New Roman" w:cs="Times New Roman"/>
          <w:sz w:val="28"/>
          <w:szCs w:val="28"/>
        </w:rPr>
        <w:t>Digoxin</w:t>
      </w:r>
    </w:p>
    <w:p w:rsidR="00E973CA" w:rsidRPr="00956DD4" w:rsidRDefault="00E973CA" w:rsidP="00956DD4">
      <w:pPr>
        <w:pStyle w:val="ListParagraph"/>
        <w:numPr>
          <w:ilvl w:val="0"/>
          <w:numId w:val="222"/>
        </w:numPr>
        <w:spacing w:after="0"/>
        <w:rPr>
          <w:rFonts w:ascii="Times New Roman" w:hAnsi="Times New Roman" w:cs="Times New Roman"/>
          <w:sz w:val="28"/>
          <w:szCs w:val="28"/>
        </w:rPr>
      </w:pPr>
      <w:r w:rsidRPr="00956DD4">
        <w:rPr>
          <w:rFonts w:ascii="Times New Roman" w:hAnsi="Times New Roman" w:cs="Times New Roman"/>
          <w:sz w:val="28"/>
          <w:szCs w:val="28"/>
        </w:rPr>
        <w:t>Chẹn beta giao cảm</w:t>
      </w:r>
    </w:p>
    <w:p w:rsidR="00E973CA" w:rsidRPr="00956DD4" w:rsidRDefault="00E973CA" w:rsidP="00956DD4">
      <w:pPr>
        <w:pStyle w:val="ListParagraph"/>
        <w:numPr>
          <w:ilvl w:val="0"/>
          <w:numId w:val="222"/>
        </w:numPr>
        <w:spacing w:after="0"/>
        <w:rPr>
          <w:rFonts w:ascii="Times New Roman" w:hAnsi="Times New Roman" w:cs="Times New Roman"/>
          <w:sz w:val="28"/>
          <w:szCs w:val="28"/>
        </w:rPr>
      </w:pPr>
      <w:r w:rsidRPr="00956DD4">
        <w:rPr>
          <w:rFonts w:ascii="Times New Roman" w:hAnsi="Times New Roman" w:cs="Times New Roman"/>
          <w:sz w:val="28"/>
          <w:szCs w:val="28"/>
        </w:rPr>
        <w:t>Chẹn kênh Calci</w:t>
      </w:r>
    </w:p>
    <w:p w:rsidR="00E973CA" w:rsidRPr="00956DD4" w:rsidRDefault="00E973CA" w:rsidP="00956DD4">
      <w:pPr>
        <w:pStyle w:val="ListParagraph"/>
        <w:spacing w:after="0"/>
        <w:ind w:left="1800"/>
        <w:rPr>
          <w:rFonts w:ascii="Times New Roman" w:hAnsi="Times New Roman" w:cs="Times New Roman"/>
          <w:sz w:val="28"/>
          <w:szCs w:val="28"/>
        </w:rPr>
      </w:pPr>
      <w:r w:rsidRPr="00956DD4">
        <w:rPr>
          <w:rFonts w:ascii="Times New Roman" w:hAnsi="Times New Roman" w:cs="Times New Roman"/>
          <w:sz w:val="28"/>
          <w:szCs w:val="28"/>
        </w:rPr>
        <w:t>(trang 291 tập 1)</w:t>
      </w:r>
    </w:p>
    <w:p w:rsidR="00E973CA" w:rsidRPr="00956DD4" w:rsidRDefault="00E973CA" w:rsidP="00956DD4">
      <w:pPr>
        <w:spacing w:after="0"/>
        <w:rPr>
          <w:rFonts w:ascii="Times New Roman" w:hAnsi="Times New Roman" w:cs="Times New Roman"/>
          <w:sz w:val="28"/>
          <w:szCs w:val="28"/>
        </w:rPr>
      </w:pPr>
    </w:p>
    <w:p w:rsidR="00E973CA" w:rsidRPr="00956DD4" w:rsidRDefault="00E973CA" w:rsidP="00956DD4">
      <w:pPr>
        <w:spacing w:after="0"/>
        <w:rPr>
          <w:rFonts w:ascii="Times New Roman" w:hAnsi="Times New Roman" w:cs="Times New Roman"/>
          <w:sz w:val="28"/>
          <w:szCs w:val="28"/>
        </w:rPr>
      </w:pPr>
    </w:p>
    <w:p w:rsidR="00E973CA" w:rsidRPr="00956DD4" w:rsidRDefault="00E973CA" w:rsidP="00956DD4">
      <w:pPr>
        <w:spacing w:after="0"/>
        <w:rPr>
          <w:rFonts w:ascii="Times New Roman" w:hAnsi="Times New Roman" w:cs="Times New Roman"/>
          <w:sz w:val="28"/>
          <w:szCs w:val="28"/>
        </w:rPr>
      </w:pPr>
      <w:r w:rsidRPr="00956DD4">
        <w:rPr>
          <w:rFonts w:ascii="Times New Roman" w:hAnsi="Times New Roman" w:cs="Times New Roman"/>
          <w:sz w:val="28"/>
          <w:szCs w:val="28"/>
        </w:rPr>
        <w:t>Phần huyết học</w:t>
      </w:r>
    </w:p>
    <w:p w:rsidR="00E973CA" w:rsidRPr="00956DD4" w:rsidRDefault="00E973CA" w:rsidP="00956DD4">
      <w:pPr>
        <w:pStyle w:val="ListParagraph"/>
        <w:numPr>
          <w:ilvl w:val="0"/>
          <w:numId w:val="223"/>
        </w:numPr>
        <w:spacing w:after="0"/>
        <w:rPr>
          <w:rFonts w:ascii="Times New Roman" w:hAnsi="Times New Roman" w:cs="Times New Roman"/>
          <w:sz w:val="28"/>
          <w:szCs w:val="28"/>
        </w:rPr>
      </w:pPr>
      <w:r w:rsidRPr="00956DD4">
        <w:rPr>
          <w:rFonts w:ascii="Times New Roman" w:hAnsi="Times New Roman" w:cs="Times New Roman"/>
          <w:sz w:val="28"/>
          <w:szCs w:val="28"/>
        </w:rPr>
        <w:t>Cách bảo quản tiểu cầu: TRỪ</w:t>
      </w:r>
    </w:p>
    <w:p w:rsidR="00E973CA" w:rsidRPr="00956DD4" w:rsidRDefault="00E973CA" w:rsidP="00956DD4">
      <w:pPr>
        <w:pStyle w:val="ListParagraph"/>
        <w:numPr>
          <w:ilvl w:val="0"/>
          <w:numId w:val="224"/>
        </w:numPr>
        <w:spacing w:after="0"/>
        <w:rPr>
          <w:rFonts w:ascii="Times New Roman" w:hAnsi="Times New Roman" w:cs="Times New Roman"/>
          <w:sz w:val="28"/>
          <w:szCs w:val="28"/>
        </w:rPr>
      </w:pPr>
      <w:r w:rsidRPr="00956DD4">
        <w:rPr>
          <w:rFonts w:ascii="Times New Roman" w:hAnsi="Times New Roman" w:cs="Times New Roman"/>
          <w:sz w:val="28"/>
          <w:szCs w:val="28"/>
        </w:rPr>
        <w:t>Ở nhiệt độ 22 độ C</w:t>
      </w:r>
    </w:p>
    <w:p w:rsidR="00E973CA" w:rsidRPr="00956DD4" w:rsidRDefault="00E973CA" w:rsidP="00956DD4">
      <w:pPr>
        <w:pStyle w:val="ListParagraph"/>
        <w:numPr>
          <w:ilvl w:val="0"/>
          <w:numId w:val="224"/>
        </w:numPr>
        <w:spacing w:after="0"/>
        <w:rPr>
          <w:rFonts w:ascii="Times New Roman" w:hAnsi="Times New Roman" w:cs="Times New Roman"/>
          <w:sz w:val="28"/>
          <w:szCs w:val="28"/>
        </w:rPr>
      </w:pPr>
      <w:r w:rsidRPr="00956DD4">
        <w:rPr>
          <w:rFonts w:ascii="Times New Roman" w:hAnsi="Times New Roman" w:cs="Times New Roman"/>
          <w:sz w:val="28"/>
          <w:szCs w:val="28"/>
        </w:rPr>
        <w:t>Dùng trong vòng 3-5 ngày</w:t>
      </w:r>
    </w:p>
    <w:p w:rsidR="00E973CA" w:rsidRPr="00956DD4" w:rsidRDefault="00E973CA" w:rsidP="00956DD4">
      <w:pPr>
        <w:pStyle w:val="ListParagraph"/>
        <w:numPr>
          <w:ilvl w:val="0"/>
          <w:numId w:val="224"/>
        </w:numPr>
        <w:spacing w:after="0"/>
        <w:rPr>
          <w:rFonts w:ascii="Times New Roman" w:hAnsi="Times New Roman" w:cs="Times New Roman"/>
          <w:sz w:val="28"/>
          <w:szCs w:val="28"/>
        </w:rPr>
      </w:pPr>
      <w:r w:rsidRPr="00956DD4">
        <w:rPr>
          <w:rFonts w:ascii="Times New Roman" w:hAnsi="Times New Roman" w:cs="Times New Roman"/>
          <w:sz w:val="28"/>
          <w:szCs w:val="28"/>
        </w:rPr>
        <w:t>Lắc liên tục</w:t>
      </w:r>
    </w:p>
    <w:p w:rsidR="00E973CA" w:rsidRPr="00956DD4" w:rsidRDefault="00E973CA" w:rsidP="00956DD4">
      <w:pPr>
        <w:pStyle w:val="ListParagraph"/>
        <w:numPr>
          <w:ilvl w:val="0"/>
          <w:numId w:val="224"/>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lastRenderedPageBreak/>
        <w:t>Ở nhiệt độ 6 độ C</w:t>
      </w:r>
    </w:p>
    <w:p w:rsidR="00E973CA" w:rsidRPr="00956DD4" w:rsidRDefault="00E973CA" w:rsidP="00956DD4">
      <w:pPr>
        <w:pStyle w:val="ListParagraph"/>
        <w:numPr>
          <w:ilvl w:val="0"/>
          <w:numId w:val="223"/>
        </w:numPr>
        <w:spacing w:after="0"/>
        <w:rPr>
          <w:rFonts w:ascii="Times New Roman" w:hAnsi="Times New Roman" w:cs="Times New Roman"/>
          <w:sz w:val="28"/>
          <w:szCs w:val="28"/>
        </w:rPr>
      </w:pPr>
      <w:r w:rsidRPr="00956DD4">
        <w:rPr>
          <w:rFonts w:ascii="Times New Roman" w:hAnsi="Times New Roman" w:cs="Times New Roman"/>
          <w:sz w:val="28"/>
          <w:szCs w:val="28"/>
        </w:rPr>
        <w:t>Mục đích của truyền khối hồng cầu là: tăng cường oxy tổ chức</w:t>
      </w:r>
    </w:p>
    <w:p w:rsidR="00E973CA" w:rsidRPr="00956DD4" w:rsidRDefault="00E973CA" w:rsidP="00956DD4">
      <w:pPr>
        <w:pStyle w:val="ListParagraph"/>
        <w:numPr>
          <w:ilvl w:val="0"/>
          <w:numId w:val="225"/>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Đúng</w:t>
      </w:r>
    </w:p>
    <w:p w:rsidR="00E973CA" w:rsidRPr="00956DD4" w:rsidRDefault="00E973CA" w:rsidP="00956DD4">
      <w:pPr>
        <w:pStyle w:val="ListParagraph"/>
        <w:numPr>
          <w:ilvl w:val="0"/>
          <w:numId w:val="225"/>
        </w:numPr>
        <w:spacing w:after="0"/>
        <w:rPr>
          <w:rFonts w:ascii="Times New Roman" w:hAnsi="Times New Roman" w:cs="Times New Roman"/>
          <w:sz w:val="28"/>
          <w:szCs w:val="28"/>
        </w:rPr>
      </w:pPr>
      <w:r w:rsidRPr="00956DD4">
        <w:rPr>
          <w:rFonts w:ascii="Times New Roman" w:hAnsi="Times New Roman" w:cs="Times New Roman"/>
          <w:sz w:val="28"/>
          <w:szCs w:val="28"/>
        </w:rPr>
        <w:t xml:space="preserve">Sai </w:t>
      </w:r>
    </w:p>
    <w:p w:rsidR="00E973CA" w:rsidRPr="00956DD4" w:rsidRDefault="00E973CA" w:rsidP="00956DD4">
      <w:pPr>
        <w:pStyle w:val="ListParagraph"/>
        <w:numPr>
          <w:ilvl w:val="0"/>
          <w:numId w:val="223"/>
        </w:numPr>
        <w:spacing w:after="0"/>
        <w:rPr>
          <w:rFonts w:ascii="Times New Roman" w:hAnsi="Times New Roman" w:cs="Times New Roman"/>
          <w:sz w:val="28"/>
          <w:szCs w:val="28"/>
        </w:rPr>
      </w:pPr>
      <w:r w:rsidRPr="00956DD4">
        <w:rPr>
          <w:rFonts w:ascii="Times New Roman" w:hAnsi="Times New Roman" w:cs="Times New Roman"/>
          <w:sz w:val="28"/>
          <w:szCs w:val="28"/>
        </w:rPr>
        <w:t>Chỉ định dùng huyết tương tươi đông lạnh: TRỪ</w:t>
      </w:r>
    </w:p>
    <w:p w:rsidR="00E973CA" w:rsidRPr="00956DD4" w:rsidRDefault="00E973CA" w:rsidP="00956DD4">
      <w:pPr>
        <w:pStyle w:val="ListParagraph"/>
        <w:numPr>
          <w:ilvl w:val="0"/>
          <w:numId w:val="226"/>
        </w:numPr>
        <w:spacing w:after="0"/>
        <w:rPr>
          <w:rFonts w:ascii="Times New Roman" w:hAnsi="Times New Roman" w:cs="Times New Roman"/>
          <w:sz w:val="28"/>
          <w:szCs w:val="28"/>
        </w:rPr>
      </w:pPr>
      <w:r w:rsidRPr="00956DD4">
        <w:rPr>
          <w:rFonts w:ascii="Times New Roman" w:hAnsi="Times New Roman" w:cs="Times New Roman"/>
          <w:sz w:val="28"/>
          <w:szCs w:val="28"/>
        </w:rPr>
        <w:t>Hemophilia A</w:t>
      </w:r>
    </w:p>
    <w:p w:rsidR="00E973CA" w:rsidRPr="00956DD4" w:rsidRDefault="00E973CA" w:rsidP="00956DD4">
      <w:pPr>
        <w:pStyle w:val="ListParagraph"/>
        <w:numPr>
          <w:ilvl w:val="0"/>
          <w:numId w:val="226"/>
        </w:numPr>
        <w:spacing w:after="0"/>
        <w:rPr>
          <w:rFonts w:ascii="Times New Roman" w:hAnsi="Times New Roman" w:cs="Times New Roman"/>
          <w:sz w:val="28"/>
          <w:szCs w:val="28"/>
        </w:rPr>
      </w:pPr>
      <w:r w:rsidRPr="00956DD4">
        <w:rPr>
          <w:rFonts w:ascii="Times New Roman" w:hAnsi="Times New Roman" w:cs="Times New Roman"/>
          <w:sz w:val="28"/>
          <w:szCs w:val="28"/>
        </w:rPr>
        <w:t>Hemophilia B</w:t>
      </w:r>
    </w:p>
    <w:p w:rsidR="00E973CA" w:rsidRPr="00956DD4" w:rsidRDefault="00E973CA" w:rsidP="00956DD4">
      <w:pPr>
        <w:pStyle w:val="ListParagraph"/>
        <w:numPr>
          <w:ilvl w:val="0"/>
          <w:numId w:val="226"/>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Hemophilia C</w:t>
      </w:r>
    </w:p>
    <w:p w:rsidR="00E973CA" w:rsidRPr="00956DD4" w:rsidRDefault="00E973CA" w:rsidP="00956DD4">
      <w:pPr>
        <w:pStyle w:val="ListParagraph"/>
        <w:numPr>
          <w:ilvl w:val="0"/>
          <w:numId w:val="226"/>
        </w:numPr>
        <w:spacing w:after="0"/>
        <w:rPr>
          <w:rFonts w:ascii="Times New Roman" w:hAnsi="Times New Roman" w:cs="Times New Roman"/>
          <w:sz w:val="28"/>
          <w:szCs w:val="28"/>
        </w:rPr>
      </w:pPr>
      <w:r w:rsidRPr="00956DD4">
        <w:rPr>
          <w:rFonts w:ascii="Times New Roman" w:hAnsi="Times New Roman" w:cs="Times New Roman"/>
          <w:sz w:val="28"/>
          <w:szCs w:val="28"/>
        </w:rPr>
        <w:t>Phối hợp với khối hồng cầu cho bệnh nhân mất nhiều máu</w:t>
      </w:r>
    </w:p>
    <w:p w:rsidR="00E973CA" w:rsidRPr="00956DD4" w:rsidRDefault="00E973CA" w:rsidP="00956DD4">
      <w:pPr>
        <w:pStyle w:val="ListParagraph"/>
        <w:spacing w:after="0"/>
        <w:ind w:left="1080"/>
        <w:rPr>
          <w:rFonts w:ascii="Times New Roman" w:hAnsi="Times New Roman" w:cs="Times New Roman"/>
          <w:sz w:val="28"/>
          <w:szCs w:val="28"/>
        </w:rPr>
      </w:pPr>
      <w:r w:rsidRPr="00956DD4">
        <w:rPr>
          <w:rFonts w:ascii="Times New Roman" w:hAnsi="Times New Roman" w:cs="Times New Roman"/>
          <w:sz w:val="28"/>
          <w:szCs w:val="28"/>
        </w:rPr>
        <w:t>(trang 492 tập 2)</w:t>
      </w:r>
    </w:p>
    <w:p w:rsidR="00E973CA" w:rsidRPr="00956DD4" w:rsidRDefault="00E973CA" w:rsidP="00956DD4">
      <w:pPr>
        <w:pStyle w:val="ListParagraph"/>
        <w:numPr>
          <w:ilvl w:val="0"/>
          <w:numId w:val="223"/>
        </w:numPr>
        <w:spacing w:after="0"/>
        <w:rPr>
          <w:rFonts w:ascii="Times New Roman" w:hAnsi="Times New Roman" w:cs="Times New Roman"/>
          <w:sz w:val="28"/>
          <w:szCs w:val="28"/>
        </w:rPr>
      </w:pPr>
      <w:r w:rsidRPr="00956DD4">
        <w:rPr>
          <w:rFonts w:ascii="Times New Roman" w:hAnsi="Times New Roman" w:cs="Times New Roman"/>
          <w:sz w:val="28"/>
          <w:szCs w:val="28"/>
        </w:rPr>
        <w:t>Chế phẩm nào nên dùng khi có đông máu rải rác nội mạch:</w:t>
      </w:r>
    </w:p>
    <w:p w:rsidR="00E973CA" w:rsidRPr="00956DD4" w:rsidRDefault="00E973CA" w:rsidP="00956DD4">
      <w:pPr>
        <w:pStyle w:val="ListParagraph"/>
        <w:numPr>
          <w:ilvl w:val="0"/>
          <w:numId w:val="227"/>
        </w:numPr>
        <w:spacing w:after="0"/>
        <w:rPr>
          <w:rFonts w:ascii="Times New Roman" w:hAnsi="Times New Roman" w:cs="Times New Roman"/>
          <w:sz w:val="28"/>
          <w:szCs w:val="28"/>
        </w:rPr>
      </w:pPr>
      <w:r w:rsidRPr="00956DD4">
        <w:rPr>
          <w:rFonts w:ascii="Times New Roman" w:hAnsi="Times New Roman" w:cs="Times New Roman"/>
          <w:sz w:val="28"/>
          <w:szCs w:val="28"/>
        </w:rPr>
        <w:t>Huyết tương giàu tiểu cầu</w:t>
      </w:r>
    </w:p>
    <w:p w:rsidR="00E973CA" w:rsidRPr="00956DD4" w:rsidRDefault="00E973CA" w:rsidP="00956DD4">
      <w:pPr>
        <w:pStyle w:val="ListParagraph"/>
        <w:numPr>
          <w:ilvl w:val="0"/>
          <w:numId w:val="227"/>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Tủa yếu tố VIII</w:t>
      </w:r>
    </w:p>
    <w:p w:rsidR="00E973CA" w:rsidRPr="00956DD4" w:rsidRDefault="00E973CA" w:rsidP="00956DD4">
      <w:pPr>
        <w:pStyle w:val="ListParagraph"/>
        <w:numPr>
          <w:ilvl w:val="0"/>
          <w:numId w:val="227"/>
        </w:numPr>
        <w:spacing w:after="0"/>
        <w:rPr>
          <w:rFonts w:ascii="Times New Roman" w:hAnsi="Times New Roman" w:cs="Times New Roman"/>
          <w:sz w:val="28"/>
          <w:szCs w:val="28"/>
        </w:rPr>
      </w:pPr>
      <w:r w:rsidRPr="00956DD4">
        <w:rPr>
          <w:rFonts w:ascii="Times New Roman" w:hAnsi="Times New Roman" w:cs="Times New Roman"/>
          <w:sz w:val="28"/>
          <w:szCs w:val="28"/>
        </w:rPr>
        <w:t>Huyết tương tươi đông lạnh bỏ tủa</w:t>
      </w:r>
    </w:p>
    <w:p w:rsidR="00E973CA" w:rsidRPr="00956DD4" w:rsidRDefault="00E973CA" w:rsidP="00956DD4">
      <w:pPr>
        <w:pStyle w:val="ListParagraph"/>
        <w:numPr>
          <w:ilvl w:val="0"/>
          <w:numId w:val="227"/>
        </w:numPr>
        <w:spacing w:after="0"/>
        <w:rPr>
          <w:rFonts w:ascii="Times New Roman" w:hAnsi="Times New Roman" w:cs="Times New Roman"/>
          <w:sz w:val="28"/>
          <w:szCs w:val="28"/>
        </w:rPr>
      </w:pPr>
      <w:r w:rsidRPr="00956DD4">
        <w:rPr>
          <w:rFonts w:ascii="Times New Roman" w:hAnsi="Times New Roman" w:cs="Times New Roman"/>
          <w:sz w:val="28"/>
          <w:szCs w:val="28"/>
        </w:rPr>
        <w:t>Khối tiểu cầu</w:t>
      </w:r>
    </w:p>
    <w:p w:rsidR="00E973CA" w:rsidRPr="00956DD4" w:rsidRDefault="00E973CA" w:rsidP="00956DD4">
      <w:pPr>
        <w:pStyle w:val="ListParagraph"/>
        <w:spacing w:after="0"/>
        <w:ind w:left="1080"/>
        <w:rPr>
          <w:rFonts w:ascii="Times New Roman" w:hAnsi="Times New Roman" w:cs="Times New Roman"/>
          <w:sz w:val="28"/>
          <w:szCs w:val="28"/>
        </w:rPr>
      </w:pPr>
      <w:r w:rsidRPr="00956DD4">
        <w:rPr>
          <w:rFonts w:ascii="Times New Roman" w:hAnsi="Times New Roman" w:cs="Times New Roman"/>
          <w:sz w:val="28"/>
          <w:szCs w:val="28"/>
        </w:rPr>
        <w:t>( tủa yếu tố VIII có chứa fibrinogen bổ sung cho lượng fibrinogen mất đi trong DIC)</w:t>
      </w:r>
    </w:p>
    <w:p w:rsidR="00E973CA" w:rsidRPr="00956DD4" w:rsidRDefault="00E973CA" w:rsidP="00956DD4">
      <w:pPr>
        <w:pStyle w:val="ListParagraph"/>
        <w:numPr>
          <w:ilvl w:val="0"/>
          <w:numId w:val="223"/>
        </w:numPr>
        <w:spacing w:after="0"/>
        <w:rPr>
          <w:rFonts w:ascii="Times New Roman" w:hAnsi="Times New Roman" w:cs="Times New Roman"/>
          <w:sz w:val="28"/>
          <w:szCs w:val="28"/>
        </w:rPr>
      </w:pPr>
      <w:r w:rsidRPr="00956DD4">
        <w:rPr>
          <w:rFonts w:ascii="Times New Roman" w:hAnsi="Times New Roman" w:cs="Times New Roman"/>
          <w:sz w:val="28"/>
          <w:szCs w:val="28"/>
        </w:rPr>
        <w:t>Ở Leukemia kinh dòng BC hạt, lách thường to mức độ ít hoặc vừa:</w:t>
      </w:r>
    </w:p>
    <w:p w:rsidR="00E973CA" w:rsidRPr="00956DD4" w:rsidRDefault="00E973CA" w:rsidP="00956DD4">
      <w:pPr>
        <w:pStyle w:val="ListParagraph"/>
        <w:numPr>
          <w:ilvl w:val="0"/>
          <w:numId w:val="228"/>
        </w:numPr>
        <w:spacing w:after="0"/>
        <w:rPr>
          <w:rFonts w:ascii="Times New Roman" w:hAnsi="Times New Roman" w:cs="Times New Roman"/>
          <w:sz w:val="28"/>
          <w:szCs w:val="28"/>
        </w:rPr>
      </w:pPr>
      <w:r w:rsidRPr="00956DD4">
        <w:rPr>
          <w:rFonts w:ascii="Times New Roman" w:hAnsi="Times New Roman" w:cs="Times New Roman"/>
          <w:sz w:val="28"/>
          <w:szCs w:val="28"/>
        </w:rPr>
        <w:t>Đúng</w:t>
      </w:r>
    </w:p>
    <w:p w:rsidR="00E973CA" w:rsidRPr="00956DD4" w:rsidRDefault="00E973CA" w:rsidP="00956DD4">
      <w:pPr>
        <w:pStyle w:val="ListParagraph"/>
        <w:numPr>
          <w:ilvl w:val="0"/>
          <w:numId w:val="228"/>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Sai</w:t>
      </w:r>
    </w:p>
    <w:p w:rsidR="00E973CA" w:rsidRPr="00956DD4" w:rsidRDefault="00E973CA" w:rsidP="00956DD4">
      <w:pPr>
        <w:pStyle w:val="ListParagraph"/>
        <w:numPr>
          <w:ilvl w:val="0"/>
          <w:numId w:val="223"/>
        </w:numPr>
        <w:spacing w:after="0"/>
        <w:rPr>
          <w:rFonts w:ascii="Times New Roman" w:hAnsi="Times New Roman" w:cs="Times New Roman"/>
          <w:sz w:val="28"/>
          <w:szCs w:val="28"/>
        </w:rPr>
      </w:pPr>
      <w:r w:rsidRPr="00956DD4">
        <w:rPr>
          <w:rFonts w:ascii="Times New Roman" w:hAnsi="Times New Roman" w:cs="Times New Roman"/>
          <w:sz w:val="28"/>
          <w:szCs w:val="28"/>
        </w:rPr>
        <w:t>Xét nghiệm máu trong Leukemia kinh dòng BC hạt giai đoạn mạn tính, TRỪ:</w:t>
      </w:r>
    </w:p>
    <w:p w:rsidR="00E973CA" w:rsidRPr="00956DD4" w:rsidRDefault="00E973CA" w:rsidP="00956DD4">
      <w:pPr>
        <w:pStyle w:val="ListParagraph"/>
        <w:numPr>
          <w:ilvl w:val="0"/>
          <w:numId w:val="229"/>
        </w:numPr>
        <w:spacing w:after="0"/>
        <w:rPr>
          <w:rFonts w:ascii="Times New Roman" w:hAnsi="Times New Roman" w:cs="Times New Roman"/>
          <w:sz w:val="28"/>
          <w:szCs w:val="28"/>
        </w:rPr>
      </w:pPr>
      <w:r w:rsidRPr="00956DD4">
        <w:rPr>
          <w:rFonts w:ascii="Times New Roman" w:hAnsi="Times New Roman" w:cs="Times New Roman"/>
          <w:sz w:val="28"/>
          <w:szCs w:val="28"/>
        </w:rPr>
        <w:t>Thiếu máu nhẹ và vừa</w:t>
      </w:r>
    </w:p>
    <w:p w:rsidR="00E973CA" w:rsidRPr="00956DD4" w:rsidRDefault="00E973CA" w:rsidP="00956DD4">
      <w:pPr>
        <w:pStyle w:val="ListParagraph"/>
        <w:numPr>
          <w:ilvl w:val="0"/>
          <w:numId w:val="229"/>
        </w:numPr>
        <w:spacing w:after="0"/>
        <w:rPr>
          <w:rFonts w:ascii="Times New Roman" w:hAnsi="Times New Roman" w:cs="Times New Roman"/>
          <w:sz w:val="28"/>
          <w:szCs w:val="28"/>
        </w:rPr>
      </w:pPr>
      <w:r w:rsidRPr="00956DD4">
        <w:rPr>
          <w:rFonts w:ascii="Times New Roman" w:hAnsi="Times New Roman" w:cs="Times New Roman"/>
          <w:sz w:val="28"/>
          <w:szCs w:val="28"/>
        </w:rPr>
        <w:t>Tế bào Blast &lt;15%</w:t>
      </w:r>
    </w:p>
    <w:p w:rsidR="00E973CA" w:rsidRPr="00956DD4" w:rsidRDefault="00E973CA" w:rsidP="00956DD4">
      <w:pPr>
        <w:pStyle w:val="ListParagraph"/>
        <w:numPr>
          <w:ilvl w:val="0"/>
          <w:numId w:val="229"/>
        </w:numPr>
        <w:spacing w:after="0"/>
        <w:rPr>
          <w:rFonts w:ascii="Times New Roman" w:hAnsi="Times New Roman" w:cs="Times New Roman"/>
          <w:sz w:val="28"/>
          <w:szCs w:val="28"/>
        </w:rPr>
      </w:pPr>
      <w:r w:rsidRPr="00956DD4">
        <w:rPr>
          <w:rFonts w:ascii="Times New Roman" w:hAnsi="Times New Roman" w:cs="Times New Roman"/>
          <w:sz w:val="28"/>
          <w:szCs w:val="28"/>
          <w:highlight w:val="yellow"/>
        </w:rPr>
        <w:t>Số lượng TC ở mức bình thường</w:t>
      </w:r>
    </w:p>
    <w:p w:rsidR="00E973CA" w:rsidRPr="00956DD4" w:rsidRDefault="00E973CA" w:rsidP="00956DD4">
      <w:pPr>
        <w:pStyle w:val="ListParagraph"/>
        <w:numPr>
          <w:ilvl w:val="0"/>
          <w:numId w:val="229"/>
        </w:numPr>
        <w:spacing w:after="0"/>
        <w:rPr>
          <w:rFonts w:ascii="Times New Roman" w:hAnsi="Times New Roman" w:cs="Times New Roman"/>
          <w:sz w:val="28"/>
          <w:szCs w:val="28"/>
        </w:rPr>
      </w:pPr>
      <w:r w:rsidRPr="00956DD4">
        <w:rPr>
          <w:rFonts w:ascii="Times New Roman" w:hAnsi="Times New Roman" w:cs="Times New Roman"/>
          <w:sz w:val="28"/>
          <w:szCs w:val="28"/>
        </w:rPr>
        <w:t>Số lượng BC tăng cao</w:t>
      </w:r>
    </w:p>
    <w:p w:rsidR="00E973CA" w:rsidRPr="00956DD4" w:rsidRDefault="00E973CA" w:rsidP="00956DD4">
      <w:pPr>
        <w:pStyle w:val="ListParagraph"/>
        <w:numPr>
          <w:ilvl w:val="0"/>
          <w:numId w:val="223"/>
        </w:numPr>
        <w:spacing w:after="0"/>
        <w:rPr>
          <w:rFonts w:ascii="Times New Roman" w:hAnsi="Times New Roman" w:cs="Times New Roman"/>
          <w:sz w:val="28"/>
          <w:szCs w:val="28"/>
        </w:rPr>
      </w:pPr>
      <w:r w:rsidRPr="00956DD4">
        <w:rPr>
          <w:rFonts w:ascii="Times New Roman" w:hAnsi="Times New Roman" w:cs="Times New Roman"/>
          <w:sz w:val="28"/>
          <w:szCs w:val="28"/>
        </w:rPr>
        <w:t>Leukemia kinh dòng BC hạt là, TRỪ:</w:t>
      </w:r>
    </w:p>
    <w:p w:rsidR="00E973CA" w:rsidRPr="00956DD4" w:rsidRDefault="00E973CA" w:rsidP="00956DD4">
      <w:pPr>
        <w:pStyle w:val="ListParagraph"/>
        <w:numPr>
          <w:ilvl w:val="0"/>
          <w:numId w:val="230"/>
        </w:numPr>
        <w:spacing w:after="0"/>
        <w:rPr>
          <w:rFonts w:ascii="Times New Roman" w:hAnsi="Times New Roman" w:cs="Times New Roman"/>
          <w:sz w:val="28"/>
          <w:szCs w:val="28"/>
        </w:rPr>
      </w:pPr>
      <w:r w:rsidRPr="00956DD4">
        <w:rPr>
          <w:rFonts w:ascii="Times New Roman" w:hAnsi="Times New Roman" w:cs="Times New Roman"/>
          <w:sz w:val="28"/>
          <w:szCs w:val="28"/>
        </w:rPr>
        <w:t>Bệnh ác tính hệ tạo máu</w:t>
      </w:r>
    </w:p>
    <w:p w:rsidR="00E973CA" w:rsidRPr="00956DD4" w:rsidRDefault="00E973CA" w:rsidP="00956DD4">
      <w:pPr>
        <w:pStyle w:val="ListParagraph"/>
        <w:numPr>
          <w:ilvl w:val="0"/>
          <w:numId w:val="230"/>
        </w:numPr>
        <w:spacing w:after="0"/>
        <w:rPr>
          <w:rFonts w:ascii="Times New Roman" w:hAnsi="Times New Roman" w:cs="Times New Roman"/>
          <w:sz w:val="28"/>
          <w:szCs w:val="28"/>
        </w:rPr>
      </w:pPr>
      <w:r w:rsidRPr="00956DD4">
        <w:rPr>
          <w:rFonts w:ascii="Times New Roman" w:hAnsi="Times New Roman" w:cs="Times New Roman"/>
          <w:sz w:val="28"/>
          <w:szCs w:val="28"/>
        </w:rPr>
        <w:t>Bệnh thuộc hội chứng tăng sinh tủy mạn ác tính</w:t>
      </w:r>
    </w:p>
    <w:p w:rsidR="00E973CA" w:rsidRPr="00956DD4" w:rsidRDefault="00E973CA" w:rsidP="00956DD4">
      <w:pPr>
        <w:pStyle w:val="ListParagraph"/>
        <w:numPr>
          <w:ilvl w:val="0"/>
          <w:numId w:val="230"/>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Sự tăng sinh các tế bào dòng BC hạt ít biệt hóa</w:t>
      </w:r>
    </w:p>
    <w:p w:rsidR="00E973CA" w:rsidRPr="00956DD4" w:rsidRDefault="00E973CA" w:rsidP="00956DD4">
      <w:pPr>
        <w:pStyle w:val="ListParagraph"/>
        <w:numPr>
          <w:ilvl w:val="0"/>
          <w:numId w:val="230"/>
        </w:numPr>
        <w:spacing w:after="0"/>
        <w:rPr>
          <w:rFonts w:ascii="Times New Roman" w:hAnsi="Times New Roman" w:cs="Times New Roman"/>
          <w:sz w:val="28"/>
          <w:szCs w:val="28"/>
        </w:rPr>
      </w:pPr>
      <w:r w:rsidRPr="00956DD4">
        <w:rPr>
          <w:rFonts w:ascii="Times New Roman" w:hAnsi="Times New Roman" w:cs="Times New Roman"/>
          <w:sz w:val="28"/>
          <w:szCs w:val="28"/>
        </w:rPr>
        <w:t>Ở máu ngoại vi có đủ các tuổi dòng BC hạt</w:t>
      </w:r>
    </w:p>
    <w:p w:rsidR="00E973CA" w:rsidRPr="00956DD4" w:rsidRDefault="00E973CA" w:rsidP="00956DD4">
      <w:pPr>
        <w:pStyle w:val="ListParagraph"/>
        <w:numPr>
          <w:ilvl w:val="0"/>
          <w:numId w:val="223"/>
        </w:numPr>
        <w:spacing w:after="0"/>
        <w:rPr>
          <w:rFonts w:ascii="Times New Roman" w:hAnsi="Times New Roman" w:cs="Times New Roman"/>
          <w:sz w:val="28"/>
          <w:szCs w:val="28"/>
        </w:rPr>
      </w:pPr>
      <w:r w:rsidRPr="00956DD4">
        <w:rPr>
          <w:rFonts w:ascii="Times New Roman" w:hAnsi="Times New Roman" w:cs="Times New Roman"/>
          <w:sz w:val="28"/>
          <w:szCs w:val="28"/>
        </w:rPr>
        <w:t>Cơ chế gây xuất huyết trong leukemia cấp: (trang 443 tập 2)</w:t>
      </w:r>
    </w:p>
    <w:p w:rsidR="00E973CA" w:rsidRPr="00956DD4" w:rsidRDefault="00E973CA" w:rsidP="00956DD4">
      <w:pPr>
        <w:pStyle w:val="ListParagraph"/>
        <w:numPr>
          <w:ilvl w:val="0"/>
          <w:numId w:val="231"/>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Giảm tiểu cầu</w:t>
      </w:r>
    </w:p>
    <w:p w:rsidR="00E973CA" w:rsidRPr="00956DD4" w:rsidRDefault="00E973CA" w:rsidP="00956DD4">
      <w:pPr>
        <w:pStyle w:val="ListParagraph"/>
        <w:numPr>
          <w:ilvl w:val="0"/>
          <w:numId w:val="231"/>
        </w:numPr>
        <w:spacing w:after="0"/>
        <w:rPr>
          <w:rFonts w:ascii="Times New Roman" w:hAnsi="Times New Roman" w:cs="Times New Roman"/>
          <w:sz w:val="28"/>
          <w:szCs w:val="28"/>
        </w:rPr>
      </w:pPr>
      <w:r w:rsidRPr="00956DD4">
        <w:rPr>
          <w:rFonts w:ascii="Times New Roman" w:hAnsi="Times New Roman" w:cs="Times New Roman"/>
          <w:sz w:val="28"/>
          <w:szCs w:val="28"/>
        </w:rPr>
        <w:t>RL các yếu tố đông máu</w:t>
      </w:r>
    </w:p>
    <w:p w:rsidR="00E973CA" w:rsidRPr="00956DD4" w:rsidRDefault="00E973CA" w:rsidP="00956DD4">
      <w:pPr>
        <w:pStyle w:val="ListParagraph"/>
        <w:numPr>
          <w:ilvl w:val="0"/>
          <w:numId w:val="231"/>
        </w:numPr>
        <w:spacing w:after="0"/>
        <w:rPr>
          <w:rFonts w:ascii="Times New Roman" w:hAnsi="Times New Roman" w:cs="Times New Roman"/>
          <w:sz w:val="28"/>
          <w:szCs w:val="28"/>
        </w:rPr>
      </w:pPr>
      <w:r w:rsidRPr="00956DD4">
        <w:rPr>
          <w:rFonts w:ascii="Times New Roman" w:hAnsi="Times New Roman" w:cs="Times New Roman"/>
          <w:sz w:val="28"/>
          <w:szCs w:val="28"/>
        </w:rPr>
        <w:t>Tăng tính thấm thành mạch</w:t>
      </w:r>
    </w:p>
    <w:p w:rsidR="00E973CA" w:rsidRPr="00956DD4" w:rsidRDefault="00E973CA" w:rsidP="00956DD4">
      <w:pPr>
        <w:pStyle w:val="ListParagraph"/>
        <w:numPr>
          <w:ilvl w:val="0"/>
          <w:numId w:val="231"/>
        </w:numPr>
        <w:spacing w:after="0"/>
        <w:rPr>
          <w:rFonts w:ascii="Times New Roman" w:hAnsi="Times New Roman" w:cs="Times New Roman"/>
          <w:sz w:val="28"/>
          <w:szCs w:val="28"/>
        </w:rPr>
      </w:pPr>
      <w:r w:rsidRPr="00956DD4">
        <w:rPr>
          <w:rFonts w:ascii="Times New Roman" w:hAnsi="Times New Roman" w:cs="Times New Roman"/>
          <w:sz w:val="28"/>
          <w:szCs w:val="28"/>
        </w:rPr>
        <w:t>Chấn thương</w:t>
      </w:r>
    </w:p>
    <w:p w:rsidR="00E973CA" w:rsidRPr="00956DD4" w:rsidRDefault="00E973CA" w:rsidP="00956DD4">
      <w:pPr>
        <w:pStyle w:val="ListParagraph"/>
        <w:numPr>
          <w:ilvl w:val="0"/>
          <w:numId w:val="223"/>
        </w:numPr>
        <w:spacing w:after="0"/>
        <w:rPr>
          <w:rFonts w:ascii="Times New Roman" w:hAnsi="Times New Roman" w:cs="Times New Roman"/>
          <w:sz w:val="28"/>
          <w:szCs w:val="28"/>
        </w:rPr>
      </w:pPr>
      <w:r w:rsidRPr="00956DD4">
        <w:rPr>
          <w:rFonts w:ascii="Times New Roman" w:hAnsi="Times New Roman" w:cs="Times New Roman"/>
          <w:sz w:val="28"/>
          <w:szCs w:val="28"/>
        </w:rPr>
        <w:t>Hội chứng thâm nhiễm thường gặp ở thể nào của Leukemia cấp:</w:t>
      </w:r>
    </w:p>
    <w:p w:rsidR="00E973CA" w:rsidRPr="00956DD4" w:rsidRDefault="00E973CA" w:rsidP="00956DD4">
      <w:pPr>
        <w:pStyle w:val="ListParagraph"/>
        <w:numPr>
          <w:ilvl w:val="0"/>
          <w:numId w:val="232"/>
        </w:num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M1</w:t>
      </w:r>
    </w:p>
    <w:p w:rsidR="00E973CA" w:rsidRPr="00956DD4" w:rsidRDefault="00E973CA" w:rsidP="00956DD4">
      <w:pPr>
        <w:pStyle w:val="ListParagraph"/>
        <w:numPr>
          <w:ilvl w:val="0"/>
          <w:numId w:val="232"/>
        </w:numPr>
        <w:spacing w:after="0"/>
        <w:rPr>
          <w:rFonts w:ascii="Times New Roman" w:hAnsi="Times New Roman" w:cs="Times New Roman"/>
          <w:sz w:val="28"/>
          <w:szCs w:val="28"/>
        </w:rPr>
      </w:pPr>
      <w:r w:rsidRPr="00956DD4">
        <w:rPr>
          <w:rFonts w:ascii="Times New Roman" w:hAnsi="Times New Roman" w:cs="Times New Roman"/>
          <w:sz w:val="28"/>
          <w:szCs w:val="28"/>
        </w:rPr>
        <w:t>M2</w:t>
      </w:r>
    </w:p>
    <w:p w:rsidR="00E973CA" w:rsidRPr="00956DD4" w:rsidRDefault="00E973CA" w:rsidP="00956DD4">
      <w:pPr>
        <w:pStyle w:val="ListParagraph"/>
        <w:numPr>
          <w:ilvl w:val="0"/>
          <w:numId w:val="232"/>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M5</w:t>
      </w:r>
    </w:p>
    <w:p w:rsidR="00E973CA" w:rsidRPr="00956DD4" w:rsidRDefault="00E973CA" w:rsidP="00956DD4">
      <w:pPr>
        <w:pStyle w:val="ListParagraph"/>
        <w:numPr>
          <w:ilvl w:val="0"/>
          <w:numId w:val="232"/>
        </w:numPr>
        <w:spacing w:after="0"/>
        <w:rPr>
          <w:rFonts w:ascii="Times New Roman" w:hAnsi="Times New Roman" w:cs="Times New Roman"/>
          <w:sz w:val="28"/>
          <w:szCs w:val="28"/>
        </w:rPr>
      </w:pPr>
      <w:r w:rsidRPr="00956DD4">
        <w:rPr>
          <w:rFonts w:ascii="Times New Roman" w:hAnsi="Times New Roman" w:cs="Times New Roman"/>
          <w:sz w:val="28"/>
          <w:szCs w:val="28"/>
        </w:rPr>
        <w:t>M6</w:t>
      </w:r>
    </w:p>
    <w:p w:rsidR="00E973CA" w:rsidRPr="00956DD4" w:rsidRDefault="00E973CA" w:rsidP="00956DD4">
      <w:pPr>
        <w:pStyle w:val="ListParagraph"/>
        <w:numPr>
          <w:ilvl w:val="0"/>
          <w:numId w:val="223"/>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Kháng nguyên CD nào dương tính trong Leukemia cấp dòng lympho, TRỪ:</w:t>
      </w:r>
    </w:p>
    <w:p w:rsidR="00E973CA" w:rsidRPr="00956DD4" w:rsidRDefault="00E973CA" w:rsidP="00956DD4">
      <w:pPr>
        <w:pStyle w:val="ListParagraph"/>
        <w:numPr>
          <w:ilvl w:val="0"/>
          <w:numId w:val="233"/>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CD 13</w:t>
      </w:r>
    </w:p>
    <w:p w:rsidR="00E973CA" w:rsidRPr="00956DD4" w:rsidRDefault="00E973CA" w:rsidP="00956DD4">
      <w:pPr>
        <w:pStyle w:val="ListParagraph"/>
        <w:numPr>
          <w:ilvl w:val="0"/>
          <w:numId w:val="233"/>
        </w:numPr>
        <w:spacing w:after="0"/>
        <w:rPr>
          <w:rFonts w:ascii="Times New Roman" w:hAnsi="Times New Roman" w:cs="Times New Roman"/>
          <w:sz w:val="28"/>
          <w:szCs w:val="28"/>
        </w:rPr>
      </w:pPr>
      <w:r w:rsidRPr="00956DD4">
        <w:rPr>
          <w:rFonts w:ascii="Times New Roman" w:hAnsi="Times New Roman" w:cs="Times New Roman"/>
          <w:sz w:val="28"/>
          <w:szCs w:val="28"/>
        </w:rPr>
        <w:t>CD 2</w:t>
      </w:r>
    </w:p>
    <w:p w:rsidR="00E973CA" w:rsidRPr="00956DD4" w:rsidRDefault="00E973CA" w:rsidP="00956DD4">
      <w:pPr>
        <w:pStyle w:val="ListParagraph"/>
        <w:numPr>
          <w:ilvl w:val="0"/>
          <w:numId w:val="233"/>
        </w:numPr>
        <w:spacing w:after="0"/>
        <w:rPr>
          <w:rFonts w:ascii="Times New Roman" w:hAnsi="Times New Roman" w:cs="Times New Roman"/>
          <w:sz w:val="28"/>
          <w:szCs w:val="28"/>
        </w:rPr>
      </w:pPr>
      <w:r w:rsidRPr="00956DD4">
        <w:rPr>
          <w:rFonts w:ascii="Times New Roman" w:hAnsi="Times New Roman" w:cs="Times New Roman"/>
          <w:sz w:val="28"/>
          <w:szCs w:val="28"/>
        </w:rPr>
        <w:t>CD 10</w:t>
      </w:r>
    </w:p>
    <w:p w:rsidR="00E973CA" w:rsidRPr="00956DD4" w:rsidRDefault="00E973CA" w:rsidP="00956DD4">
      <w:pPr>
        <w:pStyle w:val="ListParagraph"/>
        <w:numPr>
          <w:ilvl w:val="0"/>
          <w:numId w:val="233"/>
        </w:numPr>
        <w:spacing w:after="0"/>
        <w:rPr>
          <w:rFonts w:ascii="Times New Roman" w:hAnsi="Times New Roman" w:cs="Times New Roman"/>
          <w:sz w:val="28"/>
          <w:szCs w:val="28"/>
        </w:rPr>
      </w:pPr>
      <w:r w:rsidRPr="00956DD4">
        <w:rPr>
          <w:rFonts w:ascii="Times New Roman" w:hAnsi="Times New Roman" w:cs="Times New Roman"/>
          <w:sz w:val="28"/>
          <w:szCs w:val="28"/>
        </w:rPr>
        <w:t>CD7</w:t>
      </w:r>
    </w:p>
    <w:p w:rsidR="00E973CA" w:rsidRPr="00956DD4" w:rsidRDefault="00E973CA" w:rsidP="00956DD4">
      <w:pPr>
        <w:pStyle w:val="ListParagraph"/>
        <w:spacing w:after="0"/>
        <w:ind w:left="1080"/>
        <w:rPr>
          <w:rFonts w:ascii="Times New Roman" w:hAnsi="Times New Roman" w:cs="Times New Roman"/>
          <w:sz w:val="28"/>
          <w:szCs w:val="28"/>
        </w:rPr>
      </w:pPr>
      <w:r w:rsidRPr="00956DD4">
        <w:rPr>
          <w:rFonts w:ascii="Times New Roman" w:hAnsi="Times New Roman" w:cs="Times New Roman"/>
          <w:sz w:val="28"/>
          <w:szCs w:val="28"/>
        </w:rPr>
        <w:t>(Trang 446 tập 2)</w:t>
      </w:r>
    </w:p>
    <w:p w:rsidR="00E973CA" w:rsidRPr="00956DD4" w:rsidRDefault="00E973CA" w:rsidP="00956DD4">
      <w:pPr>
        <w:pStyle w:val="ListParagraph"/>
        <w:numPr>
          <w:ilvl w:val="0"/>
          <w:numId w:val="223"/>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Nhuộm PAS có thể phân biệt được Leukemia cấp dòng tủy và dòng lympho</w:t>
      </w:r>
    </w:p>
    <w:p w:rsidR="00E973CA" w:rsidRPr="00956DD4" w:rsidRDefault="00E973CA" w:rsidP="00956DD4">
      <w:pPr>
        <w:pStyle w:val="ListParagraph"/>
        <w:numPr>
          <w:ilvl w:val="0"/>
          <w:numId w:val="234"/>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Đúng</w:t>
      </w:r>
    </w:p>
    <w:p w:rsidR="00E973CA" w:rsidRPr="00956DD4" w:rsidRDefault="00E973CA" w:rsidP="00956DD4">
      <w:pPr>
        <w:pStyle w:val="ListParagraph"/>
        <w:numPr>
          <w:ilvl w:val="0"/>
          <w:numId w:val="234"/>
        </w:numPr>
        <w:spacing w:after="0"/>
        <w:rPr>
          <w:rFonts w:ascii="Times New Roman" w:hAnsi="Times New Roman" w:cs="Times New Roman"/>
          <w:sz w:val="28"/>
          <w:szCs w:val="28"/>
        </w:rPr>
      </w:pPr>
      <w:r w:rsidRPr="00956DD4">
        <w:rPr>
          <w:rFonts w:ascii="Times New Roman" w:hAnsi="Times New Roman" w:cs="Times New Roman"/>
          <w:sz w:val="28"/>
          <w:szCs w:val="28"/>
        </w:rPr>
        <w:t>Sai</w:t>
      </w:r>
    </w:p>
    <w:p w:rsidR="00E973CA" w:rsidRPr="00956DD4" w:rsidRDefault="00E973CA" w:rsidP="00956DD4">
      <w:pPr>
        <w:pStyle w:val="ListParagraph"/>
        <w:spacing w:after="0"/>
        <w:ind w:left="1080"/>
        <w:rPr>
          <w:rFonts w:ascii="Times New Roman" w:hAnsi="Times New Roman" w:cs="Times New Roman"/>
          <w:sz w:val="28"/>
          <w:szCs w:val="28"/>
        </w:rPr>
      </w:pPr>
      <w:r w:rsidRPr="00956DD4">
        <w:rPr>
          <w:rFonts w:ascii="Times New Roman" w:hAnsi="Times New Roman" w:cs="Times New Roman"/>
          <w:sz w:val="28"/>
          <w:szCs w:val="28"/>
        </w:rPr>
        <w:t>(trang 446 tập 2)</w:t>
      </w:r>
    </w:p>
    <w:p w:rsidR="00E973CA" w:rsidRPr="00956DD4" w:rsidRDefault="00E973CA" w:rsidP="00956DD4">
      <w:pPr>
        <w:pStyle w:val="ListParagraph"/>
        <w:numPr>
          <w:ilvl w:val="0"/>
          <w:numId w:val="223"/>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Theo phân loại Ann-Arbor trong u lympho ác tính, tổn thương vùng hạch hoặc cơ quan ở cả 2 phía của cơ hoành là giai đoạn nào:</w:t>
      </w:r>
    </w:p>
    <w:p w:rsidR="00E973CA" w:rsidRPr="00956DD4" w:rsidRDefault="00E973CA" w:rsidP="00956DD4">
      <w:pPr>
        <w:pStyle w:val="ListParagraph"/>
        <w:numPr>
          <w:ilvl w:val="0"/>
          <w:numId w:val="235"/>
        </w:numPr>
        <w:spacing w:after="0"/>
        <w:rPr>
          <w:rFonts w:ascii="Times New Roman" w:hAnsi="Times New Roman" w:cs="Times New Roman"/>
          <w:sz w:val="28"/>
          <w:szCs w:val="28"/>
        </w:rPr>
      </w:pPr>
      <w:r w:rsidRPr="00956DD4">
        <w:rPr>
          <w:rFonts w:ascii="Times New Roman" w:hAnsi="Times New Roman" w:cs="Times New Roman"/>
          <w:sz w:val="28"/>
          <w:szCs w:val="28"/>
        </w:rPr>
        <w:t>Giai đoạn 1</w:t>
      </w:r>
    </w:p>
    <w:p w:rsidR="00E973CA" w:rsidRPr="00956DD4" w:rsidRDefault="00E973CA" w:rsidP="00956DD4">
      <w:pPr>
        <w:pStyle w:val="ListParagraph"/>
        <w:numPr>
          <w:ilvl w:val="0"/>
          <w:numId w:val="235"/>
        </w:numPr>
        <w:spacing w:after="0"/>
        <w:rPr>
          <w:rFonts w:ascii="Times New Roman" w:hAnsi="Times New Roman" w:cs="Times New Roman"/>
          <w:sz w:val="28"/>
          <w:szCs w:val="28"/>
        </w:rPr>
      </w:pPr>
      <w:r w:rsidRPr="00956DD4">
        <w:rPr>
          <w:rFonts w:ascii="Times New Roman" w:hAnsi="Times New Roman" w:cs="Times New Roman"/>
          <w:sz w:val="28"/>
          <w:szCs w:val="28"/>
        </w:rPr>
        <w:t>Giai đoạn 2</w:t>
      </w:r>
    </w:p>
    <w:p w:rsidR="00E973CA" w:rsidRPr="00956DD4" w:rsidRDefault="00E973CA" w:rsidP="00956DD4">
      <w:pPr>
        <w:pStyle w:val="ListParagraph"/>
        <w:numPr>
          <w:ilvl w:val="0"/>
          <w:numId w:val="235"/>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Giai đoạn 3</w:t>
      </w:r>
    </w:p>
    <w:p w:rsidR="00E973CA" w:rsidRPr="00956DD4" w:rsidRDefault="00E973CA" w:rsidP="00956DD4">
      <w:pPr>
        <w:pStyle w:val="ListParagraph"/>
        <w:numPr>
          <w:ilvl w:val="0"/>
          <w:numId w:val="235"/>
        </w:numPr>
        <w:spacing w:after="0"/>
        <w:rPr>
          <w:rFonts w:ascii="Times New Roman" w:hAnsi="Times New Roman" w:cs="Times New Roman"/>
          <w:sz w:val="28"/>
          <w:szCs w:val="28"/>
        </w:rPr>
      </w:pPr>
      <w:r w:rsidRPr="00956DD4">
        <w:rPr>
          <w:rFonts w:ascii="Times New Roman" w:hAnsi="Times New Roman" w:cs="Times New Roman"/>
          <w:sz w:val="28"/>
          <w:szCs w:val="28"/>
        </w:rPr>
        <w:t>Giai đoạn 4</w:t>
      </w:r>
    </w:p>
    <w:p w:rsidR="00E973CA" w:rsidRPr="00956DD4" w:rsidRDefault="00E973CA" w:rsidP="00956DD4">
      <w:pPr>
        <w:pStyle w:val="ListParagraph"/>
        <w:spacing w:after="0"/>
        <w:ind w:left="1080"/>
        <w:rPr>
          <w:rFonts w:ascii="Times New Roman" w:hAnsi="Times New Roman" w:cs="Times New Roman"/>
          <w:sz w:val="28"/>
          <w:szCs w:val="28"/>
        </w:rPr>
      </w:pPr>
      <w:r w:rsidRPr="00956DD4">
        <w:rPr>
          <w:rFonts w:ascii="Times New Roman" w:hAnsi="Times New Roman" w:cs="Times New Roman"/>
          <w:sz w:val="28"/>
          <w:szCs w:val="28"/>
        </w:rPr>
        <w:t>(trang 473 tập 2)</w:t>
      </w:r>
    </w:p>
    <w:p w:rsidR="00E973CA" w:rsidRPr="00956DD4" w:rsidRDefault="00E973CA" w:rsidP="00956DD4">
      <w:pPr>
        <w:spacing w:after="0"/>
        <w:rPr>
          <w:rFonts w:ascii="Times New Roman" w:hAnsi="Times New Roman" w:cs="Times New Roman"/>
          <w:sz w:val="28"/>
          <w:szCs w:val="28"/>
        </w:rPr>
      </w:pPr>
      <w:r w:rsidRPr="00956DD4">
        <w:rPr>
          <w:rFonts w:ascii="Times New Roman" w:hAnsi="Times New Roman" w:cs="Times New Roman"/>
          <w:sz w:val="28"/>
          <w:szCs w:val="28"/>
        </w:rPr>
        <w:t>Phần cấp cứu</w:t>
      </w:r>
    </w:p>
    <w:p w:rsidR="00E973CA" w:rsidRPr="00956DD4" w:rsidRDefault="00E973CA" w:rsidP="00956DD4">
      <w:pPr>
        <w:pStyle w:val="ListParagraph"/>
        <w:numPr>
          <w:ilvl w:val="0"/>
          <w:numId w:val="236"/>
        </w:numPr>
        <w:spacing w:after="0"/>
        <w:rPr>
          <w:rFonts w:ascii="Times New Roman" w:hAnsi="Times New Roman" w:cs="Times New Roman"/>
          <w:sz w:val="28"/>
          <w:szCs w:val="28"/>
        </w:rPr>
      </w:pPr>
      <w:r w:rsidRPr="00956DD4">
        <w:rPr>
          <w:rFonts w:ascii="Times New Roman" w:hAnsi="Times New Roman" w:cs="Times New Roman"/>
          <w:sz w:val="28"/>
          <w:szCs w:val="28"/>
        </w:rPr>
        <w:t>Thuốc giải độc đặc hiệu của phosphor hữu cơ  là:   (trang 537 tập 2)</w:t>
      </w:r>
    </w:p>
    <w:p w:rsidR="00E973CA" w:rsidRPr="00956DD4" w:rsidRDefault="00E973CA" w:rsidP="00956DD4">
      <w:pPr>
        <w:pStyle w:val="ListParagraph"/>
        <w:numPr>
          <w:ilvl w:val="0"/>
          <w:numId w:val="237"/>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PAM</w:t>
      </w:r>
    </w:p>
    <w:p w:rsidR="00E973CA" w:rsidRPr="00956DD4" w:rsidRDefault="00E973CA" w:rsidP="00956DD4">
      <w:pPr>
        <w:pStyle w:val="ListParagraph"/>
        <w:numPr>
          <w:ilvl w:val="0"/>
          <w:numId w:val="237"/>
        </w:numPr>
        <w:spacing w:after="0"/>
        <w:rPr>
          <w:rFonts w:ascii="Times New Roman" w:hAnsi="Times New Roman" w:cs="Times New Roman"/>
          <w:sz w:val="28"/>
          <w:szCs w:val="28"/>
        </w:rPr>
      </w:pPr>
      <w:r w:rsidRPr="00956DD4">
        <w:rPr>
          <w:rFonts w:ascii="Times New Roman" w:hAnsi="Times New Roman" w:cs="Times New Roman"/>
          <w:sz w:val="28"/>
          <w:szCs w:val="28"/>
        </w:rPr>
        <w:t>N-acetylcystein</w:t>
      </w:r>
    </w:p>
    <w:p w:rsidR="00E973CA" w:rsidRPr="00956DD4" w:rsidRDefault="00E973CA" w:rsidP="00956DD4">
      <w:pPr>
        <w:pStyle w:val="ListParagraph"/>
        <w:numPr>
          <w:ilvl w:val="0"/>
          <w:numId w:val="237"/>
        </w:numPr>
        <w:spacing w:after="0"/>
        <w:rPr>
          <w:rFonts w:ascii="Times New Roman" w:hAnsi="Times New Roman" w:cs="Times New Roman"/>
          <w:sz w:val="28"/>
          <w:szCs w:val="28"/>
        </w:rPr>
      </w:pPr>
      <w:r w:rsidRPr="00956DD4">
        <w:rPr>
          <w:rFonts w:ascii="Times New Roman" w:hAnsi="Times New Roman" w:cs="Times New Roman"/>
          <w:sz w:val="28"/>
          <w:szCs w:val="28"/>
        </w:rPr>
        <w:t>Naloxon</w:t>
      </w:r>
    </w:p>
    <w:p w:rsidR="00E973CA" w:rsidRPr="00956DD4" w:rsidRDefault="00E973CA" w:rsidP="00956DD4">
      <w:pPr>
        <w:pStyle w:val="ListParagraph"/>
        <w:numPr>
          <w:ilvl w:val="0"/>
          <w:numId w:val="237"/>
        </w:numPr>
        <w:spacing w:after="0"/>
        <w:rPr>
          <w:rFonts w:ascii="Times New Roman" w:hAnsi="Times New Roman" w:cs="Times New Roman"/>
          <w:sz w:val="28"/>
          <w:szCs w:val="28"/>
        </w:rPr>
      </w:pPr>
      <w:r w:rsidRPr="00956DD4">
        <w:rPr>
          <w:rFonts w:ascii="Times New Roman" w:hAnsi="Times New Roman" w:cs="Times New Roman"/>
          <w:sz w:val="28"/>
          <w:szCs w:val="28"/>
        </w:rPr>
        <w:t>Than hoạt tính</w:t>
      </w:r>
    </w:p>
    <w:p w:rsidR="00E973CA" w:rsidRPr="00956DD4" w:rsidRDefault="00E973CA" w:rsidP="00956DD4">
      <w:pPr>
        <w:pStyle w:val="ListParagraph"/>
        <w:numPr>
          <w:ilvl w:val="0"/>
          <w:numId w:val="236"/>
        </w:numPr>
        <w:spacing w:after="0"/>
        <w:rPr>
          <w:rFonts w:ascii="Times New Roman" w:hAnsi="Times New Roman" w:cs="Times New Roman"/>
          <w:sz w:val="28"/>
          <w:szCs w:val="28"/>
        </w:rPr>
      </w:pPr>
      <w:r w:rsidRPr="00956DD4">
        <w:rPr>
          <w:rFonts w:ascii="Times New Roman" w:hAnsi="Times New Roman" w:cs="Times New Roman"/>
          <w:sz w:val="28"/>
          <w:szCs w:val="28"/>
        </w:rPr>
        <w:t>Biểu hiện ở giai đoạn nặng của ngộ độc phosphor hữu cơ là:</w:t>
      </w:r>
    </w:p>
    <w:p w:rsidR="00E973CA" w:rsidRPr="00956DD4" w:rsidRDefault="00E973CA" w:rsidP="00956DD4">
      <w:pPr>
        <w:pStyle w:val="ListParagraph"/>
        <w:numPr>
          <w:ilvl w:val="0"/>
          <w:numId w:val="238"/>
        </w:numPr>
        <w:spacing w:after="0"/>
        <w:rPr>
          <w:rFonts w:ascii="Times New Roman" w:hAnsi="Times New Roman" w:cs="Times New Roman"/>
          <w:sz w:val="28"/>
          <w:szCs w:val="28"/>
        </w:rPr>
      </w:pPr>
      <w:r w:rsidRPr="00956DD4">
        <w:rPr>
          <w:rFonts w:ascii="Times New Roman" w:hAnsi="Times New Roman" w:cs="Times New Roman"/>
          <w:sz w:val="28"/>
          <w:szCs w:val="28"/>
        </w:rPr>
        <w:t>Tăng huyết áp</w:t>
      </w:r>
    </w:p>
    <w:p w:rsidR="00E973CA" w:rsidRPr="00956DD4" w:rsidRDefault="00E973CA" w:rsidP="00956DD4">
      <w:pPr>
        <w:pStyle w:val="ListParagraph"/>
        <w:numPr>
          <w:ilvl w:val="0"/>
          <w:numId w:val="238"/>
        </w:numPr>
        <w:spacing w:after="0"/>
        <w:rPr>
          <w:rFonts w:ascii="Times New Roman" w:hAnsi="Times New Roman" w:cs="Times New Roman"/>
          <w:sz w:val="28"/>
          <w:szCs w:val="28"/>
        </w:rPr>
      </w:pPr>
      <w:r w:rsidRPr="00956DD4">
        <w:rPr>
          <w:rFonts w:ascii="Times New Roman" w:hAnsi="Times New Roman" w:cs="Times New Roman"/>
          <w:sz w:val="28"/>
          <w:szCs w:val="28"/>
        </w:rPr>
        <w:t>Giãn đồng tử</w:t>
      </w:r>
    </w:p>
    <w:p w:rsidR="00E973CA" w:rsidRPr="00956DD4" w:rsidRDefault="00E973CA" w:rsidP="00956DD4">
      <w:pPr>
        <w:pStyle w:val="ListParagraph"/>
        <w:numPr>
          <w:ilvl w:val="0"/>
          <w:numId w:val="238"/>
        </w:numPr>
        <w:spacing w:after="0"/>
        <w:rPr>
          <w:rFonts w:ascii="Times New Roman" w:hAnsi="Times New Roman" w:cs="Times New Roman"/>
          <w:sz w:val="28"/>
          <w:szCs w:val="28"/>
        </w:rPr>
      </w:pPr>
      <w:r w:rsidRPr="00956DD4">
        <w:rPr>
          <w:rFonts w:ascii="Times New Roman" w:hAnsi="Times New Roman" w:cs="Times New Roman"/>
          <w:sz w:val="28"/>
          <w:szCs w:val="28"/>
        </w:rPr>
        <w:t>Đái ỉa không tự chủ</w:t>
      </w:r>
    </w:p>
    <w:p w:rsidR="00E973CA" w:rsidRPr="00956DD4" w:rsidRDefault="00E973CA" w:rsidP="00956DD4">
      <w:pPr>
        <w:pStyle w:val="ListParagraph"/>
        <w:numPr>
          <w:ilvl w:val="0"/>
          <w:numId w:val="238"/>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Suy hô hấp</w:t>
      </w:r>
    </w:p>
    <w:p w:rsidR="00E973CA" w:rsidRPr="00956DD4" w:rsidRDefault="00E973CA" w:rsidP="00956DD4">
      <w:pPr>
        <w:pStyle w:val="ListParagraph"/>
        <w:spacing w:after="0"/>
        <w:ind w:left="1080"/>
        <w:rPr>
          <w:rFonts w:ascii="Times New Roman" w:hAnsi="Times New Roman" w:cs="Times New Roman"/>
          <w:sz w:val="28"/>
          <w:szCs w:val="28"/>
        </w:rPr>
      </w:pPr>
      <w:r w:rsidRPr="00956DD4">
        <w:rPr>
          <w:rFonts w:ascii="Times New Roman" w:hAnsi="Times New Roman" w:cs="Times New Roman"/>
          <w:sz w:val="28"/>
          <w:szCs w:val="28"/>
        </w:rPr>
        <w:t>(trang 535 tập 2)</w:t>
      </w:r>
    </w:p>
    <w:p w:rsidR="00E973CA" w:rsidRPr="00956DD4" w:rsidRDefault="00E973CA" w:rsidP="00956DD4">
      <w:pPr>
        <w:pStyle w:val="ListParagraph"/>
        <w:numPr>
          <w:ilvl w:val="0"/>
          <w:numId w:val="236"/>
        </w:numPr>
        <w:spacing w:after="0"/>
        <w:rPr>
          <w:rFonts w:ascii="Times New Roman" w:hAnsi="Times New Roman" w:cs="Times New Roman"/>
          <w:sz w:val="28"/>
          <w:szCs w:val="28"/>
        </w:rPr>
      </w:pPr>
      <w:r w:rsidRPr="00956DD4">
        <w:rPr>
          <w:rFonts w:ascii="Times New Roman" w:hAnsi="Times New Roman" w:cs="Times New Roman"/>
          <w:sz w:val="28"/>
          <w:szCs w:val="28"/>
        </w:rPr>
        <w:t>Cơ chế của ngộ độ phosphor hữu cơ là gắn và bất hoạt acetylcholinesterase</w:t>
      </w:r>
    </w:p>
    <w:p w:rsidR="00E973CA" w:rsidRPr="00956DD4" w:rsidRDefault="00E973CA" w:rsidP="00956DD4">
      <w:pPr>
        <w:pStyle w:val="ListParagraph"/>
        <w:numPr>
          <w:ilvl w:val="0"/>
          <w:numId w:val="239"/>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Đúng</w:t>
      </w:r>
    </w:p>
    <w:p w:rsidR="00E973CA" w:rsidRPr="00956DD4" w:rsidRDefault="00E973CA" w:rsidP="00956DD4">
      <w:pPr>
        <w:pStyle w:val="ListParagraph"/>
        <w:numPr>
          <w:ilvl w:val="0"/>
          <w:numId w:val="239"/>
        </w:numPr>
        <w:spacing w:after="0"/>
        <w:rPr>
          <w:rFonts w:ascii="Times New Roman" w:hAnsi="Times New Roman" w:cs="Times New Roman"/>
          <w:sz w:val="28"/>
          <w:szCs w:val="28"/>
        </w:rPr>
      </w:pPr>
      <w:r w:rsidRPr="00956DD4">
        <w:rPr>
          <w:rFonts w:ascii="Times New Roman" w:hAnsi="Times New Roman" w:cs="Times New Roman"/>
          <w:sz w:val="28"/>
          <w:szCs w:val="28"/>
        </w:rPr>
        <w:t>Sai</w:t>
      </w:r>
    </w:p>
    <w:p w:rsidR="00E973CA" w:rsidRPr="00956DD4" w:rsidRDefault="00E973CA" w:rsidP="00956DD4">
      <w:pPr>
        <w:pStyle w:val="ListParagraph"/>
        <w:spacing w:after="0"/>
        <w:ind w:left="1080"/>
        <w:rPr>
          <w:rFonts w:ascii="Times New Roman" w:hAnsi="Times New Roman" w:cs="Times New Roman"/>
          <w:sz w:val="28"/>
          <w:szCs w:val="28"/>
        </w:rPr>
      </w:pPr>
      <w:r w:rsidRPr="00956DD4">
        <w:rPr>
          <w:rFonts w:ascii="Times New Roman" w:hAnsi="Times New Roman" w:cs="Times New Roman"/>
          <w:sz w:val="28"/>
          <w:szCs w:val="28"/>
        </w:rPr>
        <w:t>(trang 534 tập 2)</w:t>
      </w:r>
    </w:p>
    <w:p w:rsidR="00E973CA" w:rsidRPr="00956DD4" w:rsidRDefault="00E973CA" w:rsidP="00956DD4">
      <w:pPr>
        <w:pStyle w:val="ListParagraph"/>
        <w:numPr>
          <w:ilvl w:val="0"/>
          <w:numId w:val="236"/>
        </w:num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Chỉ định dùng than hoạt tính là tất cả các loại ngộ độc cấp đường tiêu hóa trừ các chất than hoạt hấp phụ kém</w:t>
      </w:r>
    </w:p>
    <w:p w:rsidR="00E973CA" w:rsidRPr="00956DD4" w:rsidRDefault="00E973CA" w:rsidP="00956DD4">
      <w:pPr>
        <w:pStyle w:val="ListParagraph"/>
        <w:numPr>
          <w:ilvl w:val="0"/>
          <w:numId w:val="240"/>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Đúng</w:t>
      </w:r>
    </w:p>
    <w:p w:rsidR="00E973CA" w:rsidRPr="00956DD4" w:rsidRDefault="00E973CA" w:rsidP="00956DD4">
      <w:pPr>
        <w:pStyle w:val="ListParagraph"/>
        <w:numPr>
          <w:ilvl w:val="0"/>
          <w:numId w:val="240"/>
        </w:numPr>
        <w:spacing w:after="0"/>
        <w:rPr>
          <w:rFonts w:ascii="Times New Roman" w:hAnsi="Times New Roman" w:cs="Times New Roman"/>
          <w:sz w:val="28"/>
          <w:szCs w:val="28"/>
        </w:rPr>
      </w:pPr>
      <w:r w:rsidRPr="00956DD4">
        <w:rPr>
          <w:rFonts w:ascii="Times New Roman" w:hAnsi="Times New Roman" w:cs="Times New Roman"/>
          <w:sz w:val="28"/>
          <w:szCs w:val="28"/>
        </w:rPr>
        <w:t>Sai</w:t>
      </w:r>
    </w:p>
    <w:p w:rsidR="00E973CA" w:rsidRPr="00956DD4" w:rsidRDefault="00E973CA" w:rsidP="00956DD4">
      <w:pPr>
        <w:pStyle w:val="ListParagraph"/>
        <w:spacing w:after="0"/>
        <w:ind w:left="1080"/>
        <w:rPr>
          <w:rFonts w:ascii="Times New Roman" w:hAnsi="Times New Roman" w:cs="Times New Roman"/>
          <w:sz w:val="28"/>
          <w:szCs w:val="28"/>
        </w:rPr>
      </w:pPr>
      <w:r w:rsidRPr="00956DD4">
        <w:rPr>
          <w:rFonts w:ascii="Times New Roman" w:hAnsi="Times New Roman" w:cs="Times New Roman"/>
          <w:sz w:val="28"/>
          <w:szCs w:val="28"/>
        </w:rPr>
        <w:t>(trang 525 tập 2)</w:t>
      </w:r>
    </w:p>
    <w:p w:rsidR="00E973CA" w:rsidRPr="00956DD4" w:rsidRDefault="00E973CA" w:rsidP="00956DD4">
      <w:pPr>
        <w:pStyle w:val="ListParagraph"/>
        <w:numPr>
          <w:ilvl w:val="0"/>
          <w:numId w:val="236"/>
        </w:numPr>
        <w:spacing w:after="0"/>
        <w:rPr>
          <w:rFonts w:ascii="Times New Roman" w:hAnsi="Times New Roman" w:cs="Times New Roman"/>
          <w:sz w:val="28"/>
          <w:szCs w:val="28"/>
        </w:rPr>
      </w:pPr>
      <w:r w:rsidRPr="00956DD4">
        <w:rPr>
          <w:rFonts w:ascii="Times New Roman" w:hAnsi="Times New Roman" w:cs="Times New Roman"/>
          <w:sz w:val="28"/>
          <w:szCs w:val="28"/>
        </w:rPr>
        <w:t>Bản chất than hoạt là bột than đã được nhiệt và oxy hóa</w:t>
      </w:r>
    </w:p>
    <w:p w:rsidR="00E973CA" w:rsidRPr="00956DD4" w:rsidRDefault="00E973CA" w:rsidP="00956DD4">
      <w:pPr>
        <w:pStyle w:val="ListParagraph"/>
        <w:numPr>
          <w:ilvl w:val="0"/>
          <w:numId w:val="241"/>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Đúng</w:t>
      </w:r>
    </w:p>
    <w:p w:rsidR="00E973CA" w:rsidRPr="00956DD4" w:rsidRDefault="00E973CA" w:rsidP="00956DD4">
      <w:pPr>
        <w:pStyle w:val="ListParagraph"/>
        <w:numPr>
          <w:ilvl w:val="0"/>
          <w:numId w:val="241"/>
        </w:numPr>
        <w:spacing w:after="0"/>
        <w:rPr>
          <w:rFonts w:ascii="Times New Roman" w:hAnsi="Times New Roman" w:cs="Times New Roman"/>
          <w:sz w:val="28"/>
          <w:szCs w:val="28"/>
        </w:rPr>
      </w:pPr>
      <w:r w:rsidRPr="00956DD4">
        <w:rPr>
          <w:rFonts w:ascii="Times New Roman" w:hAnsi="Times New Roman" w:cs="Times New Roman"/>
          <w:sz w:val="28"/>
          <w:szCs w:val="28"/>
        </w:rPr>
        <w:t>Sai</w:t>
      </w:r>
    </w:p>
    <w:p w:rsidR="00E973CA" w:rsidRPr="00956DD4" w:rsidRDefault="00E973CA" w:rsidP="00956DD4">
      <w:pPr>
        <w:pStyle w:val="ListParagraph"/>
        <w:spacing w:after="0"/>
        <w:ind w:left="1080"/>
        <w:rPr>
          <w:rFonts w:ascii="Times New Roman" w:hAnsi="Times New Roman" w:cs="Times New Roman"/>
          <w:sz w:val="28"/>
          <w:szCs w:val="28"/>
        </w:rPr>
      </w:pPr>
      <w:r w:rsidRPr="00956DD4">
        <w:rPr>
          <w:rFonts w:ascii="Times New Roman" w:hAnsi="Times New Roman" w:cs="Times New Roman"/>
          <w:sz w:val="28"/>
          <w:szCs w:val="28"/>
        </w:rPr>
        <w:t>(trang 525 tập 2)</w:t>
      </w:r>
    </w:p>
    <w:p w:rsidR="00E973CA" w:rsidRPr="00956DD4" w:rsidRDefault="00E973CA" w:rsidP="00956DD4">
      <w:pPr>
        <w:pStyle w:val="ListParagraph"/>
        <w:numPr>
          <w:ilvl w:val="0"/>
          <w:numId w:val="236"/>
        </w:numPr>
        <w:spacing w:after="0"/>
        <w:rPr>
          <w:rFonts w:ascii="Times New Roman" w:hAnsi="Times New Roman" w:cs="Times New Roman"/>
          <w:sz w:val="28"/>
          <w:szCs w:val="28"/>
        </w:rPr>
      </w:pPr>
      <w:r w:rsidRPr="00956DD4">
        <w:rPr>
          <w:rFonts w:ascii="Times New Roman" w:hAnsi="Times New Roman" w:cs="Times New Roman"/>
          <w:sz w:val="28"/>
          <w:szCs w:val="28"/>
        </w:rPr>
        <w:t>Xuất hiện rối loạn nhịp tim trên BN tăng Kali máu, cần xử trí ngay:</w:t>
      </w:r>
    </w:p>
    <w:p w:rsidR="00E973CA" w:rsidRPr="00956DD4" w:rsidRDefault="00E973CA" w:rsidP="00956DD4">
      <w:pPr>
        <w:pStyle w:val="ListParagraph"/>
        <w:numPr>
          <w:ilvl w:val="0"/>
          <w:numId w:val="242"/>
        </w:numPr>
        <w:spacing w:after="0"/>
        <w:rPr>
          <w:rFonts w:ascii="Times New Roman" w:hAnsi="Times New Roman" w:cs="Times New Roman"/>
          <w:sz w:val="28"/>
          <w:szCs w:val="28"/>
        </w:rPr>
      </w:pPr>
      <w:r w:rsidRPr="00956DD4">
        <w:rPr>
          <w:rFonts w:ascii="Times New Roman" w:hAnsi="Times New Roman" w:cs="Times New Roman"/>
          <w:sz w:val="28"/>
          <w:szCs w:val="28"/>
        </w:rPr>
        <w:t>Lọc máu cấp cứu</w:t>
      </w:r>
    </w:p>
    <w:p w:rsidR="00E973CA" w:rsidRPr="00956DD4" w:rsidRDefault="00E973CA" w:rsidP="00956DD4">
      <w:pPr>
        <w:pStyle w:val="ListParagraph"/>
        <w:numPr>
          <w:ilvl w:val="0"/>
          <w:numId w:val="242"/>
        </w:numPr>
        <w:spacing w:after="0"/>
        <w:rPr>
          <w:rFonts w:ascii="Times New Roman" w:hAnsi="Times New Roman" w:cs="Times New Roman"/>
          <w:sz w:val="28"/>
          <w:szCs w:val="28"/>
        </w:rPr>
      </w:pPr>
      <w:r w:rsidRPr="00956DD4">
        <w:rPr>
          <w:rFonts w:ascii="Times New Roman" w:hAnsi="Times New Roman" w:cs="Times New Roman"/>
          <w:sz w:val="28"/>
          <w:szCs w:val="28"/>
        </w:rPr>
        <w:t>Lợi tiểu Furosemid</w:t>
      </w:r>
    </w:p>
    <w:p w:rsidR="00E973CA" w:rsidRPr="00956DD4" w:rsidRDefault="00E973CA" w:rsidP="00956DD4">
      <w:pPr>
        <w:pStyle w:val="ListParagraph"/>
        <w:numPr>
          <w:ilvl w:val="0"/>
          <w:numId w:val="242"/>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Tiêm tĩnh mạch chậm Calci gluconate</w:t>
      </w:r>
    </w:p>
    <w:p w:rsidR="00E973CA" w:rsidRPr="00956DD4" w:rsidRDefault="00E973CA" w:rsidP="00956DD4">
      <w:pPr>
        <w:pStyle w:val="ListParagraph"/>
        <w:numPr>
          <w:ilvl w:val="0"/>
          <w:numId w:val="242"/>
        </w:numPr>
        <w:spacing w:after="0"/>
        <w:rPr>
          <w:rFonts w:ascii="Times New Roman" w:hAnsi="Times New Roman" w:cs="Times New Roman"/>
          <w:sz w:val="28"/>
          <w:szCs w:val="28"/>
        </w:rPr>
      </w:pPr>
      <w:r w:rsidRPr="00956DD4">
        <w:rPr>
          <w:rFonts w:ascii="Times New Roman" w:hAnsi="Times New Roman" w:cs="Times New Roman"/>
          <w:sz w:val="28"/>
          <w:szCs w:val="28"/>
        </w:rPr>
        <w:t>Truyền NaHCO3</w:t>
      </w:r>
    </w:p>
    <w:p w:rsidR="00E973CA" w:rsidRPr="00956DD4" w:rsidRDefault="00E973CA" w:rsidP="00956DD4">
      <w:pPr>
        <w:pStyle w:val="ListParagraph"/>
        <w:spacing w:after="0"/>
        <w:ind w:left="1080"/>
        <w:rPr>
          <w:rFonts w:ascii="Times New Roman" w:hAnsi="Times New Roman" w:cs="Times New Roman"/>
          <w:sz w:val="28"/>
          <w:szCs w:val="28"/>
        </w:rPr>
      </w:pPr>
      <w:r w:rsidRPr="00956DD4">
        <w:rPr>
          <w:rFonts w:ascii="Times New Roman" w:hAnsi="Times New Roman" w:cs="Times New Roman"/>
          <w:sz w:val="28"/>
          <w:szCs w:val="28"/>
        </w:rPr>
        <w:t>(trang 571 tập 2)</w:t>
      </w:r>
    </w:p>
    <w:p w:rsidR="00E973CA" w:rsidRPr="00956DD4" w:rsidRDefault="00E973CA" w:rsidP="00956DD4">
      <w:pPr>
        <w:pStyle w:val="ListParagraph"/>
        <w:numPr>
          <w:ilvl w:val="0"/>
          <w:numId w:val="236"/>
        </w:numPr>
        <w:spacing w:after="0"/>
        <w:rPr>
          <w:rFonts w:ascii="Times New Roman" w:hAnsi="Times New Roman" w:cs="Times New Roman"/>
          <w:sz w:val="28"/>
          <w:szCs w:val="28"/>
        </w:rPr>
      </w:pPr>
      <w:r w:rsidRPr="00956DD4">
        <w:rPr>
          <w:rFonts w:ascii="Times New Roman" w:hAnsi="Times New Roman" w:cs="Times New Roman"/>
          <w:sz w:val="28"/>
          <w:szCs w:val="28"/>
        </w:rPr>
        <w:t>Anion Gap = (Na+K)-(Cl+HCO3+lactat+Phosphat)</w:t>
      </w:r>
    </w:p>
    <w:p w:rsidR="00E973CA" w:rsidRPr="00956DD4" w:rsidRDefault="00E973CA" w:rsidP="00956DD4">
      <w:pPr>
        <w:pStyle w:val="ListParagraph"/>
        <w:numPr>
          <w:ilvl w:val="0"/>
          <w:numId w:val="243"/>
        </w:numPr>
        <w:spacing w:after="0"/>
        <w:rPr>
          <w:rFonts w:ascii="Times New Roman" w:hAnsi="Times New Roman" w:cs="Times New Roman"/>
          <w:sz w:val="28"/>
          <w:szCs w:val="28"/>
        </w:rPr>
      </w:pPr>
      <w:r w:rsidRPr="00956DD4">
        <w:rPr>
          <w:rFonts w:ascii="Times New Roman" w:hAnsi="Times New Roman" w:cs="Times New Roman"/>
          <w:sz w:val="28"/>
          <w:szCs w:val="28"/>
        </w:rPr>
        <w:t>Đúng</w:t>
      </w:r>
    </w:p>
    <w:p w:rsidR="00E973CA" w:rsidRPr="00956DD4" w:rsidRDefault="00E973CA" w:rsidP="00956DD4">
      <w:pPr>
        <w:pStyle w:val="ListParagraph"/>
        <w:numPr>
          <w:ilvl w:val="0"/>
          <w:numId w:val="243"/>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Sai</w:t>
      </w:r>
    </w:p>
    <w:p w:rsidR="00E973CA" w:rsidRPr="00956DD4" w:rsidRDefault="00E973CA" w:rsidP="00956DD4">
      <w:pPr>
        <w:pStyle w:val="ListParagraph"/>
        <w:numPr>
          <w:ilvl w:val="0"/>
          <w:numId w:val="236"/>
        </w:numPr>
        <w:spacing w:after="0"/>
        <w:rPr>
          <w:rFonts w:ascii="Times New Roman" w:hAnsi="Times New Roman" w:cs="Times New Roman"/>
          <w:sz w:val="28"/>
          <w:szCs w:val="28"/>
        </w:rPr>
      </w:pPr>
      <w:r w:rsidRPr="00956DD4">
        <w:rPr>
          <w:rFonts w:ascii="Times New Roman" w:hAnsi="Times New Roman" w:cs="Times New Roman"/>
          <w:sz w:val="28"/>
          <w:szCs w:val="28"/>
        </w:rPr>
        <w:t>Anion gap không tăng gặp trong loại toan nào?   (trang 553 tập 2)</w:t>
      </w:r>
    </w:p>
    <w:p w:rsidR="00E973CA" w:rsidRPr="00956DD4" w:rsidRDefault="00E973CA" w:rsidP="00956DD4">
      <w:pPr>
        <w:pStyle w:val="ListParagraph"/>
        <w:numPr>
          <w:ilvl w:val="0"/>
          <w:numId w:val="244"/>
        </w:numPr>
        <w:spacing w:after="0"/>
        <w:rPr>
          <w:rFonts w:ascii="Times New Roman" w:hAnsi="Times New Roman" w:cs="Times New Roman"/>
          <w:sz w:val="28"/>
          <w:szCs w:val="28"/>
        </w:rPr>
      </w:pPr>
      <w:r w:rsidRPr="00956DD4">
        <w:rPr>
          <w:rFonts w:ascii="Times New Roman" w:hAnsi="Times New Roman" w:cs="Times New Roman"/>
          <w:sz w:val="28"/>
          <w:szCs w:val="28"/>
        </w:rPr>
        <w:t>Toan lactic</w:t>
      </w:r>
    </w:p>
    <w:p w:rsidR="00E973CA" w:rsidRPr="00956DD4" w:rsidRDefault="00E973CA" w:rsidP="00956DD4">
      <w:pPr>
        <w:pStyle w:val="ListParagraph"/>
        <w:numPr>
          <w:ilvl w:val="0"/>
          <w:numId w:val="244"/>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Toan ống thận</w:t>
      </w:r>
    </w:p>
    <w:p w:rsidR="00E973CA" w:rsidRPr="00956DD4" w:rsidRDefault="00E973CA" w:rsidP="00956DD4">
      <w:pPr>
        <w:pStyle w:val="ListParagraph"/>
        <w:numPr>
          <w:ilvl w:val="0"/>
          <w:numId w:val="244"/>
        </w:numPr>
        <w:spacing w:after="0"/>
        <w:rPr>
          <w:rFonts w:ascii="Times New Roman" w:hAnsi="Times New Roman" w:cs="Times New Roman"/>
          <w:sz w:val="28"/>
          <w:szCs w:val="28"/>
        </w:rPr>
      </w:pPr>
      <w:r w:rsidRPr="00956DD4">
        <w:rPr>
          <w:rFonts w:ascii="Times New Roman" w:hAnsi="Times New Roman" w:cs="Times New Roman"/>
          <w:sz w:val="28"/>
          <w:szCs w:val="28"/>
        </w:rPr>
        <w:t>Toan ceton</w:t>
      </w:r>
    </w:p>
    <w:p w:rsidR="00E973CA" w:rsidRPr="00956DD4" w:rsidRDefault="00E973CA" w:rsidP="00956DD4">
      <w:pPr>
        <w:pStyle w:val="ListParagraph"/>
        <w:numPr>
          <w:ilvl w:val="0"/>
          <w:numId w:val="244"/>
        </w:numPr>
        <w:spacing w:after="0"/>
        <w:rPr>
          <w:rFonts w:ascii="Times New Roman" w:hAnsi="Times New Roman" w:cs="Times New Roman"/>
          <w:sz w:val="28"/>
          <w:szCs w:val="28"/>
        </w:rPr>
      </w:pPr>
      <w:r w:rsidRPr="00956DD4">
        <w:rPr>
          <w:rFonts w:ascii="Times New Roman" w:hAnsi="Times New Roman" w:cs="Times New Roman"/>
          <w:sz w:val="28"/>
          <w:szCs w:val="28"/>
        </w:rPr>
        <w:t>Toan do suy thận</w:t>
      </w:r>
    </w:p>
    <w:p w:rsidR="00E973CA" w:rsidRPr="00956DD4" w:rsidRDefault="00E973CA" w:rsidP="00956DD4">
      <w:pPr>
        <w:pStyle w:val="ListParagraph"/>
        <w:numPr>
          <w:ilvl w:val="0"/>
          <w:numId w:val="236"/>
        </w:numPr>
        <w:spacing w:after="0"/>
        <w:rPr>
          <w:rFonts w:ascii="Times New Roman" w:hAnsi="Times New Roman" w:cs="Times New Roman"/>
          <w:sz w:val="28"/>
          <w:szCs w:val="28"/>
        </w:rPr>
      </w:pPr>
      <w:r w:rsidRPr="00956DD4">
        <w:rPr>
          <w:rFonts w:ascii="Times New Roman" w:hAnsi="Times New Roman" w:cs="Times New Roman"/>
          <w:sz w:val="28"/>
          <w:szCs w:val="28"/>
        </w:rPr>
        <w:t>Biến chứng của hạ Kali máu:</w:t>
      </w:r>
    </w:p>
    <w:p w:rsidR="00E973CA" w:rsidRPr="00956DD4" w:rsidRDefault="00E973CA" w:rsidP="00956DD4">
      <w:pPr>
        <w:pStyle w:val="ListParagraph"/>
        <w:numPr>
          <w:ilvl w:val="0"/>
          <w:numId w:val="245"/>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Rối loạn nhịp tim</w:t>
      </w:r>
    </w:p>
    <w:p w:rsidR="00E973CA" w:rsidRPr="00956DD4" w:rsidRDefault="00E973CA" w:rsidP="00956DD4">
      <w:pPr>
        <w:pStyle w:val="ListParagraph"/>
        <w:numPr>
          <w:ilvl w:val="0"/>
          <w:numId w:val="245"/>
        </w:numPr>
        <w:spacing w:after="0"/>
        <w:rPr>
          <w:rFonts w:ascii="Times New Roman" w:hAnsi="Times New Roman" w:cs="Times New Roman"/>
          <w:sz w:val="28"/>
          <w:szCs w:val="28"/>
        </w:rPr>
      </w:pPr>
      <w:r w:rsidRPr="00956DD4">
        <w:rPr>
          <w:rFonts w:ascii="Times New Roman" w:hAnsi="Times New Roman" w:cs="Times New Roman"/>
          <w:sz w:val="28"/>
          <w:szCs w:val="28"/>
        </w:rPr>
        <w:t>Co giật</w:t>
      </w:r>
    </w:p>
    <w:p w:rsidR="00E973CA" w:rsidRPr="00956DD4" w:rsidRDefault="00E973CA" w:rsidP="00956DD4">
      <w:pPr>
        <w:pStyle w:val="ListParagraph"/>
        <w:numPr>
          <w:ilvl w:val="0"/>
          <w:numId w:val="245"/>
        </w:numPr>
        <w:spacing w:after="0"/>
        <w:rPr>
          <w:rFonts w:ascii="Times New Roman" w:hAnsi="Times New Roman" w:cs="Times New Roman"/>
          <w:sz w:val="28"/>
          <w:szCs w:val="28"/>
        </w:rPr>
      </w:pPr>
      <w:r w:rsidRPr="00956DD4">
        <w:rPr>
          <w:rFonts w:ascii="Times New Roman" w:hAnsi="Times New Roman" w:cs="Times New Roman"/>
          <w:sz w:val="28"/>
          <w:szCs w:val="28"/>
        </w:rPr>
        <w:t>Hôn mê</w:t>
      </w:r>
    </w:p>
    <w:p w:rsidR="00E973CA" w:rsidRPr="00956DD4" w:rsidRDefault="00E973CA" w:rsidP="00956DD4">
      <w:pPr>
        <w:pStyle w:val="ListParagraph"/>
        <w:numPr>
          <w:ilvl w:val="0"/>
          <w:numId w:val="245"/>
        </w:numPr>
        <w:spacing w:after="0"/>
        <w:rPr>
          <w:rFonts w:ascii="Times New Roman" w:hAnsi="Times New Roman" w:cs="Times New Roman"/>
          <w:sz w:val="28"/>
          <w:szCs w:val="28"/>
        </w:rPr>
      </w:pPr>
      <w:r w:rsidRPr="00956DD4">
        <w:rPr>
          <w:rFonts w:ascii="Times New Roman" w:hAnsi="Times New Roman" w:cs="Times New Roman"/>
          <w:sz w:val="28"/>
          <w:szCs w:val="28"/>
        </w:rPr>
        <w:t>Vô niệu</w:t>
      </w:r>
    </w:p>
    <w:p w:rsidR="00E973CA" w:rsidRPr="00956DD4" w:rsidRDefault="00E973CA" w:rsidP="00956DD4">
      <w:pPr>
        <w:pStyle w:val="ListParagraph"/>
        <w:spacing w:after="0"/>
        <w:ind w:left="1080"/>
        <w:rPr>
          <w:rFonts w:ascii="Times New Roman" w:hAnsi="Times New Roman" w:cs="Times New Roman"/>
          <w:sz w:val="28"/>
          <w:szCs w:val="28"/>
        </w:rPr>
      </w:pPr>
      <w:r w:rsidRPr="00956DD4">
        <w:rPr>
          <w:rFonts w:ascii="Times New Roman" w:hAnsi="Times New Roman" w:cs="Times New Roman"/>
          <w:sz w:val="28"/>
          <w:szCs w:val="28"/>
        </w:rPr>
        <w:t>(trang 573 tập 2)</w:t>
      </w:r>
    </w:p>
    <w:p w:rsidR="00E973CA" w:rsidRPr="00956DD4" w:rsidRDefault="00E973CA" w:rsidP="00956DD4">
      <w:pPr>
        <w:pStyle w:val="ListParagraph"/>
        <w:spacing w:after="0"/>
        <w:ind w:left="1080"/>
        <w:rPr>
          <w:rFonts w:ascii="Times New Roman" w:hAnsi="Times New Roman" w:cs="Times New Roman"/>
          <w:sz w:val="28"/>
          <w:szCs w:val="28"/>
        </w:rPr>
      </w:pPr>
    </w:p>
    <w:p w:rsidR="00E973CA" w:rsidRPr="00956DD4" w:rsidRDefault="00E973CA" w:rsidP="00956DD4">
      <w:pPr>
        <w:pStyle w:val="ListParagraph"/>
        <w:spacing w:after="0"/>
        <w:ind w:left="1080"/>
        <w:rPr>
          <w:rFonts w:ascii="Times New Roman" w:hAnsi="Times New Roman" w:cs="Times New Roman"/>
          <w:sz w:val="28"/>
          <w:szCs w:val="28"/>
        </w:rPr>
      </w:pPr>
      <w:r w:rsidRPr="00956DD4">
        <w:rPr>
          <w:rFonts w:ascii="Times New Roman" w:hAnsi="Times New Roman" w:cs="Times New Roman"/>
          <w:sz w:val="28"/>
          <w:szCs w:val="28"/>
        </w:rPr>
        <w:t>Phần hô hấp</w:t>
      </w:r>
    </w:p>
    <w:p w:rsidR="00E973CA" w:rsidRPr="00956DD4" w:rsidRDefault="00E973CA" w:rsidP="00956DD4">
      <w:pPr>
        <w:pStyle w:val="ListParagraph"/>
        <w:numPr>
          <w:ilvl w:val="0"/>
          <w:numId w:val="246"/>
        </w:numPr>
        <w:spacing w:after="0"/>
        <w:rPr>
          <w:rFonts w:ascii="Times New Roman" w:hAnsi="Times New Roman" w:cs="Times New Roman"/>
          <w:sz w:val="28"/>
          <w:szCs w:val="28"/>
        </w:rPr>
      </w:pPr>
      <w:r w:rsidRPr="00956DD4">
        <w:rPr>
          <w:rFonts w:ascii="Times New Roman" w:hAnsi="Times New Roman" w:cs="Times New Roman"/>
          <w:sz w:val="28"/>
          <w:szCs w:val="28"/>
        </w:rPr>
        <w:t>Cơ chế gây tâm phế mạn là, TRỪ:</w:t>
      </w:r>
    </w:p>
    <w:p w:rsidR="00E973CA" w:rsidRPr="00956DD4" w:rsidRDefault="00E973CA" w:rsidP="00956DD4">
      <w:pPr>
        <w:pStyle w:val="ListParagraph"/>
        <w:numPr>
          <w:ilvl w:val="0"/>
          <w:numId w:val="247"/>
        </w:numPr>
        <w:spacing w:after="0"/>
        <w:rPr>
          <w:rFonts w:ascii="Times New Roman" w:hAnsi="Times New Roman" w:cs="Times New Roman"/>
          <w:sz w:val="28"/>
          <w:szCs w:val="28"/>
        </w:rPr>
      </w:pPr>
      <w:r w:rsidRPr="00956DD4">
        <w:rPr>
          <w:rFonts w:ascii="Times New Roman" w:hAnsi="Times New Roman" w:cs="Times New Roman"/>
          <w:sz w:val="28"/>
          <w:szCs w:val="28"/>
        </w:rPr>
        <w:t>Mạch máu phổi bị phá hủy, xơ hóa, tắc nghẽn</w:t>
      </w:r>
    </w:p>
    <w:p w:rsidR="00E973CA" w:rsidRPr="00956DD4" w:rsidRDefault="00E973CA" w:rsidP="00956DD4">
      <w:pPr>
        <w:pStyle w:val="ListParagraph"/>
        <w:numPr>
          <w:ilvl w:val="0"/>
          <w:numId w:val="247"/>
        </w:numPr>
        <w:spacing w:after="0"/>
        <w:rPr>
          <w:rFonts w:ascii="Times New Roman" w:hAnsi="Times New Roman" w:cs="Times New Roman"/>
          <w:sz w:val="28"/>
          <w:szCs w:val="28"/>
        </w:rPr>
      </w:pPr>
      <w:r w:rsidRPr="00956DD4">
        <w:rPr>
          <w:rFonts w:ascii="Times New Roman" w:hAnsi="Times New Roman" w:cs="Times New Roman"/>
          <w:sz w:val="28"/>
          <w:szCs w:val="28"/>
        </w:rPr>
        <w:t>Tăng lưu lượng tim</w:t>
      </w:r>
    </w:p>
    <w:p w:rsidR="00E973CA" w:rsidRPr="00956DD4" w:rsidRDefault="00E973CA" w:rsidP="00956DD4">
      <w:pPr>
        <w:pStyle w:val="ListParagraph"/>
        <w:numPr>
          <w:ilvl w:val="0"/>
          <w:numId w:val="247"/>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Thiếu oxy và toan máu gây giãn mạch phổi</w:t>
      </w:r>
    </w:p>
    <w:p w:rsidR="00E973CA" w:rsidRPr="00956DD4" w:rsidRDefault="00E973CA" w:rsidP="00956DD4">
      <w:pPr>
        <w:pStyle w:val="ListParagraph"/>
        <w:numPr>
          <w:ilvl w:val="0"/>
          <w:numId w:val="247"/>
        </w:numPr>
        <w:spacing w:after="0"/>
        <w:rPr>
          <w:rFonts w:ascii="Times New Roman" w:hAnsi="Times New Roman" w:cs="Times New Roman"/>
          <w:sz w:val="28"/>
          <w:szCs w:val="28"/>
        </w:rPr>
      </w:pPr>
      <w:r w:rsidRPr="00956DD4">
        <w:rPr>
          <w:rFonts w:ascii="Times New Roman" w:hAnsi="Times New Roman" w:cs="Times New Roman"/>
          <w:sz w:val="28"/>
          <w:szCs w:val="28"/>
        </w:rPr>
        <w:t>Đa hồng cầu, tăng thể tích máu</w:t>
      </w:r>
    </w:p>
    <w:p w:rsidR="00E973CA" w:rsidRPr="00956DD4" w:rsidRDefault="00E973CA" w:rsidP="00956DD4">
      <w:pPr>
        <w:pStyle w:val="ListParagraph"/>
        <w:spacing w:after="0"/>
        <w:ind w:left="1800"/>
        <w:rPr>
          <w:rFonts w:ascii="Times New Roman" w:hAnsi="Times New Roman" w:cs="Times New Roman"/>
          <w:sz w:val="28"/>
          <w:szCs w:val="28"/>
        </w:rPr>
      </w:pPr>
      <w:r w:rsidRPr="00956DD4">
        <w:rPr>
          <w:rFonts w:ascii="Times New Roman" w:hAnsi="Times New Roman" w:cs="Times New Roman"/>
          <w:sz w:val="28"/>
          <w:szCs w:val="28"/>
        </w:rPr>
        <w:t>(trang 86 tập 1)</w:t>
      </w:r>
    </w:p>
    <w:p w:rsidR="00E973CA" w:rsidRPr="00956DD4" w:rsidRDefault="00E973CA" w:rsidP="00956DD4">
      <w:pPr>
        <w:pStyle w:val="ListParagraph"/>
        <w:numPr>
          <w:ilvl w:val="0"/>
          <w:numId w:val="246"/>
        </w:num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Áp lực động mạch phổi bình thường là:</w:t>
      </w:r>
    </w:p>
    <w:p w:rsidR="00E973CA" w:rsidRPr="00956DD4" w:rsidRDefault="00E973CA" w:rsidP="00956DD4">
      <w:pPr>
        <w:pStyle w:val="ListParagraph"/>
        <w:numPr>
          <w:ilvl w:val="0"/>
          <w:numId w:val="248"/>
        </w:numPr>
        <w:spacing w:after="0"/>
        <w:rPr>
          <w:rFonts w:ascii="Times New Roman" w:hAnsi="Times New Roman" w:cs="Times New Roman"/>
          <w:sz w:val="28"/>
          <w:szCs w:val="28"/>
        </w:rPr>
      </w:pPr>
      <w:r w:rsidRPr="00956DD4">
        <w:rPr>
          <w:rFonts w:ascii="Times New Roman" w:hAnsi="Times New Roman" w:cs="Times New Roman"/>
          <w:sz w:val="28"/>
          <w:szCs w:val="28"/>
        </w:rPr>
        <w:t>&lt;25 mmHg</w:t>
      </w:r>
    </w:p>
    <w:p w:rsidR="00E973CA" w:rsidRPr="00956DD4" w:rsidRDefault="00E973CA" w:rsidP="00956DD4">
      <w:pPr>
        <w:pStyle w:val="ListParagraph"/>
        <w:numPr>
          <w:ilvl w:val="0"/>
          <w:numId w:val="248"/>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&lt;15 mmHg</w:t>
      </w:r>
    </w:p>
    <w:p w:rsidR="00E973CA" w:rsidRPr="00956DD4" w:rsidRDefault="00E973CA" w:rsidP="00956DD4">
      <w:pPr>
        <w:pStyle w:val="ListParagraph"/>
        <w:numPr>
          <w:ilvl w:val="0"/>
          <w:numId w:val="248"/>
        </w:numPr>
        <w:spacing w:after="0"/>
        <w:rPr>
          <w:rFonts w:ascii="Times New Roman" w:hAnsi="Times New Roman" w:cs="Times New Roman"/>
          <w:sz w:val="28"/>
          <w:szCs w:val="28"/>
        </w:rPr>
      </w:pPr>
      <w:r w:rsidRPr="00956DD4">
        <w:rPr>
          <w:rFonts w:ascii="Times New Roman" w:hAnsi="Times New Roman" w:cs="Times New Roman"/>
          <w:sz w:val="28"/>
          <w:szCs w:val="28"/>
        </w:rPr>
        <w:t>&lt;10 mmHg</w:t>
      </w:r>
    </w:p>
    <w:p w:rsidR="00E973CA" w:rsidRPr="00956DD4" w:rsidRDefault="00E973CA" w:rsidP="00956DD4">
      <w:pPr>
        <w:pStyle w:val="ListParagraph"/>
        <w:numPr>
          <w:ilvl w:val="0"/>
          <w:numId w:val="248"/>
        </w:numPr>
        <w:spacing w:after="0"/>
        <w:rPr>
          <w:rFonts w:ascii="Times New Roman" w:hAnsi="Times New Roman" w:cs="Times New Roman"/>
          <w:sz w:val="28"/>
          <w:szCs w:val="28"/>
        </w:rPr>
      </w:pPr>
      <w:r w:rsidRPr="00956DD4">
        <w:rPr>
          <w:rFonts w:ascii="Times New Roman" w:hAnsi="Times New Roman" w:cs="Times New Roman"/>
          <w:sz w:val="28"/>
          <w:szCs w:val="28"/>
        </w:rPr>
        <w:t>&lt;5 mmHg</w:t>
      </w:r>
    </w:p>
    <w:p w:rsidR="00E973CA" w:rsidRPr="00956DD4" w:rsidRDefault="00E973CA" w:rsidP="00956DD4">
      <w:pPr>
        <w:spacing w:after="0"/>
        <w:ind w:left="1440"/>
        <w:rPr>
          <w:rFonts w:ascii="Times New Roman" w:hAnsi="Times New Roman" w:cs="Times New Roman"/>
          <w:sz w:val="28"/>
          <w:szCs w:val="28"/>
        </w:rPr>
      </w:pPr>
      <w:r w:rsidRPr="00956DD4">
        <w:rPr>
          <w:rFonts w:ascii="Times New Roman" w:hAnsi="Times New Roman" w:cs="Times New Roman"/>
          <w:sz w:val="28"/>
          <w:szCs w:val="28"/>
        </w:rPr>
        <w:t xml:space="preserve"> (trang 83 tập 1)</w:t>
      </w:r>
    </w:p>
    <w:p w:rsidR="00E973CA" w:rsidRPr="00956DD4" w:rsidRDefault="00E973CA" w:rsidP="00956DD4">
      <w:pPr>
        <w:pStyle w:val="ListParagraph"/>
        <w:numPr>
          <w:ilvl w:val="0"/>
          <w:numId w:val="246"/>
        </w:numPr>
        <w:spacing w:after="0"/>
        <w:rPr>
          <w:rFonts w:ascii="Times New Roman" w:hAnsi="Times New Roman" w:cs="Times New Roman"/>
          <w:sz w:val="28"/>
          <w:szCs w:val="28"/>
        </w:rPr>
      </w:pPr>
      <w:r w:rsidRPr="00956DD4">
        <w:rPr>
          <w:rFonts w:ascii="Times New Roman" w:hAnsi="Times New Roman" w:cs="Times New Roman"/>
          <w:sz w:val="28"/>
          <w:szCs w:val="28"/>
        </w:rPr>
        <w:t>Chẩn đoán tăng áp lực động mạch phổi khi:</w:t>
      </w:r>
    </w:p>
    <w:p w:rsidR="00E973CA" w:rsidRPr="00956DD4" w:rsidRDefault="00E973CA" w:rsidP="00956DD4">
      <w:pPr>
        <w:pStyle w:val="ListParagraph"/>
        <w:numPr>
          <w:ilvl w:val="0"/>
          <w:numId w:val="249"/>
        </w:numPr>
        <w:spacing w:after="0"/>
        <w:rPr>
          <w:rFonts w:ascii="Times New Roman" w:hAnsi="Times New Roman" w:cs="Times New Roman"/>
          <w:sz w:val="28"/>
          <w:szCs w:val="28"/>
        </w:rPr>
      </w:pPr>
      <w:r w:rsidRPr="00956DD4">
        <w:rPr>
          <w:rFonts w:ascii="Times New Roman" w:hAnsi="Times New Roman" w:cs="Times New Roman"/>
          <w:sz w:val="28"/>
          <w:szCs w:val="28"/>
        </w:rPr>
        <w:t>Áp lực ĐMP &gt; 20 mmHg khi gắng sức</w:t>
      </w:r>
    </w:p>
    <w:p w:rsidR="00E973CA" w:rsidRPr="00956DD4" w:rsidRDefault="00E973CA" w:rsidP="00956DD4">
      <w:pPr>
        <w:pStyle w:val="ListParagraph"/>
        <w:numPr>
          <w:ilvl w:val="0"/>
          <w:numId w:val="249"/>
        </w:numPr>
        <w:spacing w:after="0"/>
        <w:rPr>
          <w:rFonts w:ascii="Times New Roman" w:hAnsi="Times New Roman" w:cs="Times New Roman"/>
          <w:sz w:val="28"/>
          <w:szCs w:val="28"/>
        </w:rPr>
      </w:pPr>
      <w:r w:rsidRPr="00956DD4">
        <w:rPr>
          <w:rFonts w:ascii="Times New Roman" w:hAnsi="Times New Roman" w:cs="Times New Roman"/>
          <w:sz w:val="28"/>
          <w:szCs w:val="28"/>
        </w:rPr>
        <w:t>Áp lực ĐMP &gt; 25 mmHg khi gắng sức</w:t>
      </w:r>
    </w:p>
    <w:p w:rsidR="00E973CA" w:rsidRPr="00956DD4" w:rsidRDefault="00E973CA" w:rsidP="00956DD4">
      <w:pPr>
        <w:pStyle w:val="ListParagraph"/>
        <w:numPr>
          <w:ilvl w:val="0"/>
          <w:numId w:val="249"/>
        </w:numPr>
        <w:spacing w:after="0"/>
        <w:rPr>
          <w:rFonts w:ascii="Times New Roman" w:hAnsi="Times New Roman" w:cs="Times New Roman"/>
          <w:sz w:val="28"/>
          <w:szCs w:val="28"/>
        </w:rPr>
      </w:pPr>
      <w:r w:rsidRPr="00956DD4">
        <w:rPr>
          <w:rFonts w:ascii="Times New Roman" w:hAnsi="Times New Roman" w:cs="Times New Roman"/>
          <w:sz w:val="28"/>
          <w:szCs w:val="28"/>
        </w:rPr>
        <w:t>Áp lực ĐMP &gt; 30 mmHg khi nghỉ ngơi</w:t>
      </w:r>
    </w:p>
    <w:p w:rsidR="00E973CA" w:rsidRPr="00956DD4" w:rsidRDefault="00E973CA" w:rsidP="00956DD4">
      <w:pPr>
        <w:pStyle w:val="ListParagraph"/>
        <w:numPr>
          <w:ilvl w:val="0"/>
          <w:numId w:val="249"/>
        </w:numPr>
        <w:spacing w:after="0"/>
        <w:rPr>
          <w:rFonts w:ascii="Times New Roman" w:hAnsi="Times New Roman" w:cs="Times New Roman"/>
          <w:sz w:val="28"/>
          <w:szCs w:val="28"/>
        </w:rPr>
      </w:pPr>
      <w:r w:rsidRPr="00956DD4">
        <w:rPr>
          <w:rFonts w:ascii="Times New Roman" w:hAnsi="Times New Roman" w:cs="Times New Roman"/>
          <w:sz w:val="28"/>
          <w:szCs w:val="28"/>
          <w:highlight w:val="yellow"/>
        </w:rPr>
        <w:t>Áp lực ĐMP &gt; 30 mmHg khi gắng sức</w:t>
      </w:r>
    </w:p>
    <w:p w:rsidR="00E973CA" w:rsidRPr="00956DD4" w:rsidRDefault="00E973CA" w:rsidP="00956DD4">
      <w:pPr>
        <w:pStyle w:val="ListParagraph"/>
        <w:spacing w:after="0"/>
        <w:ind w:left="1800"/>
        <w:rPr>
          <w:rFonts w:ascii="Times New Roman" w:hAnsi="Times New Roman" w:cs="Times New Roman"/>
          <w:sz w:val="28"/>
          <w:szCs w:val="28"/>
        </w:rPr>
      </w:pPr>
      <w:r w:rsidRPr="00956DD4">
        <w:rPr>
          <w:rFonts w:ascii="Times New Roman" w:hAnsi="Times New Roman" w:cs="Times New Roman"/>
          <w:sz w:val="28"/>
          <w:szCs w:val="28"/>
        </w:rPr>
        <w:t>(trang 83 tập 1)</w:t>
      </w:r>
    </w:p>
    <w:p w:rsidR="00E973CA" w:rsidRPr="00956DD4" w:rsidRDefault="00E973CA" w:rsidP="00956DD4">
      <w:pPr>
        <w:pStyle w:val="ListParagraph"/>
        <w:numPr>
          <w:ilvl w:val="0"/>
          <w:numId w:val="246"/>
        </w:numPr>
        <w:spacing w:after="0"/>
        <w:rPr>
          <w:rFonts w:ascii="Times New Roman" w:hAnsi="Times New Roman" w:cs="Times New Roman"/>
          <w:sz w:val="28"/>
          <w:szCs w:val="28"/>
        </w:rPr>
      </w:pPr>
      <w:r w:rsidRPr="00956DD4">
        <w:rPr>
          <w:rFonts w:ascii="Times New Roman" w:hAnsi="Times New Roman" w:cs="Times New Roman"/>
          <w:sz w:val="28"/>
          <w:szCs w:val="28"/>
        </w:rPr>
        <w:t>Theo GOLD 2010, có mấy mức độ tắc nghẽn</w:t>
      </w:r>
    </w:p>
    <w:p w:rsidR="00E973CA" w:rsidRPr="00956DD4" w:rsidRDefault="00E973CA" w:rsidP="00956DD4">
      <w:pPr>
        <w:pStyle w:val="ListParagraph"/>
        <w:numPr>
          <w:ilvl w:val="0"/>
          <w:numId w:val="250"/>
        </w:numPr>
        <w:spacing w:after="0"/>
        <w:rPr>
          <w:rFonts w:ascii="Times New Roman" w:hAnsi="Times New Roman" w:cs="Times New Roman"/>
          <w:sz w:val="28"/>
          <w:szCs w:val="28"/>
        </w:rPr>
      </w:pPr>
      <w:r w:rsidRPr="00956DD4">
        <w:rPr>
          <w:rFonts w:ascii="Times New Roman" w:hAnsi="Times New Roman" w:cs="Times New Roman"/>
          <w:sz w:val="28"/>
          <w:szCs w:val="28"/>
        </w:rPr>
        <w:t>3</w:t>
      </w:r>
    </w:p>
    <w:p w:rsidR="00E973CA" w:rsidRPr="00956DD4" w:rsidRDefault="00E973CA" w:rsidP="00956DD4">
      <w:pPr>
        <w:pStyle w:val="ListParagraph"/>
        <w:numPr>
          <w:ilvl w:val="0"/>
          <w:numId w:val="250"/>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4</w:t>
      </w:r>
    </w:p>
    <w:p w:rsidR="00E973CA" w:rsidRPr="00956DD4" w:rsidRDefault="00E973CA" w:rsidP="00956DD4">
      <w:pPr>
        <w:pStyle w:val="ListParagraph"/>
        <w:numPr>
          <w:ilvl w:val="0"/>
          <w:numId w:val="250"/>
        </w:numPr>
        <w:spacing w:after="0"/>
        <w:rPr>
          <w:rFonts w:ascii="Times New Roman" w:hAnsi="Times New Roman" w:cs="Times New Roman"/>
          <w:sz w:val="28"/>
          <w:szCs w:val="28"/>
        </w:rPr>
      </w:pPr>
      <w:r w:rsidRPr="00956DD4">
        <w:rPr>
          <w:rFonts w:ascii="Times New Roman" w:hAnsi="Times New Roman" w:cs="Times New Roman"/>
          <w:sz w:val="28"/>
          <w:szCs w:val="28"/>
        </w:rPr>
        <w:t>5</w:t>
      </w:r>
    </w:p>
    <w:p w:rsidR="00E973CA" w:rsidRPr="00956DD4" w:rsidRDefault="00E973CA" w:rsidP="00956DD4">
      <w:pPr>
        <w:pStyle w:val="ListParagraph"/>
        <w:numPr>
          <w:ilvl w:val="0"/>
          <w:numId w:val="250"/>
        </w:numPr>
        <w:spacing w:after="0"/>
        <w:rPr>
          <w:rFonts w:ascii="Times New Roman" w:hAnsi="Times New Roman" w:cs="Times New Roman"/>
          <w:sz w:val="28"/>
          <w:szCs w:val="28"/>
        </w:rPr>
      </w:pPr>
      <w:r w:rsidRPr="00956DD4">
        <w:rPr>
          <w:rFonts w:ascii="Times New Roman" w:hAnsi="Times New Roman" w:cs="Times New Roman"/>
          <w:sz w:val="28"/>
          <w:szCs w:val="28"/>
        </w:rPr>
        <w:t>6</w:t>
      </w:r>
    </w:p>
    <w:p w:rsidR="00E973CA" w:rsidRPr="00956DD4" w:rsidRDefault="00E973CA" w:rsidP="00956DD4">
      <w:pPr>
        <w:pStyle w:val="ListParagraph"/>
        <w:spacing w:after="0"/>
        <w:ind w:left="1800"/>
        <w:rPr>
          <w:rFonts w:ascii="Times New Roman" w:hAnsi="Times New Roman" w:cs="Times New Roman"/>
          <w:sz w:val="28"/>
          <w:szCs w:val="28"/>
        </w:rPr>
      </w:pPr>
      <w:r w:rsidRPr="00956DD4">
        <w:rPr>
          <w:rFonts w:ascii="Times New Roman" w:hAnsi="Times New Roman" w:cs="Times New Roman"/>
          <w:sz w:val="28"/>
          <w:szCs w:val="28"/>
        </w:rPr>
        <w:t>(trang 50 tập 1)</w:t>
      </w:r>
    </w:p>
    <w:p w:rsidR="00E973CA" w:rsidRPr="00956DD4" w:rsidRDefault="00E973CA" w:rsidP="00956DD4">
      <w:pPr>
        <w:pStyle w:val="ListParagraph"/>
        <w:numPr>
          <w:ilvl w:val="0"/>
          <w:numId w:val="246"/>
        </w:numPr>
        <w:spacing w:after="0"/>
        <w:rPr>
          <w:rFonts w:ascii="Times New Roman" w:hAnsi="Times New Roman" w:cs="Times New Roman"/>
          <w:sz w:val="28"/>
          <w:szCs w:val="28"/>
        </w:rPr>
      </w:pPr>
      <w:r w:rsidRPr="00956DD4">
        <w:rPr>
          <w:rFonts w:ascii="Times New Roman" w:hAnsi="Times New Roman" w:cs="Times New Roman"/>
          <w:sz w:val="28"/>
          <w:szCs w:val="28"/>
        </w:rPr>
        <w:t xml:space="preserve">Case: BN đo chức năng thông khí: </w:t>
      </w:r>
    </w:p>
    <w:p w:rsidR="00E973CA" w:rsidRPr="00956DD4" w:rsidRDefault="00E973CA" w:rsidP="00956DD4">
      <w:pPr>
        <w:pStyle w:val="ListParagraph"/>
        <w:spacing w:after="0"/>
        <w:ind w:left="1440"/>
        <w:rPr>
          <w:rFonts w:ascii="Times New Roman" w:hAnsi="Times New Roman" w:cs="Times New Roman"/>
          <w:sz w:val="28"/>
          <w:szCs w:val="28"/>
        </w:rPr>
      </w:pPr>
      <w:r w:rsidRPr="00956DD4">
        <w:rPr>
          <w:rFonts w:ascii="Times New Roman" w:hAnsi="Times New Roman" w:cs="Times New Roman"/>
          <w:sz w:val="28"/>
          <w:szCs w:val="28"/>
        </w:rPr>
        <w:t>FEV1/FVC&lt;70%, 50%&lt;FEV1&lt;80%</w:t>
      </w:r>
    </w:p>
    <w:p w:rsidR="00E973CA" w:rsidRPr="00956DD4" w:rsidRDefault="00E973CA" w:rsidP="00956DD4">
      <w:pPr>
        <w:pStyle w:val="ListParagraph"/>
        <w:spacing w:after="0"/>
        <w:ind w:left="1440"/>
        <w:rPr>
          <w:rFonts w:ascii="Times New Roman" w:hAnsi="Times New Roman" w:cs="Times New Roman"/>
          <w:sz w:val="28"/>
          <w:szCs w:val="28"/>
        </w:rPr>
      </w:pPr>
      <w:r w:rsidRPr="00956DD4">
        <w:rPr>
          <w:rFonts w:ascii="Times New Roman" w:hAnsi="Times New Roman" w:cs="Times New Roman"/>
          <w:sz w:val="28"/>
          <w:szCs w:val="28"/>
        </w:rPr>
        <w:t>Đánh giá theo GOLD 2010, BN ở mức độ tác nghẽn</w:t>
      </w:r>
    </w:p>
    <w:p w:rsidR="00E973CA" w:rsidRPr="00956DD4" w:rsidRDefault="00E973CA" w:rsidP="00956DD4">
      <w:pPr>
        <w:pStyle w:val="ListParagraph"/>
        <w:numPr>
          <w:ilvl w:val="0"/>
          <w:numId w:val="251"/>
        </w:numPr>
        <w:spacing w:after="0"/>
        <w:rPr>
          <w:rFonts w:ascii="Times New Roman" w:hAnsi="Times New Roman" w:cs="Times New Roman"/>
          <w:sz w:val="28"/>
          <w:szCs w:val="28"/>
        </w:rPr>
      </w:pPr>
      <w:r w:rsidRPr="00956DD4">
        <w:rPr>
          <w:rFonts w:ascii="Times New Roman" w:hAnsi="Times New Roman" w:cs="Times New Roman"/>
          <w:sz w:val="28"/>
          <w:szCs w:val="28"/>
        </w:rPr>
        <w:t>1</w:t>
      </w:r>
    </w:p>
    <w:p w:rsidR="00E973CA" w:rsidRPr="00956DD4" w:rsidRDefault="00E973CA" w:rsidP="00956DD4">
      <w:pPr>
        <w:pStyle w:val="ListParagraph"/>
        <w:numPr>
          <w:ilvl w:val="0"/>
          <w:numId w:val="251"/>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2</w:t>
      </w:r>
    </w:p>
    <w:p w:rsidR="00E973CA" w:rsidRPr="00956DD4" w:rsidRDefault="00E973CA" w:rsidP="00956DD4">
      <w:pPr>
        <w:pStyle w:val="ListParagraph"/>
        <w:numPr>
          <w:ilvl w:val="0"/>
          <w:numId w:val="251"/>
        </w:numPr>
        <w:spacing w:after="0"/>
        <w:rPr>
          <w:rFonts w:ascii="Times New Roman" w:hAnsi="Times New Roman" w:cs="Times New Roman"/>
          <w:sz w:val="28"/>
          <w:szCs w:val="28"/>
        </w:rPr>
      </w:pPr>
      <w:r w:rsidRPr="00956DD4">
        <w:rPr>
          <w:rFonts w:ascii="Times New Roman" w:hAnsi="Times New Roman" w:cs="Times New Roman"/>
          <w:sz w:val="28"/>
          <w:szCs w:val="28"/>
        </w:rPr>
        <w:t>3</w:t>
      </w:r>
    </w:p>
    <w:p w:rsidR="00E973CA" w:rsidRPr="00956DD4" w:rsidRDefault="00E973CA" w:rsidP="00956DD4">
      <w:pPr>
        <w:pStyle w:val="ListParagraph"/>
        <w:numPr>
          <w:ilvl w:val="0"/>
          <w:numId w:val="251"/>
        </w:numPr>
        <w:spacing w:after="0"/>
        <w:rPr>
          <w:rFonts w:ascii="Times New Roman" w:hAnsi="Times New Roman" w:cs="Times New Roman"/>
          <w:sz w:val="28"/>
          <w:szCs w:val="28"/>
        </w:rPr>
      </w:pPr>
      <w:r w:rsidRPr="00956DD4">
        <w:rPr>
          <w:rFonts w:ascii="Times New Roman" w:hAnsi="Times New Roman" w:cs="Times New Roman"/>
          <w:sz w:val="28"/>
          <w:szCs w:val="28"/>
        </w:rPr>
        <w:t>4</w:t>
      </w:r>
    </w:p>
    <w:p w:rsidR="00E973CA" w:rsidRPr="00956DD4" w:rsidRDefault="00E973CA" w:rsidP="00956DD4">
      <w:pPr>
        <w:pStyle w:val="ListParagraph"/>
        <w:numPr>
          <w:ilvl w:val="0"/>
          <w:numId w:val="246"/>
        </w:numPr>
        <w:spacing w:after="0"/>
        <w:rPr>
          <w:rFonts w:ascii="Times New Roman" w:hAnsi="Times New Roman" w:cs="Times New Roman"/>
          <w:sz w:val="28"/>
          <w:szCs w:val="28"/>
        </w:rPr>
      </w:pPr>
      <w:r w:rsidRPr="00956DD4">
        <w:rPr>
          <w:rFonts w:ascii="Times New Roman" w:hAnsi="Times New Roman" w:cs="Times New Roman"/>
          <w:sz w:val="28"/>
          <w:szCs w:val="28"/>
        </w:rPr>
        <w:t>Pulmicort thuộc nhóm thuốc nào sau đây</w:t>
      </w:r>
    </w:p>
    <w:p w:rsidR="00E973CA" w:rsidRPr="00956DD4" w:rsidRDefault="00E973CA" w:rsidP="00956DD4">
      <w:pPr>
        <w:pStyle w:val="ListParagraph"/>
        <w:numPr>
          <w:ilvl w:val="0"/>
          <w:numId w:val="252"/>
        </w:numPr>
        <w:spacing w:after="0"/>
        <w:rPr>
          <w:rFonts w:ascii="Times New Roman" w:hAnsi="Times New Roman" w:cs="Times New Roman"/>
          <w:sz w:val="28"/>
          <w:szCs w:val="28"/>
        </w:rPr>
      </w:pPr>
      <w:r w:rsidRPr="00956DD4">
        <w:rPr>
          <w:rFonts w:ascii="Times New Roman" w:hAnsi="Times New Roman" w:cs="Times New Roman"/>
          <w:sz w:val="28"/>
          <w:szCs w:val="28"/>
        </w:rPr>
        <w:t>Kháng cholinergic</w:t>
      </w:r>
    </w:p>
    <w:p w:rsidR="00E973CA" w:rsidRPr="00956DD4" w:rsidRDefault="00E973CA" w:rsidP="00956DD4">
      <w:pPr>
        <w:pStyle w:val="ListParagraph"/>
        <w:numPr>
          <w:ilvl w:val="0"/>
          <w:numId w:val="252"/>
        </w:numPr>
        <w:spacing w:after="0"/>
        <w:rPr>
          <w:rFonts w:ascii="Times New Roman" w:hAnsi="Times New Roman" w:cs="Times New Roman"/>
          <w:sz w:val="28"/>
          <w:szCs w:val="28"/>
        </w:rPr>
      </w:pPr>
      <w:r w:rsidRPr="00956DD4">
        <w:rPr>
          <w:rFonts w:ascii="Times New Roman" w:hAnsi="Times New Roman" w:cs="Times New Roman"/>
          <w:sz w:val="28"/>
          <w:szCs w:val="28"/>
        </w:rPr>
        <w:t>Cường beta tác dụng ngắn kết hợp với kháng cholinergic</w:t>
      </w:r>
    </w:p>
    <w:p w:rsidR="00E973CA" w:rsidRPr="00956DD4" w:rsidRDefault="00E973CA" w:rsidP="00956DD4">
      <w:pPr>
        <w:pStyle w:val="ListParagraph"/>
        <w:numPr>
          <w:ilvl w:val="0"/>
          <w:numId w:val="252"/>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Corticoid phun hít</w:t>
      </w:r>
    </w:p>
    <w:p w:rsidR="00E973CA" w:rsidRPr="00956DD4" w:rsidRDefault="00E973CA" w:rsidP="00956DD4">
      <w:pPr>
        <w:pStyle w:val="ListParagraph"/>
        <w:numPr>
          <w:ilvl w:val="0"/>
          <w:numId w:val="252"/>
        </w:numPr>
        <w:spacing w:after="0"/>
        <w:rPr>
          <w:rFonts w:ascii="Times New Roman" w:hAnsi="Times New Roman" w:cs="Times New Roman"/>
          <w:sz w:val="28"/>
          <w:szCs w:val="28"/>
        </w:rPr>
      </w:pPr>
      <w:r w:rsidRPr="00956DD4">
        <w:rPr>
          <w:rFonts w:ascii="Times New Roman" w:hAnsi="Times New Roman" w:cs="Times New Roman"/>
          <w:sz w:val="28"/>
          <w:szCs w:val="28"/>
        </w:rPr>
        <w:t>Corticoid phun hít kết hợp với cường beta tác dụng kéo dài</w:t>
      </w:r>
    </w:p>
    <w:p w:rsidR="00E973CA" w:rsidRPr="00956DD4" w:rsidRDefault="00E973CA" w:rsidP="00956DD4">
      <w:pPr>
        <w:pStyle w:val="ListParagraph"/>
        <w:numPr>
          <w:ilvl w:val="0"/>
          <w:numId w:val="246"/>
        </w:numPr>
        <w:spacing w:after="0"/>
        <w:rPr>
          <w:rFonts w:ascii="Times New Roman" w:hAnsi="Times New Roman" w:cs="Times New Roman"/>
          <w:sz w:val="28"/>
          <w:szCs w:val="28"/>
        </w:rPr>
      </w:pPr>
      <w:r w:rsidRPr="00956DD4">
        <w:rPr>
          <w:rFonts w:ascii="Times New Roman" w:hAnsi="Times New Roman" w:cs="Times New Roman"/>
          <w:sz w:val="28"/>
          <w:szCs w:val="28"/>
        </w:rPr>
        <w:t>Case: Bệnh diễn biến 2 tuần, ho nhiều kèm khạc đờm mủ thối</w:t>
      </w:r>
    </w:p>
    <w:p w:rsidR="00E973CA" w:rsidRPr="00956DD4" w:rsidRDefault="00E973CA" w:rsidP="00956DD4">
      <w:pPr>
        <w:pStyle w:val="ListParagraph"/>
        <w:numPr>
          <w:ilvl w:val="1"/>
          <w:numId w:val="246"/>
        </w:numPr>
        <w:spacing w:after="0"/>
        <w:rPr>
          <w:rFonts w:ascii="Times New Roman" w:hAnsi="Times New Roman" w:cs="Times New Roman"/>
          <w:sz w:val="28"/>
          <w:szCs w:val="28"/>
        </w:rPr>
      </w:pPr>
      <w:r w:rsidRPr="00956DD4">
        <w:rPr>
          <w:rFonts w:ascii="Times New Roman" w:hAnsi="Times New Roman" w:cs="Times New Roman"/>
          <w:sz w:val="28"/>
          <w:szCs w:val="28"/>
        </w:rPr>
        <w:t>Chẩn đoán nghĩ đến nhiều nhất là</w:t>
      </w:r>
    </w:p>
    <w:p w:rsidR="00E973CA" w:rsidRPr="00956DD4" w:rsidRDefault="00E973CA" w:rsidP="00956DD4">
      <w:pPr>
        <w:pStyle w:val="ListParagraph"/>
        <w:numPr>
          <w:ilvl w:val="0"/>
          <w:numId w:val="253"/>
        </w:numPr>
        <w:spacing w:after="0"/>
        <w:rPr>
          <w:rFonts w:ascii="Times New Roman" w:hAnsi="Times New Roman" w:cs="Times New Roman"/>
          <w:sz w:val="28"/>
          <w:szCs w:val="28"/>
        </w:rPr>
      </w:pPr>
      <w:r w:rsidRPr="00956DD4">
        <w:rPr>
          <w:rFonts w:ascii="Times New Roman" w:hAnsi="Times New Roman" w:cs="Times New Roman"/>
          <w:sz w:val="28"/>
          <w:szCs w:val="28"/>
        </w:rPr>
        <w:t>Viêm phổi</w:t>
      </w:r>
    </w:p>
    <w:p w:rsidR="00E973CA" w:rsidRPr="00956DD4" w:rsidRDefault="00E973CA" w:rsidP="00956DD4">
      <w:pPr>
        <w:pStyle w:val="ListParagraph"/>
        <w:numPr>
          <w:ilvl w:val="0"/>
          <w:numId w:val="253"/>
        </w:numPr>
        <w:spacing w:after="0"/>
        <w:rPr>
          <w:rFonts w:ascii="Times New Roman" w:hAnsi="Times New Roman" w:cs="Times New Roman"/>
          <w:sz w:val="28"/>
          <w:szCs w:val="28"/>
        </w:rPr>
      </w:pPr>
      <w:r w:rsidRPr="00956DD4">
        <w:rPr>
          <w:rFonts w:ascii="Times New Roman" w:hAnsi="Times New Roman" w:cs="Times New Roman"/>
          <w:sz w:val="28"/>
          <w:szCs w:val="28"/>
        </w:rPr>
        <w:t>Áp xe gan vỡ</w:t>
      </w:r>
    </w:p>
    <w:p w:rsidR="00E973CA" w:rsidRPr="00956DD4" w:rsidRDefault="00E973CA" w:rsidP="00956DD4">
      <w:pPr>
        <w:pStyle w:val="ListParagraph"/>
        <w:numPr>
          <w:ilvl w:val="0"/>
          <w:numId w:val="253"/>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Áp xe phổi</w:t>
      </w:r>
    </w:p>
    <w:p w:rsidR="00E973CA" w:rsidRPr="00956DD4" w:rsidRDefault="00E973CA" w:rsidP="00956DD4">
      <w:pPr>
        <w:pStyle w:val="ListParagraph"/>
        <w:numPr>
          <w:ilvl w:val="0"/>
          <w:numId w:val="253"/>
        </w:numPr>
        <w:spacing w:after="0"/>
        <w:rPr>
          <w:rFonts w:ascii="Times New Roman" w:hAnsi="Times New Roman" w:cs="Times New Roman"/>
          <w:sz w:val="28"/>
          <w:szCs w:val="28"/>
        </w:rPr>
      </w:pPr>
      <w:r w:rsidRPr="00956DD4">
        <w:rPr>
          <w:rFonts w:ascii="Times New Roman" w:hAnsi="Times New Roman" w:cs="Times New Roman"/>
          <w:sz w:val="28"/>
          <w:szCs w:val="28"/>
        </w:rPr>
        <w:t>Viêm phế quản cấp</w:t>
      </w:r>
    </w:p>
    <w:p w:rsidR="00E973CA" w:rsidRPr="00956DD4" w:rsidRDefault="00E973CA" w:rsidP="00956DD4">
      <w:pPr>
        <w:pStyle w:val="ListParagraph"/>
        <w:numPr>
          <w:ilvl w:val="1"/>
          <w:numId w:val="246"/>
        </w:numPr>
        <w:spacing w:after="0"/>
        <w:rPr>
          <w:rFonts w:ascii="Times New Roman" w:hAnsi="Times New Roman" w:cs="Times New Roman"/>
          <w:sz w:val="28"/>
          <w:szCs w:val="28"/>
        </w:rPr>
      </w:pPr>
      <w:r w:rsidRPr="00956DD4">
        <w:rPr>
          <w:rFonts w:ascii="Times New Roman" w:hAnsi="Times New Roman" w:cs="Times New Roman"/>
          <w:sz w:val="28"/>
          <w:szCs w:val="28"/>
        </w:rPr>
        <w:t>Xét nghiệm nào cần làm để xác định chẩn đoán: TRỪ</w:t>
      </w:r>
    </w:p>
    <w:p w:rsidR="00E973CA" w:rsidRPr="00956DD4" w:rsidRDefault="00E973CA" w:rsidP="00956DD4">
      <w:pPr>
        <w:pStyle w:val="ListParagraph"/>
        <w:numPr>
          <w:ilvl w:val="0"/>
          <w:numId w:val="254"/>
        </w:num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Công thức máu</w:t>
      </w:r>
    </w:p>
    <w:p w:rsidR="00E973CA" w:rsidRPr="00956DD4" w:rsidRDefault="00E973CA" w:rsidP="00956DD4">
      <w:pPr>
        <w:pStyle w:val="ListParagraph"/>
        <w:numPr>
          <w:ilvl w:val="0"/>
          <w:numId w:val="254"/>
        </w:numPr>
        <w:spacing w:after="0"/>
        <w:rPr>
          <w:rFonts w:ascii="Times New Roman" w:hAnsi="Times New Roman" w:cs="Times New Roman"/>
          <w:sz w:val="28"/>
          <w:szCs w:val="28"/>
        </w:rPr>
      </w:pPr>
      <w:r w:rsidRPr="00956DD4">
        <w:rPr>
          <w:rFonts w:ascii="Times New Roman" w:hAnsi="Times New Roman" w:cs="Times New Roman"/>
          <w:sz w:val="28"/>
          <w:szCs w:val="28"/>
        </w:rPr>
        <w:t>Chụp Xquang ngực thẳng nghiêng</w:t>
      </w:r>
    </w:p>
    <w:p w:rsidR="00E973CA" w:rsidRPr="00956DD4" w:rsidRDefault="00E973CA" w:rsidP="00956DD4">
      <w:pPr>
        <w:pStyle w:val="ListParagraph"/>
        <w:numPr>
          <w:ilvl w:val="0"/>
          <w:numId w:val="254"/>
        </w:numPr>
        <w:spacing w:after="0"/>
        <w:rPr>
          <w:rFonts w:ascii="Times New Roman" w:hAnsi="Times New Roman" w:cs="Times New Roman"/>
          <w:sz w:val="28"/>
          <w:szCs w:val="28"/>
        </w:rPr>
      </w:pPr>
      <w:r w:rsidRPr="00956DD4">
        <w:rPr>
          <w:rFonts w:ascii="Times New Roman" w:hAnsi="Times New Roman" w:cs="Times New Roman"/>
          <w:sz w:val="28"/>
          <w:szCs w:val="28"/>
        </w:rPr>
        <w:t>CT ngực</w:t>
      </w:r>
    </w:p>
    <w:p w:rsidR="00E973CA" w:rsidRPr="00956DD4" w:rsidRDefault="00E973CA" w:rsidP="00956DD4">
      <w:pPr>
        <w:pStyle w:val="ListParagraph"/>
        <w:numPr>
          <w:ilvl w:val="0"/>
          <w:numId w:val="254"/>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Nội soi phế quản</w:t>
      </w:r>
    </w:p>
    <w:p w:rsidR="00E973CA" w:rsidRPr="00956DD4" w:rsidRDefault="00E973CA" w:rsidP="00956DD4">
      <w:pPr>
        <w:pStyle w:val="ListParagraph"/>
        <w:numPr>
          <w:ilvl w:val="1"/>
          <w:numId w:val="246"/>
        </w:numPr>
        <w:spacing w:after="0"/>
        <w:rPr>
          <w:rFonts w:ascii="Times New Roman" w:hAnsi="Times New Roman" w:cs="Times New Roman"/>
          <w:sz w:val="28"/>
          <w:szCs w:val="28"/>
        </w:rPr>
      </w:pPr>
      <w:r w:rsidRPr="00956DD4">
        <w:rPr>
          <w:rFonts w:ascii="Times New Roman" w:hAnsi="Times New Roman" w:cs="Times New Roman"/>
          <w:sz w:val="28"/>
          <w:szCs w:val="28"/>
        </w:rPr>
        <w:t xml:space="preserve">Ngoài các xét nghiệm trên cần làm thêm xét nghiệm gì để điều trị </w:t>
      </w:r>
    </w:p>
    <w:p w:rsidR="00E973CA" w:rsidRPr="00956DD4" w:rsidRDefault="00E973CA" w:rsidP="00956DD4">
      <w:pPr>
        <w:pStyle w:val="ListParagraph"/>
        <w:numPr>
          <w:ilvl w:val="0"/>
          <w:numId w:val="255"/>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Nuôi cấy bệnh phẩm đờm trong môi trường ái khí và kị khí</w:t>
      </w:r>
    </w:p>
    <w:p w:rsidR="00E973CA" w:rsidRPr="00956DD4" w:rsidRDefault="00E973CA" w:rsidP="00956DD4">
      <w:pPr>
        <w:pStyle w:val="ListParagraph"/>
        <w:numPr>
          <w:ilvl w:val="0"/>
          <w:numId w:val="255"/>
        </w:numPr>
        <w:spacing w:after="0"/>
        <w:rPr>
          <w:rFonts w:ascii="Times New Roman" w:hAnsi="Times New Roman" w:cs="Times New Roman"/>
          <w:sz w:val="28"/>
          <w:szCs w:val="28"/>
        </w:rPr>
      </w:pPr>
      <w:r w:rsidRPr="00956DD4">
        <w:rPr>
          <w:rFonts w:ascii="Times New Roman" w:hAnsi="Times New Roman" w:cs="Times New Roman"/>
          <w:sz w:val="28"/>
          <w:szCs w:val="28"/>
        </w:rPr>
        <w:t>Chức năng gan, thận</w:t>
      </w:r>
    </w:p>
    <w:p w:rsidR="00E973CA" w:rsidRPr="00956DD4" w:rsidRDefault="00E973CA" w:rsidP="00956DD4">
      <w:pPr>
        <w:pStyle w:val="ListParagraph"/>
        <w:numPr>
          <w:ilvl w:val="0"/>
          <w:numId w:val="255"/>
        </w:numPr>
        <w:spacing w:after="0"/>
        <w:rPr>
          <w:rFonts w:ascii="Times New Roman" w:hAnsi="Times New Roman" w:cs="Times New Roman"/>
          <w:sz w:val="28"/>
          <w:szCs w:val="28"/>
        </w:rPr>
      </w:pPr>
      <w:r w:rsidRPr="00956DD4">
        <w:rPr>
          <w:rFonts w:ascii="Times New Roman" w:hAnsi="Times New Roman" w:cs="Times New Roman"/>
          <w:sz w:val="28"/>
          <w:szCs w:val="28"/>
        </w:rPr>
        <w:t>Điện giải đồ</w:t>
      </w:r>
    </w:p>
    <w:p w:rsidR="00E973CA" w:rsidRPr="00956DD4" w:rsidRDefault="00E973CA" w:rsidP="00956DD4">
      <w:pPr>
        <w:pStyle w:val="ListParagraph"/>
        <w:numPr>
          <w:ilvl w:val="0"/>
          <w:numId w:val="255"/>
        </w:numPr>
        <w:spacing w:after="0"/>
        <w:rPr>
          <w:rFonts w:ascii="Times New Roman" w:hAnsi="Times New Roman" w:cs="Times New Roman"/>
          <w:sz w:val="28"/>
          <w:szCs w:val="28"/>
        </w:rPr>
      </w:pPr>
      <w:r w:rsidRPr="00956DD4">
        <w:rPr>
          <w:rFonts w:ascii="Times New Roman" w:hAnsi="Times New Roman" w:cs="Times New Roman"/>
          <w:sz w:val="28"/>
          <w:szCs w:val="28"/>
        </w:rPr>
        <w:t>Nội soi phế quản</w:t>
      </w:r>
    </w:p>
    <w:p w:rsidR="00E973CA" w:rsidRPr="00956DD4" w:rsidRDefault="00E973CA" w:rsidP="00956DD4">
      <w:pPr>
        <w:pStyle w:val="ListParagraph"/>
        <w:numPr>
          <w:ilvl w:val="0"/>
          <w:numId w:val="246"/>
        </w:numPr>
        <w:spacing w:after="0"/>
        <w:rPr>
          <w:rFonts w:ascii="Times New Roman" w:hAnsi="Times New Roman" w:cs="Times New Roman"/>
          <w:sz w:val="28"/>
          <w:szCs w:val="28"/>
        </w:rPr>
      </w:pPr>
      <w:r w:rsidRPr="00956DD4">
        <w:rPr>
          <w:rFonts w:ascii="Times New Roman" w:hAnsi="Times New Roman" w:cs="Times New Roman"/>
          <w:sz w:val="28"/>
          <w:szCs w:val="28"/>
        </w:rPr>
        <w:t>Áp xe phổi tiên phát là do hít phải</w:t>
      </w:r>
    </w:p>
    <w:p w:rsidR="00E973CA" w:rsidRPr="00956DD4" w:rsidRDefault="00E973CA" w:rsidP="00956DD4">
      <w:pPr>
        <w:pStyle w:val="ListParagraph"/>
        <w:numPr>
          <w:ilvl w:val="0"/>
          <w:numId w:val="256"/>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Đúng</w:t>
      </w:r>
    </w:p>
    <w:p w:rsidR="00E973CA" w:rsidRPr="00956DD4" w:rsidRDefault="00E973CA" w:rsidP="00956DD4">
      <w:pPr>
        <w:pStyle w:val="ListParagraph"/>
        <w:numPr>
          <w:ilvl w:val="0"/>
          <w:numId w:val="256"/>
        </w:numPr>
        <w:spacing w:after="0"/>
        <w:rPr>
          <w:rFonts w:ascii="Times New Roman" w:hAnsi="Times New Roman" w:cs="Times New Roman"/>
          <w:sz w:val="28"/>
          <w:szCs w:val="28"/>
        </w:rPr>
      </w:pPr>
      <w:r w:rsidRPr="00956DD4">
        <w:rPr>
          <w:rFonts w:ascii="Times New Roman" w:hAnsi="Times New Roman" w:cs="Times New Roman"/>
          <w:sz w:val="28"/>
          <w:szCs w:val="28"/>
        </w:rPr>
        <w:t>Sai</w:t>
      </w:r>
    </w:p>
    <w:p w:rsidR="00E973CA" w:rsidRPr="00956DD4" w:rsidRDefault="00E973CA" w:rsidP="00956DD4">
      <w:pPr>
        <w:pStyle w:val="ListParagraph"/>
        <w:numPr>
          <w:ilvl w:val="0"/>
          <w:numId w:val="246"/>
        </w:numPr>
        <w:spacing w:after="0"/>
        <w:rPr>
          <w:rFonts w:ascii="Times New Roman" w:hAnsi="Times New Roman" w:cs="Times New Roman"/>
          <w:sz w:val="28"/>
          <w:szCs w:val="28"/>
        </w:rPr>
      </w:pPr>
      <w:r w:rsidRPr="00956DD4">
        <w:rPr>
          <w:rFonts w:ascii="Times New Roman" w:hAnsi="Times New Roman" w:cs="Times New Roman"/>
          <w:sz w:val="28"/>
          <w:szCs w:val="28"/>
        </w:rPr>
        <w:t>Nguyên nhân của áp xe phổi đa ổ, TRỪ:</w:t>
      </w:r>
    </w:p>
    <w:p w:rsidR="00E973CA" w:rsidRPr="00956DD4" w:rsidRDefault="00E973CA" w:rsidP="00956DD4">
      <w:pPr>
        <w:pStyle w:val="ListParagraph"/>
        <w:numPr>
          <w:ilvl w:val="0"/>
          <w:numId w:val="257"/>
        </w:numPr>
        <w:spacing w:after="0"/>
        <w:rPr>
          <w:rFonts w:ascii="Times New Roman" w:hAnsi="Times New Roman" w:cs="Times New Roman"/>
          <w:sz w:val="28"/>
          <w:szCs w:val="28"/>
        </w:rPr>
      </w:pPr>
      <w:r w:rsidRPr="00956DD4">
        <w:rPr>
          <w:rFonts w:ascii="Times New Roman" w:hAnsi="Times New Roman" w:cs="Times New Roman"/>
          <w:sz w:val="28"/>
          <w:szCs w:val="28"/>
        </w:rPr>
        <w:t>Nhiễm trùng huyết</w:t>
      </w:r>
    </w:p>
    <w:p w:rsidR="00E973CA" w:rsidRPr="00956DD4" w:rsidRDefault="00E973CA" w:rsidP="00956DD4">
      <w:pPr>
        <w:pStyle w:val="ListParagraph"/>
        <w:numPr>
          <w:ilvl w:val="0"/>
          <w:numId w:val="257"/>
        </w:numPr>
        <w:spacing w:after="0"/>
        <w:rPr>
          <w:rFonts w:ascii="Times New Roman" w:hAnsi="Times New Roman" w:cs="Times New Roman"/>
          <w:sz w:val="28"/>
          <w:szCs w:val="28"/>
        </w:rPr>
      </w:pPr>
      <w:r w:rsidRPr="00956DD4">
        <w:rPr>
          <w:rFonts w:ascii="Times New Roman" w:hAnsi="Times New Roman" w:cs="Times New Roman"/>
          <w:sz w:val="28"/>
          <w:szCs w:val="28"/>
        </w:rPr>
        <w:t>Hội chứng Lemierre</w:t>
      </w:r>
    </w:p>
    <w:p w:rsidR="00E973CA" w:rsidRPr="00956DD4" w:rsidRDefault="00E973CA" w:rsidP="00956DD4">
      <w:pPr>
        <w:pStyle w:val="ListParagraph"/>
        <w:numPr>
          <w:ilvl w:val="0"/>
          <w:numId w:val="257"/>
        </w:numPr>
        <w:spacing w:after="0"/>
        <w:rPr>
          <w:rFonts w:ascii="Times New Roman" w:hAnsi="Times New Roman" w:cs="Times New Roman"/>
          <w:sz w:val="28"/>
          <w:szCs w:val="28"/>
        </w:rPr>
      </w:pPr>
      <w:r w:rsidRPr="00956DD4">
        <w:rPr>
          <w:rFonts w:ascii="Times New Roman" w:hAnsi="Times New Roman" w:cs="Times New Roman"/>
          <w:sz w:val="28"/>
          <w:szCs w:val="28"/>
        </w:rPr>
        <w:t>Viêm nội tâm mạc gây hoại tử phổi</w:t>
      </w:r>
    </w:p>
    <w:p w:rsidR="00E973CA" w:rsidRPr="00956DD4" w:rsidRDefault="00E973CA" w:rsidP="00956DD4">
      <w:pPr>
        <w:pStyle w:val="ListParagraph"/>
        <w:numPr>
          <w:ilvl w:val="0"/>
          <w:numId w:val="257"/>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Viêm phổi</w:t>
      </w:r>
    </w:p>
    <w:p w:rsidR="00E973CA" w:rsidRPr="00956DD4" w:rsidRDefault="00E973CA" w:rsidP="00956DD4">
      <w:pPr>
        <w:pStyle w:val="ListParagraph"/>
        <w:spacing w:after="0"/>
        <w:ind w:left="1800"/>
        <w:rPr>
          <w:rFonts w:ascii="Times New Roman" w:hAnsi="Times New Roman" w:cs="Times New Roman"/>
          <w:sz w:val="28"/>
          <w:szCs w:val="28"/>
        </w:rPr>
      </w:pPr>
      <w:r w:rsidRPr="00956DD4">
        <w:rPr>
          <w:rFonts w:ascii="Times New Roman" w:hAnsi="Times New Roman" w:cs="Times New Roman"/>
          <w:sz w:val="28"/>
          <w:szCs w:val="28"/>
        </w:rPr>
        <w:t>(trang 30 tập 1)</w:t>
      </w:r>
    </w:p>
    <w:p w:rsidR="00E973CA" w:rsidRPr="00956DD4" w:rsidRDefault="00E973CA" w:rsidP="00956DD4">
      <w:pPr>
        <w:pStyle w:val="ListParagraph"/>
        <w:numPr>
          <w:ilvl w:val="0"/>
          <w:numId w:val="246"/>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Hình ảnh giãn phế quản trên CT, chọn câu sai:</w:t>
      </w:r>
    </w:p>
    <w:p w:rsidR="00E973CA" w:rsidRPr="00956DD4" w:rsidRDefault="00E973CA" w:rsidP="00956DD4">
      <w:pPr>
        <w:pStyle w:val="ListParagraph"/>
        <w:numPr>
          <w:ilvl w:val="0"/>
          <w:numId w:val="258"/>
        </w:numPr>
        <w:spacing w:after="0"/>
        <w:rPr>
          <w:rFonts w:ascii="Times New Roman" w:hAnsi="Times New Roman" w:cs="Times New Roman"/>
          <w:sz w:val="28"/>
          <w:szCs w:val="28"/>
        </w:rPr>
      </w:pPr>
      <w:r w:rsidRPr="00956DD4">
        <w:rPr>
          <w:rFonts w:ascii="Times New Roman" w:hAnsi="Times New Roman" w:cs="Times New Roman"/>
          <w:sz w:val="28"/>
          <w:szCs w:val="28"/>
        </w:rPr>
        <w:t>Đường kính của phế quản lớn hơn động mạch đi kèm</w:t>
      </w:r>
    </w:p>
    <w:p w:rsidR="00E973CA" w:rsidRPr="00956DD4" w:rsidRDefault="00E973CA" w:rsidP="00956DD4">
      <w:pPr>
        <w:pStyle w:val="ListParagraph"/>
        <w:numPr>
          <w:ilvl w:val="0"/>
          <w:numId w:val="258"/>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Phế quản cách màng phổi thành ngực &gt;1 cm</w:t>
      </w:r>
    </w:p>
    <w:p w:rsidR="00E973CA" w:rsidRPr="00956DD4" w:rsidRDefault="00E973CA" w:rsidP="00956DD4">
      <w:pPr>
        <w:pStyle w:val="ListParagraph"/>
        <w:numPr>
          <w:ilvl w:val="0"/>
          <w:numId w:val="258"/>
        </w:numPr>
        <w:spacing w:after="0"/>
        <w:rPr>
          <w:rFonts w:ascii="Times New Roman" w:hAnsi="Times New Roman" w:cs="Times New Roman"/>
          <w:sz w:val="28"/>
          <w:szCs w:val="28"/>
        </w:rPr>
      </w:pPr>
      <w:r w:rsidRPr="00956DD4">
        <w:rPr>
          <w:rFonts w:ascii="Times New Roman" w:hAnsi="Times New Roman" w:cs="Times New Roman"/>
          <w:sz w:val="28"/>
          <w:szCs w:val="28"/>
        </w:rPr>
        <w:t>Thành phế quản dày</w:t>
      </w:r>
    </w:p>
    <w:p w:rsidR="00E973CA" w:rsidRPr="00956DD4" w:rsidRDefault="00E973CA" w:rsidP="00956DD4">
      <w:pPr>
        <w:pStyle w:val="ListParagraph"/>
        <w:numPr>
          <w:ilvl w:val="0"/>
          <w:numId w:val="258"/>
        </w:numPr>
        <w:spacing w:after="0"/>
        <w:rPr>
          <w:rFonts w:ascii="Times New Roman" w:hAnsi="Times New Roman" w:cs="Times New Roman"/>
          <w:sz w:val="28"/>
          <w:szCs w:val="28"/>
        </w:rPr>
      </w:pPr>
      <w:r w:rsidRPr="00956DD4">
        <w:rPr>
          <w:rFonts w:ascii="Times New Roman" w:hAnsi="Times New Roman" w:cs="Times New Roman"/>
          <w:sz w:val="28"/>
          <w:szCs w:val="28"/>
        </w:rPr>
        <w:t>Phế quản đi sát vào màng phổi trung thất</w:t>
      </w:r>
    </w:p>
    <w:p w:rsidR="00E973CA" w:rsidRPr="00956DD4" w:rsidRDefault="00E973CA" w:rsidP="00956DD4">
      <w:pPr>
        <w:pStyle w:val="ListParagraph"/>
        <w:spacing w:after="0"/>
        <w:ind w:left="1800"/>
        <w:rPr>
          <w:rFonts w:ascii="Times New Roman" w:hAnsi="Times New Roman" w:cs="Times New Roman"/>
          <w:sz w:val="28"/>
          <w:szCs w:val="28"/>
        </w:rPr>
      </w:pPr>
      <w:r w:rsidRPr="00956DD4">
        <w:rPr>
          <w:rFonts w:ascii="Times New Roman" w:hAnsi="Times New Roman" w:cs="Times New Roman"/>
          <w:sz w:val="28"/>
          <w:szCs w:val="28"/>
        </w:rPr>
        <w:t>(trang 77 tập 1)</w:t>
      </w:r>
    </w:p>
    <w:p w:rsidR="00E973CA" w:rsidRPr="00956DD4" w:rsidRDefault="00E973CA" w:rsidP="00956DD4">
      <w:pPr>
        <w:pStyle w:val="ListParagraph"/>
        <w:numPr>
          <w:ilvl w:val="0"/>
          <w:numId w:val="246"/>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Giãn phế quản có thể từ thế hệ phế quản thứ mấy:  (trang 71 tập 1)</w:t>
      </w:r>
    </w:p>
    <w:p w:rsidR="00E973CA" w:rsidRPr="00956DD4" w:rsidRDefault="00E973CA" w:rsidP="00956DD4">
      <w:pPr>
        <w:pStyle w:val="ListParagraph"/>
        <w:numPr>
          <w:ilvl w:val="0"/>
          <w:numId w:val="259"/>
        </w:numPr>
        <w:spacing w:after="0"/>
        <w:rPr>
          <w:rFonts w:ascii="Times New Roman" w:hAnsi="Times New Roman" w:cs="Times New Roman"/>
          <w:sz w:val="28"/>
          <w:szCs w:val="28"/>
        </w:rPr>
      </w:pPr>
      <w:r w:rsidRPr="00956DD4">
        <w:rPr>
          <w:rFonts w:ascii="Times New Roman" w:hAnsi="Times New Roman" w:cs="Times New Roman"/>
          <w:sz w:val="28"/>
          <w:szCs w:val="28"/>
        </w:rPr>
        <w:t>3</w:t>
      </w:r>
    </w:p>
    <w:p w:rsidR="00E973CA" w:rsidRPr="00956DD4" w:rsidRDefault="00E973CA" w:rsidP="00956DD4">
      <w:pPr>
        <w:pStyle w:val="ListParagraph"/>
        <w:numPr>
          <w:ilvl w:val="0"/>
          <w:numId w:val="259"/>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4</w:t>
      </w:r>
    </w:p>
    <w:p w:rsidR="00E973CA" w:rsidRPr="00956DD4" w:rsidRDefault="00E973CA" w:rsidP="00956DD4">
      <w:pPr>
        <w:pStyle w:val="ListParagraph"/>
        <w:numPr>
          <w:ilvl w:val="0"/>
          <w:numId w:val="259"/>
        </w:numPr>
        <w:spacing w:after="0"/>
        <w:rPr>
          <w:rFonts w:ascii="Times New Roman" w:hAnsi="Times New Roman" w:cs="Times New Roman"/>
          <w:sz w:val="28"/>
          <w:szCs w:val="28"/>
        </w:rPr>
      </w:pPr>
      <w:r w:rsidRPr="00956DD4">
        <w:rPr>
          <w:rFonts w:ascii="Times New Roman" w:hAnsi="Times New Roman" w:cs="Times New Roman"/>
          <w:sz w:val="28"/>
          <w:szCs w:val="28"/>
        </w:rPr>
        <w:t>5</w:t>
      </w:r>
    </w:p>
    <w:p w:rsidR="00E973CA" w:rsidRPr="00956DD4" w:rsidRDefault="00E973CA" w:rsidP="00956DD4">
      <w:pPr>
        <w:pStyle w:val="ListParagraph"/>
        <w:numPr>
          <w:ilvl w:val="0"/>
          <w:numId w:val="259"/>
        </w:numPr>
        <w:spacing w:after="0"/>
        <w:rPr>
          <w:rFonts w:ascii="Times New Roman" w:hAnsi="Times New Roman" w:cs="Times New Roman"/>
          <w:sz w:val="28"/>
          <w:szCs w:val="28"/>
        </w:rPr>
      </w:pPr>
      <w:r w:rsidRPr="00956DD4">
        <w:rPr>
          <w:rFonts w:ascii="Times New Roman" w:hAnsi="Times New Roman" w:cs="Times New Roman"/>
          <w:sz w:val="28"/>
          <w:szCs w:val="28"/>
        </w:rPr>
        <w:t>6</w:t>
      </w:r>
    </w:p>
    <w:p w:rsidR="00E973CA" w:rsidRPr="00956DD4" w:rsidRDefault="00E973CA" w:rsidP="00956DD4">
      <w:pPr>
        <w:pStyle w:val="ListParagraph"/>
        <w:numPr>
          <w:ilvl w:val="0"/>
          <w:numId w:val="259"/>
        </w:numPr>
        <w:spacing w:after="0"/>
        <w:rPr>
          <w:rFonts w:ascii="Times New Roman" w:hAnsi="Times New Roman" w:cs="Times New Roman"/>
          <w:sz w:val="28"/>
          <w:szCs w:val="28"/>
        </w:rPr>
      </w:pPr>
      <w:r w:rsidRPr="00956DD4">
        <w:rPr>
          <w:rFonts w:ascii="Times New Roman" w:hAnsi="Times New Roman" w:cs="Times New Roman"/>
          <w:sz w:val="28"/>
          <w:szCs w:val="28"/>
        </w:rPr>
        <w:t>7</w:t>
      </w:r>
    </w:p>
    <w:p w:rsidR="00E973CA" w:rsidRPr="00956DD4" w:rsidRDefault="00E973CA" w:rsidP="00956DD4">
      <w:pPr>
        <w:pStyle w:val="ListParagraph"/>
        <w:numPr>
          <w:ilvl w:val="0"/>
          <w:numId w:val="246"/>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Chỉ định không đúng của phẫu thuật ở BN giãn phế quản:</w:t>
      </w:r>
    </w:p>
    <w:p w:rsidR="00E973CA" w:rsidRPr="00956DD4" w:rsidRDefault="00E973CA" w:rsidP="00956DD4">
      <w:pPr>
        <w:pStyle w:val="ListParagraph"/>
        <w:numPr>
          <w:ilvl w:val="0"/>
          <w:numId w:val="260"/>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Giãn phế quản lan tỏa</w:t>
      </w:r>
    </w:p>
    <w:p w:rsidR="00E973CA" w:rsidRPr="00956DD4" w:rsidRDefault="00E973CA" w:rsidP="00956DD4">
      <w:pPr>
        <w:pStyle w:val="ListParagraph"/>
        <w:numPr>
          <w:ilvl w:val="0"/>
          <w:numId w:val="260"/>
        </w:numPr>
        <w:spacing w:after="0"/>
        <w:rPr>
          <w:rFonts w:ascii="Times New Roman" w:hAnsi="Times New Roman" w:cs="Times New Roman"/>
          <w:sz w:val="28"/>
          <w:szCs w:val="28"/>
        </w:rPr>
      </w:pPr>
      <w:r w:rsidRPr="00956DD4">
        <w:rPr>
          <w:rFonts w:ascii="Times New Roman" w:hAnsi="Times New Roman" w:cs="Times New Roman"/>
          <w:sz w:val="28"/>
          <w:szCs w:val="28"/>
        </w:rPr>
        <w:t>Ho máu nặng, kéo dài</w:t>
      </w:r>
    </w:p>
    <w:p w:rsidR="00E973CA" w:rsidRPr="00956DD4" w:rsidRDefault="00E973CA" w:rsidP="00956DD4">
      <w:pPr>
        <w:pStyle w:val="ListParagraph"/>
        <w:numPr>
          <w:ilvl w:val="0"/>
          <w:numId w:val="260"/>
        </w:numPr>
        <w:spacing w:after="0"/>
        <w:rPr>
          <w:rFonts w:ascii="Times New Roman" w:hAnsi="Times New Roman" w:cs="Times New Roman"/>
          <w:sz w:val="28"/>
          <w:szCs w:val="28"/>
        </w:rPr>
      </w:pPr>
      <w:r w:rsidRPr="00956DD4">
        <w:rPr>
          <w:rFonts w:ascii="Times New Roman" w:hAnsi="Times New Roman" w:cs="Times New Roman"/>
          <w:sz w:val="28"/>
          <w:szCs w:val="28"/>
        </w:rPr>
        <w:t>Giãn phế quản khu trú, 1 bên phổi</w:t>
      </w:r>
    </w:p>
    <w:p w:rsidR="00E973CA" w:rsidRPr="00956DD4" w:rsidRDefault="00E973CA" w:rsidP="00956DD4">
      <w:pPr>
        <w:pStyle w:val="ListParagraph"/>
        <w:numPr>
          <w:ilvl w:val="0"/>
          <w:numId w:val="260"/>
        </w:numPr>
        <w:spacing w:after="0"/>
        <w:rPr>
          <w:rFonts w:ascii="Times New Roman" w:hAnsi="Times New Roman" w:cs="Times New Roman"/>
          <w:sz w:val="28"/>
          <w:szCs w:val="28"/>
        </w:rPr>
      </w:pPr>
      <w:r w:rsidRPr="00956DD4">
        <w:rPr>
          <w:rFonts w:ascii="Times New Roman" w:hAnsi="Times New Roman" w:cs="Times New Roman"/>
          <w:sz w:val="28"/>
          <w:szCs w:val="28"/>
        </w:rPr>
        <w:t>Tắc do khối u</w:t>
      </w:r>
    </w:p>
    <w:p w:rsidR="00E973CA" w:rsidRPr="00956DD4" w:rsidRDefault="00E973CA" w:rsidP="00956DD4">
      <w:pPr>
        <w:pStyle w:val="ListParagraph"/>
        <w:spacing w:after="0"/>
        <w:ind w:left="1800"/>
        <w:rPr>
          <w:rFonts w:ascii="Times New Roman" w:hAnsi="Times New Roman" w:cs="Times New Roman"/>
          <w:sz w:val="28"/>
          <w:szCs w:val="28"/>
        </w:rPr>
      </w:pPr>
      <w:r w:rsidRPr="00956DD4">
        <w:rPr>
          <w:rFonts w:ascii="Times New Roman" w:hAnsi="Times New Roman" w:cs="Times New Roman"/>
          <w:sz w:val="28"/>
          <w:szCs w:val="28"/>
        </w:rPr>
        <w:t>(trang 82 tập 1)</w:t>
      </w:r>
    </w:p>
    <w:p w:rsidR="00E973CA" w:rsidRPr="00956DD4" w:rsidRDefault="00E973CA" w:rsidP="00956DD4">
      <w:pPr>
        <w:pStyle w:val="ListParagraph"/>
        <w:numPr>
          <w:ilvl w:val="0"/>
          <w:numId w:val="246"/>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Ho máu vài ml/24 giờ xếp vào ho máu mức độ trung bình</w:t>
      </w:r>
    </w:p>
    <w:p w:rsidR="00E973CA" w:rsidRPr="00956DD4" w:rsidRDefault="00E973CA" w:rsidP="00956DD4">
      <w:pPr>
        <w:pStyle w:val="ListParagraph"/>
        <w:numPr>
          <w:ilvl w:val="0"/>
          <w:numId w:val="261"/>
        </w:num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Đúng</w:t>
      </w:r>
    </w:p>
    <w:p w:rsidR="00E973CA" w:rsidRPr="00956DD4" w:rsidRDefault="00E973CA" w:rsidP="00956DD4">
      <w:pPr>
        <w:pStyle w:val="ListParagraph"/>
        <w:numPr>
          <w:ilvl w:val="0"/>
          <w:numId w:val="261"/>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 xml:space="preserve">Sai    </w:t>
      </w:r>
    </w:p>
    <w:p w:rsidR="00E973CA" w:rsidRPr="00956DD4" w:rsidRDefault="00E973CA" w:rsidP="00956DD4">
      <w:pPr>
        <w:pStyle w:val="ListParagraph"/>
        <w:spacing w:after="0"/>
        <w:ind w:left="1800"/>
        <w:rPr>
          <w:rFonts w:ascii="Times New Roman" w:hAnsi="Times New Roman" w:cs="Times New Roman"/>
          <w:sz w:val="28"/>
          <w:szCs w:val="28"/>
        </w:rPr>
      </w:pPr>
      <w:r w:rsidRPr="00956DD4">
        <w:rPr>
          <w:rFonts w:ascii="Times New Roman" w:hAnsi="Times New Roman" w:cs="Times New Roman"/>
          <w:sz w:val="28"/>
          <w:szCs w:val="28"/>
        </w:rPr>
        <w:t>(mức độ ít)</w:t>
      </w:r>
    </w:p>
    <w:p w:rsidR="00E973CA" w:rsidRPr="00956DD4" w:rsidRDefault="00E973CA" w:rsidP="00956DD4">
      <w:pPr>
        <w:pStyle w:val="ListParagraph"/>
        <w:numPr>
          <w:ilvl w:val="0"/>
          <w:numId w:val="246"/>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Mục đích của nội soi phế quản là chẩn đoán ho máu</w:t>
      </w:r>
    </w:p>
    <w:p w:rsidR="00E973CA" w:rsidRPr="00956DD4" w:rsidRDefault="00E973CA" w:rsidP="00956DD4">
      <w:pPr>
        <w:pStyle w:val="ListParagraph"/>
        <w:numPr>
          <w:ilvl w:val="0"/>
          <w:numId w:val="262"/>
        </w:numPr>
        <w:spacing w:after="0"/>
        <w:rPr>
          <w:rFonts w:ascii="Times New Roman" w:hAnsi="Times New Roman" w:cs="Times New Roman"/>
          <w:sz w:val="28"/>
          <w:szCs w:val="28"/>
        </w:rPr>
      </w:pPr>
      <w:r w:rsidRPr="00956DD4">
        <w:rPr>
          <w:rFonts w:ascii="Times New Roman" w:hAnsi="Times New Roman" w:cs="Times New Roman"/>
          <w:sz w:val="28"/>
          <w:szCs w:val="28"/>
        </w:rPr>
        <w:t>Đúng</w:t>
      </w:r>
    </w:p>
    <w:p w:rsidR="00E973CA" w:rsidRPr="00956DD4" w:rsidRDefault="00E973CA" w:rsidP="00956DD4">
      <w:pPr>
        <w:pStyle w:val="ListParagraph"/>
        <w:numPr>
          <w:ilvl w:val="0"/>
          <w:numId w:val="262"/>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Sai</w:t>
      </w:r>
    </w:p>
    <w:p w:rsidR="00E973CA" w:rsidRPr="00956DD4" w:rsidRDefault="00E973CA" w:rsidP="00956DD4">
      <w:pPr>
        <w:pStyle w:val="ListParagraph"/>
        <w:numPr>
          <w:ilvl w:val="0"/>
          <w:numId w:val="246"/>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Ung thư phổi: khối u 3x4 cm, không hạch, không di căn xa</w:t>
      </w:r>
    </w:p>
    <w:p w:rsidR="00E973CA" w:rsidRPr="00956DD4" w:rsidRDefault="00E973CA" w:rsidP="00956DD4">
      <w:pPr>
        <w:pStyle w:val="ListParagraph"/>
        <w:numPr>
          <w:ilvl w:val="1"/>
          <w:numId w:val="246"/>
        </w:numPr>
        <w:spacing w:after="0"/>
        <w:rPr>
          <w:rFonts w:ascii="Times New Roman" w:hAnsi="Times New Roman" w:cs="Times New Roman"/>
          <w:sz w:val="28"/>
          <w:szCs w:val="28"/>
        </w:rPr>
      </w:pPr>
      <w:r w:rsidRPr="00956DD4">
        <w:rPr>
          <w:rFonts w:ascii="Times New Roman" w:hAnsi="Times New Roman" w:cs="Times New Roman"/>
          <w:sz w:val="28"/>
          <w:szCs w:val="28"/>
        </w:rPr>
        <w:t>Phân loại TNM:</w:t>
      </w:r>
    </w:p>
    <w:p w:rsidR="00E973CA" w:rsidRPr="00956DD4" w:rsidRDefault="00E973CA" w:rsidP="00956DD4">
      <w:pPr>
        <w:pStyle w:val="ListParagraph"/>
        <w:numPr>
          <w:ilvl w:val="0"/>
          <w:numId w:val="263"/>
        </w:numPr>
        <w:spacing w:after="0"/>
        <w:rPr>
          <w:rFonts w:ascii="Times New Roman" w:hAnsi="Times New Roman" w:cs="Times New Roman"/>
          <w:sz w:val="28"/>
          <w:szCs w:val="28"/>
        </w:rPr>
      </w:pPr>
      <w:r w:rsidRPr="00956DD4">
        <w:rPr>
          <w:rFonts w:ascii="Times New Roman" w:hAnsi="Times New Roman" w:cs="Times New Roman"/>
          <w:sz w:val="28"/>
          <w:szCs w:val="28"/>
        </w:rPr>
        <w:t>T1N0M0</w:t>
      </w:r>
    </w:p>
    <w:p w:rsidR="00E973CA" w:rsidRPr="00956DD4" w:rsidRDefault="00E973CA" w:rsidP="00956DD4">
      <w:pPr>
        <w:pStyle w:val="ListParagraph"/>
        <w:numPr>
          <w:ilvl w:val="0"/>
          <w:numId w:val="263"/>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T2N0M0</w:t>
      </w:r>
    </w:p>
    <w:p w:rsidR="00E973CA" w:rsidRPr="00956DD4" w:rsidRDefault="00E973CA" w:rsidP="00956DD4">
      <w:pPr>
        <w:pStyle w:val="ListParagraph"/>
        <w:numPr>
          <w:ilvl w:val="0"/>
          <w:numId w:val="263"/>
        </w:numPr>
        <w:spacing w:after="0"/>
        <w:rPr>
          <w:rFonts w:ascii="Times New Roman" w:hAnsi="Times New Roman" w:cs="Times New Roman"/>
          <w:sz w:val="28"/>
          <w:szCs w:val="28"/>
        </w:rPr>
      </w:pPr>
      <w:r w:rsidRPr="00956DD4">
        <w:rPr>
          <w:rFonts w:ascii="Times New Roman" w:hAnsi="Times New Roman" w:cs="Times New Roman"/>
          <w:sz w:val="28"/>
          <w:szCs w:val="28"/>
        </w:rPr>
        <w:t>T3N0M0</w:t>
      </w:r>
    </w:p>
    <w:p w:rsidR="00E973CA" w:rsidRPr="00956DD4" w:rsidRDefault="00E973CA" w:rsidP="00956DD4">
      <w:pPr>
        <w:pStyle w:val="ListParagraph"/>
        <w:numPr>
          <w:ilvl w:val="0"/>
          <w:numId w:val="263"/>
        </w:numPr>
        <w:spacing w:after="0"/>
        <w:rPr>
          <w:rFonts w:ascii="Times New Roman" w:hAnsi="Times New Roman" w:cs="Times New Roman"/>
          <w:sz w:val="28"/>
          <w:szCs w:val="28"/>
        </w:rPr>
      </w:pPr>
      <w:r w:rsidRPr="00956DD4">
        <w:rPr>
          <w:rFonts w:ascii="Times New Roman" w:hAnsi="Times New Roman" w:cs="Times New Roman"/>
          <w:sz w:val="28"/>
          <w:szCs w:val="28"/>
        </w:rPr>
        <w:t>T4N0M0</w:t>
      </w:r>
    </w:p>
    <w:p w:rsidR="00E973CA" w:rsidRPr="00956DD4" w:rsidRDefault="00E973CA" w:rsidP="00956DD4">
      <w:pPr>
        <w:spacing w:after="0"/>
        <w:ind w:left="1800"/>
        <w:rPr>
          <w:rFonts w:ascii="Times New Roman" w:hAnsi="Times New Roman" w:cs="Times New Roman"/>
          <w:sz w:val="28"/>
          <w:szCs w:val="28"/>
        </w:rPr>
      </w:pPr>
      <w:r w:rsidRPr="00956DD4">
        <w:rPr>
          <w:rFonts w:ascii="Times New Roman" w:hAnsi="Times New Roman" w:cs="Times New Roman"/>
          <w:sz w:val="28"/>
          <w:szCs w:val="28"/>
        </w:rPr>
        <w:t>( kích thước &gt;3cm và &lt;=7 cm : T2)</w:t>
      </w:r>
    </w:p>
    <w:p w:rsidR="00E973CA" w:rsidRPr="00956DD4" w:rsidRDefault="00E973CA" w:rsidP="00956DD4">
      <w:pPr>
        <w:pStyle w:val="ListParagraph"/>
        <w:numPr>
          <w:ilvl w:val="1"/>
          <w:numId w:val="246"/>
        </w:numPr>
        <w:spacing w:after="0"/>
        <w:rPr>
          <w:rFonts w:ascii="Times New Roman" w:hAnsi="Times New Roman" w:cs="Times New Roman"/>
          <w:sz w:val="28"/>
          <w:szCs w:val="28"/>
        </w:rPr>
      </w:pPr>
      <w:r w:rsidRPr="00956DD4">
        <w:rPr>
          <w:rFonts w:ascii="Times New Roman" w:hAnsi="Times New Roman" w:cs="Times New Roman"/>
          <w:sz w:val="28"/>
          <w:szCs w:val="28"/>
        </w:rPr>
        <w:t>Điều trị chủ yếu:</w:t>
      </w:r>
    </w:p>
    <w:p w:rsidR="00E973CA" w:rsidRPr="00956DD4" w:rsidRDefault="00E973CA" w:rsidP="00956DD4">
      <w:pPr>
        <w:pStyle w:val="ListParagraph"/>
        <w:numPr>
          <w:ilvl w:val="0"/>
          <w:numId w:val="264"/>
        </w:numPr>
        <w:spacing w:after="0"/>
        <w:rPr>
          <w:rFonts w:ascii="Times New Roman" w:hAnsi="Times New Roman" w:cs="Times New Roman"/>
          <w:sz w:val="28"/>
          <w:szCs w:val="28"/>
        </w:rPr>
      </w:pPr>
      <w:r w:rsidRPr="00956DD4">
        <w:rPr>
          <w:rFonts w:ascii="Times New Roman" w:hAnsi="Times New Roman" w:cs="Times New Roman"/>
          <w:sz w:val="28"/>
          <w:szCs w:val="28"/>
        </w:rPr>
        <w:t>Xạ trị</w:t>
      </w:r>
    </w:p>
    <w:p w:rsidR="00E973CA" w:rsidRPr="00956DD4" w:rsidRDefault="00E973CA" w:rsidP="00956DD4">
      <w:pPr>
        <w:pStyle w:val="ListParagraph"/>
        <w:numPr>
          <w:ilvl w:val="0"/>
          <w:numId w:val="264"/>
        </w:numPr>
        <w:spacing w:after="0"/>
        <w:rPr>
          <w:rFonts w:ascii="Times New Roman" w:hAnsi="Times New Roman" w:cs="Times New Roman"/>
          <w:sz w:val="28"/>
          <w:szCs w:val="28"/>
        </w:rPr>
      </w:pPr>
      <w:r w:rsidRPr="00956DD4">
        <w:rPr>
          <w:rFonts w:ascii="Times New Roman" w:hAnsi="Times New Roman" w:cs="Times New Roman"/>
          <w:sz w:val="28"/>
          <w:szCs w:val="28"/>
        </w:rPr>
        <w:t>Hóa trị</w:t>
      </w:r>
    </w:p>
    <w:p w:rsidR="00E973CA" w:rsidRPr="00956DD4" w:rsidRDefault="00E973CA" w:rsidP="00956DD4">
      <w:pPr>
        <w:pStyle w:val="ListParagraph"/>
        <w:numPr>
          <w:ilvl w:val="0"/>
          <w:numId w:val="264"/>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Phẫu thuật</w:t>
      </w:r>
    </w:p>
    <w:p w:rsidR="00E973CA" w:rsidRPr="00956DD4" w:rsidRDefault="00E973CA" w:rsidP="00956DD4">
      <w:pPr>
        <w:pStyle w:val="ListParagraph"/>
        <w:numPr>
          <w:ilvl w:val="0"/>
          <w:numId w:val="264"/>
        </w:numPr>
        <w:spacing w:after="0"/>
        <w:rPr>
          <w:rFonts w:ascii="Times New Roman" w:hAnsi="Times New Roman" w:cs="Times New Roman"/>
          <w:sz w:val="28"/>
          <w:szCs w:val="28"/>
        </w:rPr>
      </w:pPr>
      <w:r w:rsidRPr="00956DD4">
        <w:rPr>
          <w:rFonts w:ascii="Times New Roman" w:hAnsi="Times New Roman" w:cs="Times New Roman"/>
          <w:sz w:val="28"/>
          <w:szCs w:val="28"/>
        </w:rPr>
        <w:t>Xạ trị kết hợp hóa trị</w:t>
      </w:r>
    </w:p>
    <w:p w:rsidR="00E973CA" w:rsidRPr="00956DD4" w:rsidRDefault="00E973CA" w:rsidP="00956DD4">
      <w:pPr>
        <w:pStyle w:val="ListParagraph"/>
        <w:numPr>
          <w:ilvl w:val="0"/>
          <w:numId w:val="246"/>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Ung thư phổi thường di căn theo đường nào nhất:</w:t>
      </w:r>
    </w:p>
    <w:p w:rsidR="00E973CA" w:rsidRPr="00956DD4" w:rsidRDefault="00E973CA" w:rsidP="00956DD4">
      <w:pPr>
        <w:pStyle w:val="ListParagraph"/>
        <w:numPr>
          <w:ilvl w:val="0"/>
          <w:numId w:val="265"/>
        </w:numPr>
        <w:spacing w:after="0"/>
        <w:rPr>
          <w:rFonts w:ascii="Times New Roman" w:hAnsi="Times New Roman" w:cs="Times New Roman"/>
          <w:sz w:val="28"/>
          <w:szCs w:val="28"/>
        </w:rPr>
      </w:pPr>
      <w:r w:rsidRPr="00956DD4">
        <w:rPr>
          <w:rFonts w:ascii="Times New Roman" w:hAnsi="Times New Roman" w:cs="Times New Roman"/>
          <w:sz w:val="28"/>
          <w:szCs w:val="28"/>
        </w:rPr>
        <w:t>Đường phế quản</w:t>
      </w:r>
    </w:p>
    <w:p w:rsidR="00E973CA" w:rsidRPr="00956DD4" w:rsidRDefault="00E973CA" w:rsidP="00956DD4">
      <w:pPr>
        <w:pStyle w:val="ListParagraph"/>
        <w:numPr>
          <w:ilvl w:val="0"/>
          <w:numId w:val="265"/>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Đường động mạch phổi</w:t>
      </w:r>
    </w:p>
    <w:p w:rsidR="00E973CA" w:rsidRPr="00956DD4" w:rsidRDefault="00E973CA" w:rsidP="00956DD4">
      <w:pPr>
        <w:pStyle w:val="ListParagraph"/>
        <w:numPr>
          <w:ilvl w:val="0"/>
          <w:numId w:val="265"/>
        </w:numPr>
        <w:spacing w:after="0"/>
        <w:rPr>
          <w:rFonts w:ascii="Times New Roman" w:hAnsi="Times New Roman" w:cs="Times New Roman"/>
          <w:sz w:val="28"/>
          <w:szCs w:val="28"/>
        </w:rPr>
      </w:pPr>
      <w:r w:rsidRPr="00956DD4">
        <w:rPr>
          <w:rFonts w:ascii="Times New Roman" w:hAnsi="Times New Roman" w:cs="Times New Roman"/>
          <w:sz w:val="28"/>
          <w:szCs w:val="28"/>
        </w:rPr>
        <w:t>Đường bạch mạch</w:t>
      </w:r>
    </w:p>
    <w:p w:rsidR="00E973CA" w:rsidRPr="00956DD4" w:rsidRDefault="00E973CA" w:rsidP="00956DD4">
      <w:pPr>
        <w:pStyle w:val="ListParagraph"/>
        <w:numPr>
          <w:ilvl w:val="0"/>
          <w:numId w:val="265"/>
        </w:numPr>
        <w:spacing w:after="0"/>
        <w:rPr>
          <w:rFonts w:ascii="Times New Roman" w:hAnsi="Times New Roman" w:cs="Times New Roman"/>
          <w:sz w:val="28"/>
          <w:szCs w:val="28"/>
        </w:rPr>
      </w:pPr>
      <w:r w:rsidRPr="00956DD4">
        <w:rPr>
          <w:rFonts w:ascii="Times New Roman" w:hAnsi="Times New Roman" w:cs="Times New Roman"/>
          <w:sz w:val="28"/>
          <w:szCs w:val="28"/>
        </w:rPr>
        <w:t>Đường kế cận</w:t>
      </w:r>
    </w:p>
    <w:p w:rsidR="00E973CA" w:rsidRPr="00956DD4" w:rsidRDefault="00E973CA" w:rsidP="00956DD4">
      <w:pPr>
        <w:pStyle w:val="ListParagraph"/>
        <w:numPr>
          <w:ilvl w:val="0"/>
          <w:numId w:val="246"/>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Đau ngực của ung thư phổi nguyên phát:</w:t>
      </w:r>
    </w:p>
    <w:p w:rsidR="00E973CA" w:rsidRPr="00956DD4" w:rsidRDefault="00E973CA" w:rsidP="00956DD4">
      <w:pPr>
        <w:pStyle w:val="ListParagraph"/>
        <w:numPr>
          <w:ilvl w:val="0"/>
          <w:numId w:val="266"/>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Đau kiểu thần kinh liên sườn</w:t>
      </w:r>
    </w:p>
    <w:p w:rsidR="00E973CA" w:rsidRPr="00956DD4" w:rsidRDefault="00E973CA" w:rsidP="00956DD4">
      <w:pPr>
        <w:pStyle w:val="ListParagraph"/>
        <w:numPr>
          <w:ilvl w:val="0"/>
          <w:numId w:val="266"/>
        </w:numPr>
        <w:spacing w:after="0"/>
        <w:rPr>
          <w:rFonts w:ascii="Times New Roman" w:hAnsi="Times New Roman" w:cs="Times New Roman"/>
          <w:sz w:val="28"/>
          <w:szCs w:val="28"/>
        </w:rPr>
      </w:pPr>
      <w:r w:rsidRPr="00956DD4">
        <w:rPr>
          <w:rFonts w:ascii="Times New Roman" w:hAnsi="Times New Roman" w:cs="Times New Roman"/>
          <w:sz w:val="28"/>
          <w:szCs w:val="28"/>
        </w:rPr>
        <w:t>Đau thường đáp ứng với thuốc giảm đau bậc 1</w:t>
      </w:r>
    </w:p>
    <w:p w:rsidR="00E973CA" w:rsidRPr="00956DD4" w:rsidRDefault="00E973CA" w:rsidP="00956DD4">
      <w:pPr>
        <w:pStyle w:val="ListParagraph"/>
        <w:numPr>
          <w:ilvl w:val="0"/>
          <w:numId w:val="266"/>
        </w:numPr>
        <w:spacing w:after="0"/>
        <w:rPr>
          <w:rFonts w:ascii="Times New Roman" w:hAnsi="Times New Roman" w:cs="Times New Roman"/>
          <w:sz w:val="28"/>
          <w:szCs w:val="28"/>
        </w:rPr>
      </w:pPr>
      <w:r w:rsidRPr="00956DD4">
        <w:rPr>
          <w:rFonts w:ascii="Times New Roman" w:hAnsi="Times New Roman" w:cs="Times New Roman"/>
          <w:sz w:val="28"/>
          <w:szCs w:val="28"/>
        </w:rPr>
        <w:t>Đau lan tỏa khắp ngực</w:t>
      </w:r>
    </w:p>
    <w:p w:rsidR="00E973CA" w:rsidRPr="00956DD4" w:rsidRDefault="00E973CA" w:rsidP="00956DD4">
      <w:pPr>
        <w:spacing w:after="0"/>
        <w:ind w:left="1080"/>
        <w:rPr>
          <w:rFonts w:ascii="Times New Roman" w:hAnsi="Times New Roman" w:cs="Times New Roman"/>
          <w:sz w:val="28"/>
          <w:szCs w:val="28"/>
        </w:rPr>
      </w:pPr>
    </w:p>
    <w:p w:rsidR="00E973CA" w:rsidRPr="00956DD4" w:rsidRDefault="00E973CA" w:rsidP="00956DD4">
      <w:pPr>
        <w:pStyle w:val="ListParagraph"/>
        <w:numPr>
          <w:ilvl w:val="0"/>
          <w:numId w:val="246"/>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Triệu chứng của chèn ép tĩnh mạch chủ trên, chọn câu sai:</w:t>
      </w:r>
    </w:p>
    <w:p w:rsidR="00E973CA" w:rsidRPr="00956DD4" w:rsidRDefault="00E973CA" w:rsidP="00956DD4">
      <w:pPr>
        <w:pStyle w:val="ListParagraph"/>
        <w:numPr>
          <w:ilvl w:val="0"/>
          <w:numId w:val="267"/>
        </w:numPr>
        <w:spacing w:after="0"/>
        <w:rPr>
          <w:rFonts w:ascii="Times New Roman" w:hAnsi="Times New Roman" w:cs="Times New Roman"/>
          <w:sz w:val="28"/>
          <w:szCs w:val="28"/>
        </w:rPr>
      </w:pPr>
      <w:r w:rsidRPr="00956DD4">
        <w:rPr>
          <w:rFonts w:ascii="Times New Roman" w:hAnsi="Times New Roman" w:cs="Times New Roman"/>
          <w:sz w:val="28"/>
          <w:szCs w:val="28"/>
        </w:rPr>
        <w:t>Phù áo khoác</w:t>
      </w:r>
    </w:p>
    <w:p w:rsidR="00E973CA" w:rsidRPr="00956DD4" w:rsidRDefault="00E973CA" w:rsidP="00956DD4">
      <w:pPr>
        <w:pStyle w:val="ListParagraph"/>
        <w:numPr>
          <w:ilvl w:val="0"/>
          <w:numId w:val="267"/>
        </w:numPr>
        <w:spacing w:after="0"/>
        <w:rPr>
          <w:rFonts w:ascii="Times New Roman" w:hAnsi="Times New Roman" w:cs="Times New Roman"/>
          <w:sz w:val="28"/>
          <w:szCs w:val="28"/>
        </w:rPr>
      </w:pPr>
      <w:r w:rsidRPr="00956DD4">
        <w:rPr>
          <w:rFonts w:ascii="Times New Roman" w:hAnsi="Times New Roman" w:cs="Times New Roman"/>
          <w:sz w:val="28"/>
          <w:szCs w:val="28"/>
        </w:rPr>
        <w:t>Tím mặt</w:t>
      </w:r>
    </w:p>
    <w:p w:rsidR="00E973CA" w:rsidRPr="00956DD4" w:rsidRDefault="00E973CA" w:rsidP="00956DD4">
      <w:pPr>
        <w:pStyle w:val="ListParagraph"/>
        <w:numPr>
          <w:ilvl w:val="0"/>
          <w:numId w:val="267"/>
        </w:numPr>
        <w:spacing w:after="0"/>
        <w:rPr>
          <w:rFonts w:ascii="Times New Roman" w:hAnsi="Times New Roman" w:cs="Times New Roman"/>
          <w:sz w:val="28"/>
          <w:szCs w:val="28"/>
        </w:rPr>
      </w:pPr>
      <w:r w:rsidRPr="00956DD4">
        <w:rPr>
          <w:rFonts w:ascii="Times New Roman" w:hAnsi="Times New Roman" w:cs="Times New Roman"/>
          <w:sz w:val="28"/>
          <w:szCs w:val="28"/>
        </w:rPr>
        <w:t>Tuần hoàn bàng hệ ở ngực</w:t>
      </w:r>
    </w:p>
    <w:p w:rsidR="00E973CA" w:rsidRPr="00956DD4" w:rsidRDefault="00E973CA" w:rsidP="00956DD4">
      <w:pPr>
        <w:pStyle w:val="ListParagraph"/>
        <w:numPr>
          <w:ilvl w:val="0"/>
          <w:numId w:val="267"/>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Đau quanh bả vai</w:t>
      </w:r>
    </w:p>
    <w:p w:rsidR="00E973CA" w:rsidRPr="00956DD4" w:rsidRDefault="00E973CA" w:rsidP="00956DD4">
      <w:pPr>
        <w:spacing w:after="0"/>
        <w:rPr>
          <w:rFonts w:ascii="Times New Roman" w:hAnsi="Times New Roman" w:cs="Times New Roman"/>
          <w:sz w:val="28"/>
          <w:szCs w:val="28"/>
        </w:rPr>
      </w:pPr>
      <w:r w:rsidRPr="00956DD4">
        <w:rPr>
          <w:rFonts w:ascii="Times New Roman" w:hAnsi="Times New Roman" w:cs="Times New Roman"/>
          <w:sz w:val="28"/>
          <w:szCs w:val="28"/>
        </w:rPr>
        <w:t>Phần nội tiết</w:t>
      </w:r>
    </w:p>
    <w:p w:rsidR="00E973CA" w:rsidRPr="00956DD4" w:rsidRDefault="00E973CA" w:rsidP="00956DD4">
      <w:pPr>
        <w:pStyle w:val="ListParagraph"/>
        <w:numPr>
          <w:ilvl w:val="0"/>
          <w:numId w:val="268"/>
        </w:numPr>
        <w:spacing w:after="0"/>
        <w:rPr>
          <w:rFonts w:ascii="Times New Roman" w:hAnsi="Times New Roman" w:cs="Times New Roman"/>
          <w:sz w:val="28"/>
          <w:szCs w:val="28"/>
        </w:rPr>
      </w:pPr>
      <w:r w:rsidRPr="00956DD4">
        <w:rPr>
          <w:rFonts w:ascii="Times New Roman" w:hAnsi="Times New Roman" w:cs="Times New Roman"/>
          <w:sz w:val="28"/>
          <w:szCs w:val="28"/>
        </w:rPr>
        <w:t>Biểu hiện giảm cortisol là:</w:t>
      </w:r>
    </w:p>
    <w:p w:rsidR="00E973CA" w:rsidRPr="00956DD4" w:rsidRDefault="00E973CA" w:rsidP="00956DD4">
      <w:pPr>
        <w:pStyle w:val="ListParagraph"/>
        <w:numPr>
          <w:ilvl w:val="0"/>
          <w:numId w:val="269"/>
        </w:numPr>
        <w:spacing w:after="0"/>
        <w:rPr>
          <w:rFonts w:ascii="Times New Roman" w:hAnsi="Times New Roman" w:cs="Times New Roman"/>
          <w:sz w:val="28"/>
          <w:szCs w:val="28"/>
        </w:rPr>
      </w:pPr>
      <w:r w:rsidRPr="00956DD4">
        <w:rPr>
          <w:rFonts w:ascii="Times New Roman" w:hAnsi="Times New Roman" w:cs="Times New Roman"/>
          <w:sz w:val="28"/>
          <w:szCs w:val="28"/>
        </w:rPr>
        <w:t>Tăng glucose máu</w:t>
      </w:r>
    </w:p>
    <w:p w:rsidR="00E973CA" w:rsidRPr="00956DD4" w:rsidRDefault="00E973CA" w:rsidP="00956DD4">
      <w:pPr>
        <w:pStyle w:val="ListParagraph"/>
        <w:numPr>
          <w:ilvl w:val="0"/>
          <w:numId w:val="269"/>
        </w:numPr>
        <w:spacing w:after="0"/>
        <w:rPr>
          <w:rFonts w:ascii="Times New Roman" w:hAnsi="Times New Roman" w:cs="Times New Roman"/>
          <w:sz w:val="28"/>
          <w:szCs w:val="28"/>
        </w:rPr>
      </w:pPr>
      <w:r w:rsidRPr="00956DD4">
        <w:rPr>
          <w:rFonts w:ascii="Times New Roman" w:hAnsi="Times New Roman" w:cs="Times New Roman"/>
          <w:sz w:val="28"/>
          <w:szCs w:val="28"/>
        </w:rPr>
        <w:t>Tăng lipid dự trữ</w:t>
      </w:r>
    </w:p>
    <w:p w:rsidR="00E973CA" w:rsidRPr="00956DD4" w:rsidRDefault="00E973CA" w:rsidP="00956DD4">
      <w:pPr>
        <w:pStyle w:val="ListParagraph"/>
        <w:numPr>
          <w:ilvl w:val="0"/>
          <w:numId w:val="269"/>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lastRenderedPageBreak/>
        <w:t>Mệt mỏi, vô cảm</w:t>
      </w:r>
    </w:p>
    <w:p w:rsidR="00E973CA" w:rsidRPr="00956DD4" w:rsidRDefault="00E973CA" w:rsidP="00956DD4">
      <w:pPr>
        <w:pStyle w:val="ListParagraph"/>
        <w:numPr>
          <w:ilvl w:val="0"/>
          <w:numId w:val="269"/>
        </w:numPr>
        <w:spacing w:after="0"/>
        <w:rPr>
          <w:rFonts w:ascii="Times New Roman" w:hAnsi="Times New Roman" w:cs="Times New Roman"/>
          <w:sz w:val="28"/>
          <w:szCs w:val="28"/>
        </w:rPr>
      </w:pPr>
      <w:r w:rsidRPr="00956DD4">
        <w:rPr>
          <w:rFonts w:ascii="Times New Roman" w:hAnsi="Times New Roman" w:cs="Times New Roman"/>
          <w:sz w:val="28"/>
          <w:szCs w:val="28"/>
        </w:rPr>
        <w:t>Loãng xương</w:t>
      </w:r>
    </w:p>
    <w:p w:rsidR="00E973CA" w:rsidRPr="00956DD4" w:rsidRDefault="00E973CA" w:rsidP="00956DD4">
      <w:pPr>
        <w:pStyle w:val="ListParagraph"/>
        <w:numPr>
          <w:ilvl w:val="0"/>
          <w:numId w:val="268"/>
        </w:numPr>
        <w:spacing w:after="0"/>
        <w:rPr>
          <w:rFonts w:ascii="Times New Roman" w:hAnsi="Times New Roman" w:cs="Times New Roman"/>
          <w:sz w:val="28"/>
          <w:szCs w:val="28"/>
        </w:rPr>
      </w:pPr>
      <w:r w:rsidRPr="00956DD4">
        <w:rPr>
          <w:rFonts w:ascii="Times New Roman" w:hAnsi="Times New Roman" w:cs="Times New Roman"/>
          <w:sz w:val="28"/>
          <w:szCs w:val="28"/>
        </w:rPr>
        <w:t>Chỉ định sử dụng thuốc alpha glucosidase</w:t>
      </w:r>
    </w:p>
    <w:p w:rsidR="00E973CA" w:rsidRPr="00956DD4" w:rsidRDefault="00E973CA" w:rsidP="00956DD4">
      <w:pPr>
        <w:pStyle w:val="ListParagraph"/>
        <w:numPr>
          <w:ilvl w:val="0"/>
          <w:numId w:val="268"/>
        </w:numPr>
        <w:spacing w:after="0"/>
        <w:rPr>
          <w:rFonts w:ascii="Times New Roman" w:hAnsi="Times New Roman" w:cs="Times New Roman"/>
          <w:sz w:val="28"/>
          <w:szCs w:val="28"/>
        </w:rPr>
      </w:pPr>
      <w:r w:rsidRPr="00956DD4">
        <w:rPr>
          <w:rFonts w:ascii="Times New Roman" w:hAnsi="Times New Roman" w:cs="Times New Roman"/>
          <w:sz w:val="28"/>
          <w:szCs w:val="28"/>
        </w:rPr>
        <w:t>Hội chứng tiết ACTH ngoại sinh gặp ở:   (trang 350 tập 2)</w:t>
      </w:r>
    </w:p>
    <w:p w:rsidR="00E973CA" w:rsidRPr="00956DD4" w:rsidRDefault="00E973CA" w:rsidP="00956DD4">
      <w:pPr>
        <w:pStyle w:val="ListParagraph"/>
        <w:numPr>
          <w:ilvl w:val="0"/>
          <w:numId w:val="270"/>
        </w:numPr>
        <w:spacing w:after="0"/>
        <w:rPr>
          <w:rFonts w:ascii="Times New Roman" w:hAnsi="Times New Roman" w:cs="Times New Roman"/>
          <w:sz w:val="28"/>
          <w:szCs w:val="28"/>
        </w:rPr>
      </w:pPr>
      <w:r w:rsidRPr="00956DD4">
        <w:rPr>
          <w:rFonts w:ascii="Times New Roman" w:hAnsi="Times New Roman" w:cs="Times New Roman"/>
          <w:sz w:val="28"/>
          <w:szCs w:val="28"/>
        </w:rPr>
        <w:t>U phổi</w:t>
      </w:r>
    </w:p>
    <w:p w:rsidR="00E973CA" w:rsidRPr="00956DD4" w:rsidRDefault="00E973CA" w:rsidP="00956DD4">
      <w:pPr>
        <w:pStyle w:val="ListParagraph"/>
        <w:numPr>
          <w:ilvl w:val="0"/>
          <w:numId w:val="270"/>
        </w:numPr>
        <w:spacing w:after="0"/>
        <w:rPr>
          <w:rFonts w:ascii="Times New Roman" w:hAnsi="Times New Roman" w:cs="Times New Roman"/>
          <w:sz w:val="28"/>
          <w:szCs w:val="28"/>
        </w:rPr>
      </w:pPr>
      <w:r w:rsidRPr="00956DD4">
        <w:rPr>
          <w:rFonts w:ascii="Times New Roman" w:hAnsi="Times New Roman" w:cs="Times New Roman"/>
          <w:sz w:val="28"/>
          <w:szCs w:val="28"/>
        </w:rPr>
        <w:t>U ruột</w:t>
      </w:r>
    </w:p>
    <w:p w:rsidR="00E973CA" w:rsidRPr="00956DD4" w:rsidRDefault="00E973CA" w:rsidP="00956DD4">
      <w:pPr>
        <w:pStyle w:val="ListParagraph"/>
        <w:numPr>
          <w:ilvl w:val="0"/>
          <w:numId w:val="270"/>
        </w:numPr>
        <w:spacing w:after="0"/>
        <w:rPr>
          <w:rFonts w:ascii="Times New Roman" w:hAnsi="Times New Roman" w:cs="Times New Roman"/>
          <w:sz w:val="28"/>
          <w:szCs w:val="28"/>
        </w:rPr>
      </w:pPr>
      <w:r w:rsidRPr="00956DD4">
        <w:rPr>
          <w:rFonts w:ascii="Times New Roman" w:hAnsi="Times New Roman" w:cs="Times New Roman"/>
          <w:sz w:val="28"/>
          <w:szCs w:val="28"/>
        </w:rPr>
        <w:t>U buồng trứng</w:t>
      </w:r>
    </w:p>
    <w:p w:rsidR="00E973CA" w:rsidRPr="00956DD4" w:rsidRDefault="00E973CA" w:rsidP="00956DD4">
      <w:pPr>
        <w:pStyle w:val="ListParagraph"/>
        <w:numPr>
          <w:ilvl w:val="0"/>
          <w:numId w:val="270"/>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Cả 3 đáp án trên</w:t>
      </w:r>
    </w:p>
    <w:p w:rsidR="00E973CA" w:rsidRPr="00956DD4" w:rsidRDefault="00E973CA" w:rsidP="00956DD4">
      <w:pPr>
        <w:pStyle w:val="ListParagraph"/>
        <w:numPr>
          <w:ilvl w:val="0"/>
          <w:numId w:val="268"/>
        </w:numPr>
        <w:spacing w:after="0"/>
        <w:rPr>
          <w:rFonts w:ascii="Times New Roman" w:hAnsi="Times New Roman" w:cs="Times New Roman"/>
          <w:sz w:val="28"/>
          <w:szCs w:val="28"/>
        </w:rPr>
      </w:pPr>
      <w:r w:rsidRPr="00956DD4">
        <w:rPr>
          <w:rFonts w:ascii="Times New Roman" w:hAnsi="Times New Roman" w:cs="Times New Roman"/>
          <w:sz w:val="28"/>
          <w:szCs w:val="28"/>
        </w:rPr>
        <w:t>Biến chứng tiêm insulin, TRỪ:       (trang 338 tập 2)</w:t>
      </w:r>
    </w:p>
    <w:p w:rsidR="00E973CA" w:rsidRPr="00956DD4" w:rsidRDefault="00E973CA" w:rsidP="00956DD4">
      <w:pPr>
        <w:pStyle w:val="ListParagraph"/>
        <w:numPr>
          <w:ilvl w:val="0"/>
          <w:numId w:val="271"/>
        </w:numPr>
        <w:spacing w:after="0"/>
        <w:rPr>
          <w:rFonts w:ascii="Times New Roman" w:hAnsi="Times New Roman" w:cs="Times New Roman"/>
          <w:sz w:val="28"/>
          <w:szCs w:val="28"/>
        </w:rPr>
      </w:pPr>
      <w:r w:rsidRPr="00956DD4">
        <w:rPr>
          <w:rFonts w:ascii="Times New Roman" w:hAnsi="Times New Roman" w:cs="Times New Roman"/>
          <w:sz w:val="28"/>
          <w:szCs w:val="28"/>
        </w:rPr>
        <w:t>Hạ Glucose máu quá mức</w:t>
      </w:r>
    </w:p>
    <w:p w:rsidR="00E973CA" w:rsidRPr="00956DD4" w:rsidRDefault="00E973CA" w:rsidP="00956DD4">
      <w:pPr>
        <w:pStyle w:val="ListParagraph"/>
        <w:numPr>
          <w:ilvl w:val="0"/>
          <w:numId w:val="271"/>
        </w:numPr>
        <w:spacing w:after="0"/>
        <w:rPr>
          <w:rFonts w:ascii="Times New Roman" w:hAnsi="Times New Roman" w:cs="Times New Roman"/>
          <w:sz w:val="28"/>
          <w:szCs w:val="28"/>
        </w:rPr>
      </w:pPr>
      <w:r w:rsidRPr="00956DD4">
        <w:rPr>
          <w:rFonts w:ascii="Times New Roman" w:hAnsi="Times New Roman" w:cs="Times New Roman"/>
          <w:sz w:val="28"/>
          <w:szCs w:val="28"/>
        </w:rPr>
        <w:t>Loạn dưỡng mỡ</w:t>
      </w:r>
    </w:p>
    <w:p w:rsidR="00E973CA" w:rsidRPr="00956DD4" w:rsidRDefault="00E973CA" w:rsidP="00956DD4">
      <w:pPr>
        <w:pStyle w:val="ListParagraph"/>
        <w:numPr>
          <w:ilvl w:val="0"/>
          <w:numId w:val="271"/>
        </w:numPr>
        <w:spacing w:after="0"/>
        <w:rPr>
          <w:rFonts w:ascii="Times New Roman" w:hAnsi="Times New Roman" w:cs="Times New Roman"/>
          <w:sz w:val="28"/>
          <w:szCs w:val="28"/>
        </w:rPr>
      </w:pPr>
      <w:r w:rsidRPr="00956DD4">
        <w:rPr>
          <w:rFonts w:ascii="Times New Roman" w:hAnsi="Times New Roman" w:cs="Times New Roman"/>
          <w:sz w:val="28"/>
          <w:szCs w:val="28"/>
        </w:rPr>
        <w:t>Dị ứng tại chỗ tiêm</w:t>
      </w:r>
    </w:p>
    <w:p w:rsidR="00E973CA" w:rsidRPr="00956DD4" w:rsidRDefault="00E973CA" w:rsidP="00956DD4">
      <w:pPr>
        <w:pStyle w:val="ListParagraph"/>
        <w:numPr>
          <w:ilvl w:val="0"/>
          <w:numId w:val="271"/>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Rối loạn điện giải</w:t>
      </w:r>
    </w:p>
    <w:p w:rsidR="00E973CA" w:rsidRPr="00956DD4" w:rsidRDefault="00E973CA" w:rsidP="00956DD4">
      <w:pPr>
        <w:pStyle w:val="ListParagraph"/>
        <w:numPr>
          <w:ilvl w:val="0"/>
          <w:numId w:val="268"/>
        </w:numPr>
        <w:spacing w:after="0"/>
        <w:rPr>
          <w:rFonts w:ascii="Times New Roman" w:hAnsi="Times New Roman" w:cs="Times New Roman"/>
          <w:sz w:val="28"/>
          <w:szCs w:val="28"/>
        </w:rPr>
      </w:pPr>
      <w:r w:rsidRPr="00956DD4">
        <w:rPr>
          <w:rFonts w:ascii="Times New Roman" w:hAnsi="Times New Roman" w:cs="Times New Roman"/>
          <w:sz w:val="28"/>
          <w:szCs w:val="28"/>
        </w:rPr>
        <w:t>Tác dụng của insulin là tăng chuyển Kali vào trong tế bào</w:t>
      </w:r>
    </w:p>
    <w:p w:rsidR="00E973CA" w:rsidRPr="00956DD4" w:rsidRDefault="00E973CA" w:rsidP="00956DD4">
      <w:pPr>
        <w:pStyle w:val="ListParagraph"/>
        <w:numPr>
          <w:ilvl w:val="0"/>
          <w:numId w:val="272"/>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Đúng</w:t>
      </w:r>
    </w:p>
    <w:p w:rsidR="00E973CA" w:rsidRPr="00956DD4" w:rsidRDefault="00E973CA" w:rsidP="00956DD4">
      <w:pPr>
        <w:pStyle w:val="ListParagraph"/>
        <w:numPr>
          <w:ilvl w:val="0"/>
          <w:numId w:val="272"/>
        </w:numPr>
        <w:spacing w:after="0"/>
        <w:rPr>
          <w:rFonts w:ascii="Times New Roman" w:hAnsi="Times New Roman" w:cs="Times New Roman"/>
          <w:sz w:val="28"/>
          <w:szCs w:val="28"/>
        </w:rPr>
      </w:pPr>
      <w:r w:rsidRPr="00956DD4">
        <w:rPr>
          <w:rFonts w:ascii="Times New Roman" w:hAnsi="Times New Roman" w:cs="Times New Roman"/>
          <w:sz w:val="28"/>
          <w:szCs w:val="28"/>
        </w:rPr>
        <w:t>Sai</w:t>
      </w:r>
    </w:p>
    <w:p w:rsidR="00E973CA" w:rsidRPr="00956DD4" w:rsidRDefault="00E973CA" w:rsidP="00956DD4">
      <w:pPr>
        <w:pStyle w:val="ListParagraph"/>
        <w:numPr>
          <w:ilvl w:val="0"/>
          <w:numId w:val="268"/>
        </w:numPr>
        <w:spacing w:after="0"/>
        <w:rPr>
          <w:rFonts w:ascii="Times New Roman" w:hAnsi="Times New Roman" w:cs="Times New Roman"/>
          <w:sz w:val="28"/>
          <w:szCs w:val="28"/>
        </w:rPr>
      </w:pPr>
      <w:r w:rsidRPr="00956DD4">
        <w:rPr>
          <w:rFonts w:ascii="Times New Roman" w:hAnsi="Times New Roman" w:cs="Times New Roman"/>
          <w:sz w:val="28"/>
          <w:szCs w:val="28"/>
        </w:rPr>
        <w:t>Yếu tố khởi phát đợt cấp suy thượng thận mạn, TRỪ:   (trang 370 tập 2)</w:t>
      </w:r>
    </w:p>
    <w:p w:rsidR="00E973CA" w:rsidRPr="00956DD4" w:rsidRDefault="00E973CA" w:rsidP="00956DD4">
      <w:pPr>
        <w:pStyle w:val="ListParagraph"/>
        <w:numPr>
          <w:ilvl w:val="0"/>
          <w:numId w:val="273"/>
        </w:numPr>
        <w:spacing w:after="0"/>
        <w:rPr>
          <w:rFonts w:ascii="Times New Roman" w:hAnsi="Times New Roman" w:cs="Times New Roman"/>
          <w:sz w:val="28"/>
          <w:szCs w:val="28"/>
        </w:rPr>
      </w:pPr>
      <w:r w:rsidRPr="00956DD4">
        <w:rPr>
          <w:rFonts w:ascii="Times New Roman" w:hAnsi="Times New Roman" w:cs="Times New Roman"/>
          <w:sz w:val="28"/>
          <w:szCs w:val="28"/>
        </w:rPr>
        <w:t>Nhiễm trùng</w:t>
      </w:r>
    </w:p>
    <w:p w:rsidR="00E973CA" w:rsidRPr="00956DD4" w:rsidRDefault="00E973CA" w:rsidP="00956DD4">
      <w:pPr>
        <w:pStyle w:val="ListParagraph"/>
        <w:numPr>
          <w:ilvl w:val="0"/>
          <w:numId w:val="273"/>
        </w:numPr>
        <w:spacing w:after="0"/>
        <w:rPr>
          <w:rFonts w:ascii="Times New Roman" w:hAnsi="Times New Roman" w:cs="Times New Roman"/>
          <w:sz w:val="28"/>
          <w:szCs w:val="28"/>
        </w:rPr>
      </w:pPr>
      <w:r w:rsidRPr="00956DD4">
        <w:rPr>
          <w:rFonts w:ascii="Times New Roman" w:hAnsi="Times New Roman" w:cs="Times New Roman"/>
          <w:sz w:val="28"/>
          <w:szCs w:val="28"/>
        </w:rPr>
        <w:t>Ngừng thuốc</w:t>
      </w:r>
    </w:p>
    <w:p w:rsidR="00E973CA" w:rsidRPr="00956DD4" w:rsidRDefault="00E973CA" w:rsidP="00956DD4">
      <w:pPr>
        <w:pStyle w:val="ListParagraph"/>
        <w:numPr>
          <w:ilvl w:val="0"/>
          <w:numId w:val="273"/>
        </w:numPr>
        <w:spacing w:after="0"/>
        <w:rPr>
          <w:rFonts w:ascii="Times New Roman" w:hAnsi="Times New Roman" w:cs="Times New Roman"/>
          <w:sz w:val="28"/>
          <w:szCs w:val="28"/>
        </w:rPr>
      </w:pPr>
      <w:r w:rsidRPr="00956DD4">
        <w:rPr>
          <w:rFonts w:ascii="Times New Roman" w:hAnsi="Times New Roman" w:cs="Times New Roman"/>
          <w:sz w:val="28"/>
          <w:szCs w:val="28"/>
        </w:rPr>
        <w:t>Ăn nhạt</w:t>
      </w:r>
    </w:p>
    <w:p w:rsidR="00E973CA" w:rsidRPr="00956DD4" w:rsidRDefault="00E973CA" w:rsidP="00956DD4">
      <w:pPr>
        <w:pStyle w:val="ListParagraph"/>
        <w:numPr>
          <w:ilvl w:val="0"/>
          <w:numId w:val="273"/>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Ăn nhiều glucid</w:t>
      </w:r>
    </w:p>
    <w:p w:rsidR="00E973CA" w:rsidRPr="00956DD4" w:rsidRDefault="00E973CA" w:rsidP="00956DD4">
      <w:pPr>
        <w:pStyle w:val="ListParagraph"/>
        <w:numPr>
          <w:ilvl w:val="0"/>
          <w:numId w:val="268"/>
        </w:numPr>
        <w:spacing w:after="0"/>
        <w:rPr>
          <w:rFonts w:ascii="Times New Roman" w:hAnsi="Times New Roman" w:cs="Times New Roman"/>
          <w:sz w:val="28"/>
          <w:szCs w:val="28"/>
        </w:rPr>
      </w:pPr>
      <w:r w:rsidRPr="00956DD4">
        <w:rPr>
          <w:rFonts w:ascii="Times New Roman" w:hAnsi="Times New Roman" w:cs="Times New Roman"/>
          <w:sz w:val="28"/>
          <w:szCs w:val="28"/>
        </w:rPr>
        <w:t>Bệnh lý gây mất nước nặng nguy hiểm đến tính mạng:</w:t>
      </w:r>
    </w:p>
    <w:p w:rsidR="00E973CA" w:rsidRPr="00956DD4" w:rsidRDefault="00E973CA" w:rsidP="00956DD4">
      <w:pPr>
        <w:pStyle w:val="ListParagraph"/>
        <w:numPr>
          <w:ilvl w:val="0"/>
          <w:numId w:val="274"/>
        </w:numPr>
        <w:spacing w:after="0"/>
        <w:rPr>
          <w:rFonts w:ascii="Times New Roman" w:hAnsi="Times New Roman" w:cs="Times New Roman"/>
          <w:sz w:val="28"/>
          <w:szCs w:val="28"/>
        </w:rPr>
      </w:pPr>
      <w:r w:rsidRPr="00956DD4">
        <w:rPr>
          <w:rFonts w:ascii="Times New Roman" w:hAnsi="Times New Roman" w:cs="Times New Roman"/>
          <w:sz w:val="28"/>
          <w:szCs w:val="28"/>
        </w:rPr>
        <w:t>Đái tháo nhạt</w:t>
      </w:r>
    </w:p>
    <w:p w:rsidR="00E973CA" w:rsidRPr="00956DD4" w:rsidRDefault="00E973CA" w:rsidP="00956DD4">
      <w:pPr>
        <w:pStyle w:val="ListParagraph"/>
        <w:numPr>
          <w:ilvl w:val="0"/>
          <w:numId w:val="274"/>
        </w:numPr>
        <w:spacing w:after="0"/>
        <w:rPr>
          <w:rFonts w:ascii="Times New Roman" w:hAnsi="Times New Roman" w:cs="Times New Roman"/>
          <w:sz w:val="28"/>
          <w:szCs w:val="28"/>
        </w:rPr>
      </w:pPr>
      <w:r w:rsidRPr="00956DD4">
        <w:rPr>
          <w:rFonts w:ascii="Times New Roman" w:hAnsi="Times New Roman" w:cs="Times New Roman"/>
          <w:sz w:val="28"/>
          <w:szCs w:val="28"/>
        </w:rPr>
        <w:t>Đái tháo đường tăng áp lực thẩm thấu</w:t>
      </w:r>
    </w:p>
    <w:p w:rsidR="00E973CA" w:rsidRPr="00956DD4" w:rsidRDefault="00E973CA" w:rsidP="00956DD4">
      <w:pPr>
        <w:pStyle w:val="ListParagraph"/>
        <w:numPr>
          <w:ilvl w:val="0"/>
          <w:numId w:val="274"/>
        </w:numPr>
        <w:spacing w:after="0"/>
        <w:rPr>
          <w:rFonts w:ascii="Times New Roman" w:hAnsi="Times New Roman" w:cs="Times New Roman"/>
          <w:sz w:val="28"/>
          <w:szCs w:val="28"/>
        </w:rPr>
      </w:pPr>
      <w:r w:rsidRPr="00956DD4">
        <w:rPr>
          <w:rFonts w:ascii="Times New Roman" w:hAnsi="Times New Roman" w:cs="Times New Roman"/>
          <w:sz w:val="28"/>
          <w:szCs w:val="28"/>
        </w:rPr>
        <w:t>Đái tháo đường toan ceton</w:t>
      </w:r>
    </w:p>
    <w:p w:rsidR="00E973CA" w:rsidRPr="00956DD4" w:rsidRDefault="00E973CA" w:rsidP="00956DD4">
      <w:pPr>
        <w:pStyle w:val="ListParagraph"/>
        <w:numPr>
          <w:ilvl w:val="0"/>
          <w:numId w:val="274"/>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Cả 3 đáp án trên</w:t>
      </w:r>
    </w:p>
    <w:p w:rsidR="00E973CA" w:rsidRPr="00956DD4" w:rsidRDefault="00E973CA" w:rsidP="00956DD4">
      <w:pPr>
        <w:pStyle w:val="ListParagraph"/>
        <w:numPr>
          <w:ilvl w:val="0"/>
          <w:numId w:val="268"/>
        </w:numPr>
        <w:spacing w:after="0"/>
        <w:rPr>
          <w:rFonts w:ascii="Times New Roman" w:hAnsi="Times New Roman" w:cs="Times New Roman"/>
          <w:sz w:val="28"/>
          <w:szCs w:val="28"/>
        </w:rPr>
      </w:pPr>
      <w:r w:rsidRPr="00956DD4">
        <w:rPr>
          <w:rFonts w:ascii="Times New Roman" w:hAnsi="Times New Roman" w:cs="Times New Roman"/>
          <w:sz w:val="28"/>
          <w:szCs w:val="28"/>
        </w:rPr>
        <w:t>Chỉ định dùng sulfonylurea:   (trang 339 tập 2)</w:t>
      </w:r>
    </w:p>
    <w:p w:rsidR="00E973CA" w:rsidRPr="00956DD4" w:rsidRDefault="00E973CA" w:rsidP="00956DD4">
      <w:pPr>
        <w:pStyle w:val="ListParagraph"/>
        <w:numPr>
          <w:ilvl w:val="0"/>
          <w:numId w:val="275"/>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Đái tháo đường type 2, béo phì</w:t>
      </w:r>
    </w:p>
    <w:p w:rsidR="00E973CA" w:rsidRPr="00956DD4" w:rsidRDefault="00E973CA" w:rsidP="00956DD4">
      <w:pPr>
        <w:pStyle w:val="ListParagraph"/>
        <w:numPr>
          <w:ilvl w:val="0"/>
          <w:numId w:val="275"/>
        </w:numPr>
        <w:spacing w:after="0"/>
        <w:rPr>
          <w:rFonts w:ascii="Times New Roman" w:hAnsi="Times New Roman" w:cs="Times New Roman"/>
          <w:sz w:val="28"/>
          <w:szCs w:val="28"/>
        </w:rPr>
      </w:pPr>
      <w:r w:rsidRPr="00956DD4">
        <w:rPr>
          <w:rFonts w:ascii="Times New Roman" w:hAnsi="Times New Roman" w:cs="Times New Roman"/>
          <w:sz w:val="28"/>
          <w:szCs w:val="28"/>
        </w:rPr>
        <w:t>Đái tháo đường type 1</w:t>
      </w:r>
    </w:p>
    <w:p w:rsidR="00E973CA" w:rsidRPr="00956DD4" w:rsidRDefault="00E973CA" w:rsidP="00956DD4">
      <w:pPr>
        <w:pStyle w:val="ListParagraph"/>
        <w:numPr>
          <w:ilvl w:val="0"/>
          <w:numId w:val="275"/>
        </w:numPr>
        <w:spacing w:after="0"/>
        <w:rPr>
          <w:rFonts w:ascii="Times New Roman" w:hAnsi="Times New Roman" w:cs="Times New Roman"/>
          <w:sz w:val="28"/>
          <w:szCs w:val="28"/>
        </w:rPr>
      </w:pPr>
      <w:r w:rsidRPr="00956DD4">
        <w:rPr>
          <w:rFonts w:ascii="Times New Roman" w:hAnsi="Times New Roman" w:cs="Times New Roman"/>
          <w:sz w:val="28"/>
          <w:szCs w:val="28"/>
        </w:rPr>
        <w:t>Đái tháo đường có biến chứng cấp tính</w:t>
      </w:r>
    </w:p>
    <w:p w:rsidR="00E973CA" w:rsidRPr="00956DD4" w:rsidRDefault="00E973CA" w:rsidP="00956DD4">
      <w:pPr>
        <w:pStyle w:val="ListParagraph"/>
        <w:numPr>
          <w:ilvl w:val="0"/>
          <w:numId w:val="275"/>
        </w:numPr>
        <w:spacing w:after="0"/>
        <w:rPr>
          <w:rFonts w:ascii="Times New Roman" w:hAnsi="Times New Roman" w:cs="Times New Roman"/>
          <w:sz w:val="28"/>
          <w:szCs w:val="28"/>
        </w:rPr>
      </w:pPr>
      <w:r w:rsidRPr="00956DD4">
        <w:rPr>
          <w:rFonts w:ascii="Times New Roman" w:hAnsi="Times New Roman" w:cs="Times New Roman"/>
          <w:sz w:val="28"/>
          <w:szCs w:val="28"/>
        </w:rPr>
        <w:t>Đái tháo đường thai kì</w:t>
      </w:r>
    </w:p>
    <w:p w:rsidR="00E973CA" w:rsidRPr="00956DD4" w:rsidRDefault="00E973CA" w:rsidP="00956DD4">
      <w:pPr>
        <w:pStyle w:val="ListParagraph"/>
        <w:numPr>
          <w:ilvl w:val="0"/>
          <w:numId w:val="268"/>
        </w:numPr>
        <w:spacing w:after="0"/>
        <w:rPr>
          <w:rFonts w:ascii="Times New Roman" w:hAnsi="Times New Roman" w:cs="Times New Roman"/>
          <w:sz w:val="28"/>
          <w:szCs w:val="28"/>
        </w:rPr>
      </w:pPr>
      <w:r w:rsidRPr="00956DD4">
        <w:rPr>
          <w:rFonts w:ascii="Times New Roman" w:hAnsi="Times New Roman" w:cs="Times New Roman"/>
          <w:sz w:val="28"/>
          <w:szCs w:val="28"/>
        </w:rPr>
        <w:t>Nguyên nhân hội chứng Cushing không phụ thuộc ACTH là:</w:t>
      </w:r>
    </w:p>
    <w:p w:rsidR="00E973CA" w:rsidRPr="00956DD4" w:rsidRDefault="00E973CA" w:rsidP="00956DD4">
      <w:pPr>
        <w:pStyle w:val="ListParagraph"/>
        <w:numPr>
          <w:ilvl w:val="0"/>
          <w:numId w:val="276"/>
        </w:numPr>
        <w:spacing w:after="0"/>
        <w:rPr>
          <w:rFonts w:ascii="Times New Roman" w:hAnsi="Times New Roman" w:cs="Times New Roman"/>
          <w:sz w:val="28"/>
          <w:szCs w:val="28"/>
        </w:rPr>
      </w:pPr>
      <w:r w:rsidRPr="00956DD4">
        <w:rPr>
          <w:rFonts w:ascii="Times New Roman" w:hAnsi="Times New Roman" w:cs="Times New Roman"/>
          <w:sz w:val="28"/>
          <w:szCs w:val="28"/>
        </w:rPr>
        <w:t>U vỏ thượng thận</w:t>
      </w:r>
    </w:p>
    <w:p w:rsidR="00E973CA" w:rsidRPr="00956DD4" w:rsidRDefault="00E973CA" w:rsidP="00956DD4">
      <w:pPr>
        <w:pStyle w:val="ListParagraph"/>
        <w:numPr>
          <w:ilvl w:val="0"/>
          <w:numId w:val="276"/>
        </w:numPr>
        <w:spacing w:after="0"/>
        <w:rPr>
          <w:rFonts w:ascii="Times New Roman" w:hAnsi="Times New Roman" w:cs="Times New Roman"/>
          <w:sz w:val="28"/>
          <w:szCs w:val="28"/>
        </w:rPr>
      </w:pPr>
      <w:r w:rsidRPr="00956DD4">
        <w:rPr>
          <w:rFonts w:ascii="Times New Roman" w:hAnsi="Times New Roman" w:cs="Times New Roman"/>
          <w:sz w:val="28"/>
          <w:szCs w:val="28"/>
        </w:rPr>
        <w:t>Ung thư vỏ thượng thận</w:t>
      </w:r>
    </w:p>
    <w:p w:rsidR="00E973CA" w:rsidRPr="00956DD4" w:rsidRDefault="00E973CA" w:rsidP="00956DD4">
      <w:pPr>
        <w:pStyle w:val="ListParagraph"/>
        <w:numPr>
          <w:ilvl w:val="0"/>
          <w:numId w:val="276"/>
        </w:numPr>
        <w:spacing w:after="0"/>
        <w:rPr>
          <w:rFonts w:ascii="Times New Roman" w:hAnsi="Times New Roman" w:cs="Times New Roman"/>
          <w:sz w:val="28"/>
          <w:szCs w:val="28"/>
        </w:rPr>
      </w:pPr>
      <w:r w:rsidRPr="00956DD4">
        <w:rPr>
          <w:rFonts w:ascii="Times New Roman" w:hAnsi="Times New Roman" w:cs="Times New Roman"/>
          <w:sz w:val="28"/>
          <w:szCs w:val="28"/>
        </w:rPr>
        <w:t>Tăng sản hột thượng thận</w:t>
      </w:r>
    </w:p>
    <w:p w:rsidR="00E973CA" w:rsidRPr="00956DD4" w:rsidRDefault="00E973CA" w:rsidP="00956DD4">
      <w:pPr>
        <w:pStyle w:val="ListParagraph"/>
        <w:numPr>
          <w:ilvl w:val="0"/>
          <w:numId w:val="276"/>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Cả 3 đáp án trên</w:t>
      </w:r>
    </w:p>
    <w:p w:rsidR="00E973CA" w:rsidRPr="00956DD4" w:rsidRDefault="00E973CA" w:rsidP="00956DD4">
      <w:pPr>
        <w:pStyle w:val="ListParagraph"/>
        <w:numPr>
          <w:ilvl w:val="0"/>
          <w:numId w:val="268"/>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Biến đổi máu trong hội chứng Cushing:</w:t>
      </w:r>
    </w:p>
    <w:p w:rsidR="00E973CA" w:rsidRPr="00956DD4" w:rsidRDefault="00E973CA" w:rsidP="00956DD4">
      <w:pPr>
        <w:pStyle w:val="ListParagraph"/>
        <w:numPr>
          <w:ilvl w:val="0"/>
          <w:numId w:val="277"/>
        </w:num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Tăng HC</w:t>
      </w:r>
    </w:p>
    <w:p w:rsidR="00E973CA" w:rsidRPr="00956DD4" w:rsidRDefault="00E973CA" w:rsidP="00956DD4">
      <w:pPr>
        <w:pStyle w:val="ListParagraph"/>
        <w:numPr>
          <w:ilvl w:val="0"/>
          <w:numId w:val="277"/>
        </w:numPr>
        <w:spacing w:after="0"/>
        <w:rPr>
          <w:rFonts w:ascii="Times New Roman" w:hAnsi="Times New Roman" w:cs="Times New Roman"/>
          <w:sz w:val="28"/>
          <w:szCs w:val="28"/>
        </w:rPr>
      </w:pPr>
      <w:r w:rsidRPr="00956DD4">
        <w:rPr>
          <w:rFonts w:ascii="Times New Roman" w:hAnsi="Times New Roman" w:cs="Times New Roman"/>
          <w:sz w:val="28"/>
          <w:szCs w:val="28"/>
        </w:rPr>
        <w:t>Tăng Glucose</w:t>
      </w:r>
    </w:p>
    <w:p w:rsidR="00E973CA" w:rsidRPr="00956DD4" w:rsidRDefault="00E973CA" w:rsidP="00956DD4">
      <w:pPr>
        <w:pStyle w:val="ListParagraph"/>
        <w:numPr>
          <w:ilvl w:val="0"/>
          <w:numId w:val="277"/>
        </w:numPr>
        <w:spacing w:after="0"/>
        <w:rPr>
          <w:rFonts w:ascii="Times New Roman" w:hAnsi="Times New Roman" w:cs="Times New Roman"/>
          <w:sz w:val="28"/>
          <w:szCs w:val="28"/>
        </w:rPr>
      </w:pPr>
      <w:r w:rsidRPr="00956DD4">
        <w:rPr>
          <w:rFonts w:ascii="Times New Roman" w:hAnsi="Times New Roman" w:cs="Times New Roman"/>
          <w:sz w:val="28"/>
          <w:szCs w:val="28"/>
        </w:rPr>
        <w:t>Giảm Kali máu</w:t>
      </w:r>
    </w:p>
    <w:p w:rsidR="00E973CA" w:rsidRPr="00956DD4" w:rsidRDefault="00E973CA" w:rsidP="00956DD4">
      <w:pPr>
        <w:pStyle w:val="ListParagraph"/>
        <w:numPr>
          <w:ilvl w:val="0"/>
          <w:numId w:val="277"/>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Cả 3 đáp án trên</w:t>
      </w:r>
    </w:p>
    <w:p w:rsidR="00E973CA" w:rsidRPr="00956DD4" w:rsidRDefault="00E973CA" w:rsidP="00956DD4">
      <w:pPr>
        <w:spacing w:after="0"/>
        <w:rPr>
          <w:rFonts w:ascii="Times New Roman" w:hAnsi="Times New Roman" w:cs="Times New Roman"/>
          <w:sz w:val="28"/>
          <w:szCs w:val="28"/>
        </w:rPr>
      </w:pPr>
      <w:r w:rsidRPr="00956DD4">
        <w:rPr>
          <w:rFonts w:ascii="Times New Roman" w:hAnsi="Times New Roman" w:cs="Times New Roman"/>
          <w:sz w:val="28"/>
          <w:szCs w:val="28"/>
        </w:rPr>
        <w:t>Phần cơ xương khớp</w:t>
      </w:r>
    </w:p>
    <w:p w:rsidR="00E973CA" w:rsidRPr="00956DD4" w:rsidRDefault="00E973CA" w:rsidP="00956DD4">
      <w:pPr>
        <w:pStyle w:val="ListParagraph"/>
        <w:numPr>
          <w:ilvl w:val="0"/>
          <w:numId w:val="278"/>
        </w:numPr>
        <w:spacing w:after="0"/>
        <w:rPr>
          <w:rFonts w:ascii="Times New Roman" w:hAnsi="Times New Roman" w:cs="Times New Roman"/>
          <w:sz w:val="28"/>
          <w:szCs w:val="28"/>
        </w:rPr>
      </w:pPr>
      <w:r w:rsidRPr="00956DD4">
        <w:rPr>
          <w:rFonts w:ascii="Times New Roman" w:hAnsi="Times New Roman" w:cs="Times New Roman"/>
          <w:sz w:val="28"/>
          <w:szCs w:val="28"/>
        </w:rPr>
        <w:t>Vùng đau thắt lưng là từ khoảng giữa xương sườn 12 và nếp lằn mông 1 hoặc 2 bên</w:t>
      </w:r>
    </w:p>
    <w:p w:rsidR="00E973CA" w:rsidRPr="00956DD4" w:rsidRDefault="00E973CA" w:rsidP="00956DD4">
      <w:pPr>
        <w:pStyle w:val="ListParagraph"/>
        <w:numPr>
          <w:ilvl w:val="0"/>
          <w:numId w:val="279"/>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Đúng</w:t>
      </w:r>
    </w:p>
    <w:p w:rsidR="00E973CA" w:rsidRPr="00956DD4" w:rsidRDefault="00E973CA" w:rsidP="00956DD4">
      <w:pPr>
        <w:pStyle w:val="ListParagraph"/>
        <w:numPr>
          <w:ilvl w:val="0"/>
          <w:numId w:val="279"/>
        </w:numPr>
        <w:spacing w:after="0"/>
        <w:rPr>
          <w:rFonts w:ascii="Times New Roman" w:hAnsi="Times New Roman" w:cs="Times New Roman"/>
          <w:sz w:val="28"/>
          <w:szCs w:val="28"/>
        </w:rPr>
      </w:pPr>
      <w:r w:rsidRPr="00956DD4">
        <w:rPr>
          <w:rFonts w:ascii="Times New Roman" w:hAnsi="Times New Roman" w:cs="Times New Roman"/>
          <w:sz w:val="28"/>
          <w:szCs w:val="28"/>
        </w:rPr>
        <w:t>Sai</w:t>
      </w:r>
    </w:p>
    <w:p w:rsidR="00E973CA" w:rsidRPr="00956DD4" w:rsidRDefault="00E973CA" w:rsidP="00956DD4">
      <w:pPr>
        <w:pStyle w:val="ListParagraph"/>
        <w:numPr>
          <w:ilvl w:val="0"/>
          <w:numId w:val="278"/>
        </w:numPr>
        <w:spacing w:after="0"/>
        <w:rPr>
          <w:rFonts w:ascii="Times New Roman" w:hAnsi="Times New Roman" w:cs="Times New Roman"/>
          <w:sz w:val="28"/>
          <w:szCs w:val="28"/>
        </w:rPr>
      </w:pPr>
      <w:r w:rsidRPr="00956DD4">
        <w:rPr>
          <w:rFonts w:ascii="Times New Roman" w:hAnsi="Times New Roman" w:cs="Times New Roman"/>
          <w:sz w:val="28"/>
          <w:szCs w:val="28"/>
        </w:rPr>
        <w:t>Tính chất không đúng của đau thần kinh tọa:</w:t>
      </w:r>
    </w:p>
    <w:p w:rsidR="00E973CA" w:rsidRPr="00956DD4" w:rsidRDefault="00E973CA" w:rsidP="00956DD4">
      <w:pPr>
        <w:pStyle w:val="ListParagraph"/>
        <w:numPr>
          <w:ilvl w:val="0"/>
          <w:numId w:val="280"/>
        </w:numPr>
        <w:spacing w:after="0"/>
        <w:rPr>
          <w:rFonts w:ascii="Times New Roman" w:hAnsi="Times New Roman" w:cs="Times New Roman"/>
          <w:sz w:val="28"/>
          <w:szCs w:val="28"/>
        </w:rPr>
      </w:pPr>
      <w:r w:rsidRPr="00956DD4">
        <w:rPr>
          <w:rFonts w:ascii="Times New Roman" w:hAnsi="Times New Roman" w:cs="Times New Roman"/>
          <w:sz w:val="28"/>
          <w:szCs w:val="28"/>
        </w:rPr>
        <w:t>Đau kèm theo dị cảm</w:t>
      </w:r>
    </w:p>
    <w:p w:rsidR="00E973CA" w:rsidRPr="00956DD4" w:rsidRDefault="00E973CA" w:rsidP="00956DD4">
      <w:pPr>
        <w:pStyle w:val="ListParagraph"/>
        <w:numPr>
          <w:ilvl w:val="0"/>
          <w:numId w:val="280"/>
        </w:numPr>
        <w:spacing w:after="0"/>
        <w:rPr>
          <w:rFonts w:ascii="Times New Roman" w:hAnsi="Times New Roman" w:cs="Times New Roman"/>
          <w:sz w:val="28"/>
          <w:szCs w:val="28"/>
        </w:rPr>
      </w:pPr>
      <w:r w:rsidRPr="00956DD4">
        <w:rPr>
          <w:rFonts w:ascii="Times New Roman" w:hAnsi="Times New Roman" w:cs="Times New Roman"/>
          <w:sz w:val="28"/>
          <w:szCs w:val="28"/>
        </w:rPr>
        <w:t>Đau tính chất cơ học</w:t>
      </w:r>
    </w:p>
    <w:p w:rsidR="00E973CA" w:rsidRPr="00956DD4" w:rsidRDefault="00E973CA" w:rsidP="00956DD4">
      <w:pPr>
        <w:pStyle w:val="ListParagraph"/>
        <w:numPr>
          <w:ilvl w:val="0"/>
          <w:numId w:val="280"/>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Đau tăng về đêm, không có tư thế giảm đau</w:t>
      </w:r>
    </w:p>
    <w:p w:rsidR="00E973CA" w:rsidRPr="00956DD4" w:rsidRDefault="00E973CA" w:rsidP="00956DD4">
      <w:pPr>
        <w:pStyle w:val="ListParagraph"/>
        <w:numPr>
          <w:ilvl w:val="0"/>
          <w:numId w:val="280"/>
        </w:numPr>
        <w:spacing w:after="0"/>
        <w:rPr>
          <w:rFonts w:ascii="Times New Roman" w:hAnsi="Times New Roman" w:cs="Times New Roman"/>
          <w:sz w:val="28"/>
          <w:szCs w:val="28"/>
        </w:rPr>
      </w:pPr>
      <w:r w:rsidRPr="00956DD4">
        <w:rPr>
          <w:rFonts w:ascii="Times New Roman" w:hAnsi="Times New Roman" w:cs="Times New Roman"/>
          <w:sz w:val="28"/>
          <w:szCs w:val="28"/>
        </w:rPr>
        <w:t>Đau có thể lan xuống chân</w:t>
      </w:r>
    </w:p>
    <w:p w:rsidR="00E973CA" w:rsidRPr="00956DD4" w:rsidRDefault="00E973CA" w:rsidP="00956DD4">
      <w:pPr>
        <w:pStyle w:val="ListParagraph"/>
        <w:numPr>
          <w:ilvl w:val="0"/>
          <w:numId w:val="278"/>
        </w:numPr>
        <w:spacing w:after="0"/>
        <w:rPr>
          <w:rFonts w:ascii="Times New Roman" w:hAnsi="Times New Roman" w:cs="Times New Roman"/>
          <w:sz w:val="28"/>
          <w:szCs w:val="28"/>
        </w:rPr>
      </w:pPr>
      <w:r w:rsidRPr="00956DD4">
        <w:rPr>
          <w:rFonts w:ascii="Times New Roman" w:hAnsi="Times New Roman" w:cs="Times New Roman"/>
          <w:sz w:val="28"/>
          <w:szCs w:val="28"/>
        </w:rPr>
        <w:t>Thời gian đau lưng cấp tính:</w:t>
      </w:r>
    </w:p>
    <w:p w:rsidR="00E973CA" w:rsidRPr="00956DD4" w:rsidRDefault="00E973CA" w:rsidP="00956DD4">
      <w:pPr>
        <w:pStyle w:val="ListParagraph"/>
        <w:numPr>
          <w:ilvl w:val="0"/>
          <w:numId w:val="281"/>
        </w:numPr>
        <w:spacing w:after="0"/>
        <w:rPr>
          <w:rFonts w:ascii="Times New Roman" w:hAnsi="Times New Roman" w:cs="Times New Roman"/>
          <w:sz w:val="28"/>
          <w:szCs w:val="28"/>
        </w:rPr>
      </w:pPr>
      <w:r w:rsidRPr="00956DD4">
        <w:rPr>
          <w:rFonts w:ascii="Times New Roman" w:hAnsi="Times New Roman" w:cs="Times New Roman"/>
          <w:sz w:val="28"/>
          <w:szCs w:val="28"/>
        </w:rPr>
        <w:t>&lt;2 tuần</w:t>
      </w:r>
    </w:p>
    <w:p w:rsidR="00E973CA" w:rsidRPr="00956DD4" w:rsidRDefault="00E973CA" w:rsidP="00956DD4">
      <w:pPr>
        <w:pStyle w:val="ListParagraph"/>
        <w:numPr>
          <w:ilvl w:val="0"/>
          <w:numId w:val="281"/>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&lt;1 tháng</w:t>
      </w:r>
    </w:p>
    <w:p w:rsidR="00E973CA" w:rsidRPr="00956DD4" w:rsidRDefault="00E973CA" w:rsidP="00956DD4">
      <w:pPr>
        <w:pStyle w:val="ListParagraph"/>
        <w:numPr>
          <w:ilvl w:val="0"/>
          <w:numId w:val="281"/>
        </w:numPr>
        <w:spacing w:after="0"/>
        <w:rPr>
          <w:rFonts w:ascii="Times New Roman" w:hAnsi="Times New Roman" w:cs="Times New Roman"/>
          <w:sz w:val="28"/>
          <w:szCs w:val="28"/>
        </w:rPr>
      </w:pPr>
      <w:r w:rsidRPr="00956DD4">
        <w:rPr>
          <w:rFonts w:ascii="Times New Roman" w:hAnsi="Times New Roman" w:cs="Times New Roman"/>
          <w:sz w:val="28"/>
          <w:szCs w:val="28"/>
        </w:rPr>
        <w:t>&lt;2 tháng</w:t>
      </w:r>
    </w:p>
    <w:p w:rsidR="00E973CA" w:rsidRPr="00956DD4" w:rsidRDefault="00E973CA" w:rsidP="00956DD4">
      <w:pPr>
        <w:pStyle w:val="ListParagraph"/>
        <w:numPr>
          <w:ilvl w:val="0"/>
          <w:numId w:val="281"/>
        </w:numPr>
        <w:spacing w:after="0"/>
        <w:rPr>
          <w:rFonts w:ascii="Times New Roman" w:hAnsi="Times New Roman" w:cs="Times New Roman"/>
          <w:sz w:val="28"/>
          <w:szCs w:val="28"/>
        </w:rPr>
      </w:pPr>
      <w:r w:rsidRPr="00956DD4">
        <w:rPr>
          <w:rFonts w:ascii="Times New Roman" w:hAnsi="Times New Roman" w:cs="Times New Roman"/>
          <w:sz w:val="28"/>
          <w:szCs w:val="28"/>
        </w:rPr>
        <w:t>&lt;3 tháng</w:t>
      </w:r>
    </w:p>
    <w:p w:rsidR="00E973CA" w:rsidRPr="00956DD4" w:rsidRDefault="00E973CA" w:rsidP="00956DD4">
      <w:pPr>
        <w:pStyle w:val="ListParagraph"/>
        <w:numPr>
          <w:ilvl w:val="0"/>
          <w:numId w:val="278"/>
        </w:numPr>
        <w:spacing w:after="0"/>
        <w:rPr>
          <w:rFonts w:ascii="Times New Roman" w:hAnsi="Times New Roman" w:cs="Times New Roman"/>
          <w:sz w:val="28"/>
          <w:szCs w:val="28"/>
        </w:rPr>
      </w:pPr>
      <w:r w:rsidRPr="00956DD4">
        <w:rPr>
          <w:rFonts w:ascii="Times New Roman" w:hAnsi="Times New Roman" w:cs="Times New Roman"/>
          <w:sz w:val="28"/>
          <w:szCs w:val="28"/>
        </w:rPr>
        <w:t>Loãng xương nguyên phát typ 1, biểu hiện ở:   (trang 199 tập 2)</w:t>
      </w:r>
    </w:p>
    <w:p w:rsidR="00E973CA" w:rsidRPr="00956DD4" w:rsidRDefault="00E973CA" w:rsidP="00956DD4">
      <w:pPr>
        <w:pStyle w:val="ListParagraph"/>
        <w:numPr>
          <w:ilvl w:val="0"/>
          <w:numId w:val="282"/>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Xương xốp</w:t>
      </w:r>
    </w:p>
    <w:p w:rsidR="00E973CA" w:rsidRPr="00956DD4" w:rsidRDefault="00E973CA" w:rsidP="00956DD4">
      <w:pPr>
        <w:pStyle w:val="ListParagraph"/>
        <w:numPr>
          <w:ilvl w:val="0"/>
          <w:numId w:val="282"/>
        </w:numPr>
        <w:spacing w:after="0"/>
        <w:rPr>
          <w:rFonts w:ascii="Times New Roman" w:hAnsi="Times New Roman" w:cs="Times New Roman"/>
          <w:sz w:val="28"/>
          <w:szCs w:val="28"/>
        </w:rPr>
      </w:pPr>
      <w:r w:rsidRPr="00956DD4">
        <w:rPr>
          <w:rFonts w:ascii="Times New Roman" w:hAnsi="Times New Roman" w:cs="Times New Roman"/>
          <w:sz w:val="28"/>
          <w:szCs w:val="28"/>
        </w:rPr>
        <w:t>Xương đặc</w:t>
      </w:r>
    </w:p>
    <w:p w:rsidR="00E973CA" w:rsidRPr="00956DD4" w:rsidRDefault="00E973CA" w:rsidP="00956DD4">
      <w:pPr>
        <w:pStyle w:val="ListParagraph"/>
        <w:numPr>
          <w:ilvl w:val="0"/>
          <w:numId w:val="282"/>
        </w:numPr>
        <w:spacing w:after="0"/>
        <w:rPr>
          <w:rFonts w:ascii="Times New Roman" w:hAnsi="Times New Roman" w:cs="Times New Roman"/>
          <w:sz w:val="28"/>
          <w:szCs w:val="28"/>
        </w:rPr>
      </w:pPr>
      <w:r w:rsidRPr="00956DD4">
        <w:rPr>
          <w:rFonts w:ascii="Times New Roman" w:hAnsi="Times New Roman" w:cs="Times New Roman"/>
          <w:sz w:val="28"/>
          <w:szCs w:val="28"/>
        </w:rPr>
        <w:t>Cả xương xốp và xương đặc</w:t>
      </w:r>
    </w:p>
    <w:p w:rsidR="00E973CA" w:rsidRPr="00956DD4" w:rsidRDefault="00E973CA" w:rsidP="00956DD4">
      <w:pPr>
        <w:pStyle w:val="ListParagraph"/>
        <w:spacing w:after="0"/>
        <w:ind w:left="855"/>
        <w:rPr>
          <w:rFonts w:ascii="Times New Roman" w:hAnsi="Times New Roman" w:cs="Times New Roman"/>
          <w:sz w:val="28"/>
          <w:szCs w:val="28"/>
        </w:rPr>
      </w:pPr>
    </w:p>
    <w:p w:rsidR="00E973CA" w:rsidRPr="00956DD4" w:rsidRDefault="00E973CA" w:rsidP="00956DD4">
      <w:pPr>
        <w:pStyle w:val="ListParagraph"/>
        <w:numPr>
          <w:ilvl w:val="0"/>
          <w:numId w:val="278"/>
        </w:numPr>
        <w:spacing w:after="0"/>
        <w:rPr>
          <w:rFonts w:ascii="Times New Roman" w:hAnsi="Times New Roman" w:cs="Times New Roman"/>
          <w:sz w:val="28"/>
          <w:szCs w:val="28"/>
        </w:rPr>
      </w:pPr>
      <w:r w:rsidRPr="00956DD4">
        <w:rPr>
          <w:rFonts w:ascii="Times New Roman" w:hAnsi="Times New Roman" w:cs="Times New Roman"/>
          <w:sz w:val="28"/>
          <w:szCs w:val="28"/>
        </w:rPr>
        <w:t>Dấu hiệu sớm của loãng xương trên Xquang là:   (trang 202 tập 2)</w:t>
      </w:r>
    </w:p>
    <w:p w:rsidR="00E973CA" w:rsidRPr="00956DD4" w:rsidRDefault="00E973CA" w:rsidP="00956DD4">
      <w:pPr>
        <w:pStyle w:val="ListParagraph"/>
        <w:numPr>
          <w:ilvl w:val="0"/>
          <w:numId w:val="283"/>
        </w:numPr>
        <w:spacing w:after="0"/>
        <w:rPr>
          <w:rFonts w:ascii="Times New Roman" w:hAnsi="Times New Roman" w:cs="Times New Roman"/>
          <w:sz w:val="28"/>
          <w:szCs w:val="28"/>
        </w:rPr>
      </w:pPr>
      <w:r w:rsidRPr="00956DD4">
        <w:rPr>
          <w:rFonts w:ascii="Times New Roman" w:hAnsi="Times New Roman" w:cs="Times New Roman"/>
          <w:sz w:val="28"/>
          <w:szCs w:val="28"/>
        </w:rPr>
        <w:t>Hình chêm</w:t>
      </w:r>
    </w:p>
    <w:p w:rsidR="00E973CA" w:rsidRPr="00956DD4" w:rsidRDefault="00E973CA" w:rsidP="00956DD4">
      <w:pPr>
        <w:pStyle w:val="ListParagraph"/>
        <w:numPr>
          <w:ilvl w:val="0"/>
          <w:numId w:val="283"/>
        </w:numPr>
        <w:spacing w:after="0"/>
        <w:rPr>
          <w:rFonts w:ascii="Times New Roman" w:hAnsi="Times New Roman" w:cs="Times New Roman"/>
          <w:sz w:val="28"/>
          <w:szCs w:val="28"/>
        </w:rPr>
      </w:pPr>
      <w:r w:rsidRPr="00956DD4">
        <w:rPr>
          <w:rFonts w:ascii="Times New Roman" w:hAnsi="Times New Roman" w:cs="Times New Roman"/>
          <w:sz w:val="28"/>
          <w:szCs w:val="28"/>
        </w:rPr>
        <w:t>Tăng thấu quang</w:t>
      </w:r>
    </w:p>
    <w:p w:rsidR="00E973CA" w:rsidRPr="00956DD4" w:rsidRDefault="00E973CA" w:rsidP="00956DD4">
      <w:pPr>
        <w:pStyle w:val="ListParagraph"/>
        <w:numPr>
          <w:ilvl w:val="0"/>
          <w:numId w:val="283"/>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Hình ảnh đốt sống răng lược</w:t>
      </w:r>
    </w:p>
    <w:p w:rsidR="00E973CA" w:rsidRPr="00956DD4" w:rsidRDefault="00E973CA" w:rsidP="00956DD4">
      <w:pPr>
        <w:pStyle w:val="ListParagraph"/>
        <w:numPr>
          <w:ilvl w:val="0"/>
          <w:numId w:val="283"/>
        </w:numPr>
        <w:spacing w:after="0"/>
        <w:rPr>
          <w:rFonts w:ascii="Times New Roman" w:hAnsi="Times New Roman" w:cs="Times New Roman"/>
          <w:sz w:val="28"/>
          <w:szCs w:val="28"/>
        </w:rPr>
      </w:pPr>
      <w:r w:rsidRPr="00956DD4">
        <w:rPr>
          <w:rFonts w:ascii="Times New Roman" w:hAnsi="Times New Roman" w:cs="Times New Roman"/>
          <w:sz w:val="28"/>
          <w:szCs w:val="28"/>
        </w:rPr>
        <w:t>Hình viền tang</w:t>
      </w:r>
    </w:p>
    <w:p w:rsidR="00E973CA" w:rsidRPr="00956DD4" w:rsidRDefault="00E973CA" w:rsidP="00956DD4">
      <w:pPr>
        <w:pStyle w:val="ListParagraph"/>
        <w:numPr>
          <w:ilvl w:val="0"/>
          <w:numId w:val="278"/>
        </w:numPr>
        <w:spacing w:after="0"/>
        <w:rPr>
          <w:rFonts w:ascii="Times New Roman" w:hAnsi="Times New Roman" w:cs="Times New Roman"/>
          <w:sz w:val="28"/>
          <w:szCs w:val="28"/>
        </w:rPr>
      </w:pPr>
      <w:r w:rsidRPr="00956DD4">
        <w:rPr>
          <w:rFonts w:ascii="Times New Roman" w:hAnsi="Times New Roman" w:cs="Times New Roman"/>
          <w:sz w:val="28"/>
          <w:szCs w:val="28"/>
        </w:rPr>
        <w:t>Liều vitamin D điều trị loãng xương:</w:t>
      </w:r>
    </w:p>
    <w:p w:rsidR="00E973CA" w:rsidRPr="00956DD4" w:rsidRDefault="00E973CA" w:rsidP="00956DD4">
      <w:pPr>
        <w:pStyle w:val="ListParagraph"/>
        <w:numPr>
          <w:ilvl w:val="0"/>
          <w:numId w:val="284"/>
        </w:numPr>
        <w:spacing w:after="0"/>
        <w:rPr>
          <w:rFonts w:ascii="Times New Roman" w:hAnsi="Times New Roman" w:cs="Times New Roman"/>
          <w:sz w:val="28"/>
          <w:szCs w:val="28"/>
        </w:rPr>
      </w:pPr>
      <w:r w:rsidRPr="00956DD4">
        <w:rPr>
          <w:rFonts w:ascii="Times New Roman" w:hAnsi="Times New Roman" w:cs="Times New Roman"/>
          <w:sz w:val="28"/>
          <w:szCs w:val="28"/>
        </w:rPr>
        <w:t>&lt;400 UI/ngày</w:t>
      </w:r>
    </w:p>
    <w:p w:rsidR="00E973CA" w:rsidRPr="00956DD4" w:rsidRDefault="00E973CA" w:rsidP="00956DD4">
      <w:pPr>
        <w:pStyle w:val="ListParagraph"/>
        <w:numPr>
          <w:ilvl w:val="0"/>
          <w:numId w:val="284"/>
        </w:numPr>
        <w:spacing w:after="0"/>
        <w:rPr>
          <w:rFonts w:ascii="Times New Roman" w:hAnsi="Times New Roman" w:cs="Times New Roman"/>
          <w:sz w:val="28"/>
          <w:szCs w:val="28"/>
        </w:rPr>
      </w:pPr>
      <w:r w:rsidRPr="00956DD4">
        <w:rPr>
          <w:rFonts w:ascii="Times New Roman" w:hAnsi="Times New Roman" w:cs="Times New Roman"/>
          <w:sz w:val="28"/>
          <w:szCs w:val="28"/>
        </w:rPr>
        <w:t>400-800 UI/ngày</w:t>
      </w:r>
    </w:p>
    <w:p w:rsidR="00E973CA" w:rsidRPr="00956DD4" w:rsidRDefault="00E973CA" w:rsidP="00956DD4">
      <w:pPr>
        <w:pStyle w:val="ListParagraph"/>
        <w:numPr>
          <w:ilvl w:val="0"/>
          <w:numId w:val="284"/>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&gt;800 UI/ngày</w:t>
      </w:r>
    </w:p>
    <w:p w:rsidR="00E973CA" w:rsidRPr="00956DD4" w:rsidRDefault="00E973CA" w:rsidP="00956DD4">
      <w:pPr>
        <w:pStyle w:val="ListParagraph"/>
        <w:numPr>
          <w:ilvl w:val="0"/>
          <w:numId w:val="278"/>
        </w:numPr>
        <w:spacing w:after="0"/>
        <w:rPr>
          <w:rFonts w:ascii="Times New Roman" w:hAnsi="Times New Roman" w:cs="Times New Roman"/>
          <w:sz w:val="28"/>
          <w:szCs w:val="28"/>
        </w:rPr>
      </w:pPr>
      <w:r w:rsidRPr="00956DD4">
        <w:rPr>
          <w:rFonts w:ascii="Times New Roman" w:hAnsi="Times New Roman" w:cs="Times New Roman"/>
          <w:sz w:val="28"/>
          <w:szCs w:val="28"/>
        </w:rPr>
        <w:t>Bệnh nào không phải là bệnh hệ thống:</w:t>
      </w:r>
    </w:p>
    <w:p w:rsidR="00E973CA" w:rsidRPr="00956DD4" w:rsidRDefault="00E973CA" w:rsidP="00956DD4">
      <w:pPr>
        <w:pStyle w:val="ListParagraph"/>
        <w:numPr>
          <w:ilvl w:val="0"/>
          <w:numId w:val="285"/>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Gout</w:t>
      </w:r>
    </w:p>
    <w:p w:rsidR="00E973CA" w:rsidRPr="00956DD4" w:rsidRDefault="00E973CA" w:rsidP="00956DD4">
      <w:pPr>
        <w:pStyle w:val="ListParagraph"/>
        <w:numPr>
          <w:ilvl w:val="0"/>
          <w:numId w:val="285"/>
        </w:numPr>
        <w:spacing w:after="0"/>
        <w:rPr>
          <w:rFonts w:ascii="Times New Roman" w:hAnsi="Times New Roman" w:cs="Times New Roman"/>
          <w:sz w:val="28"/>
          <w:szCs w:val="28"/>
        </w:rPr>
      </w:pPr>
      <w:r w:rsidRPr="00956DD4">
        <w:rPr>
          <w:rFonts w:ascii="Times New Roman" w:hAnsi="Times New Roman" w:cs="Times New Roman"/>
          <w:sz w:val="28"/>
          <w:szCs w:val="28"/>
        </w:rPr>
        <w:t>Lupus ban đỏ</w:t>
      </w:r>
    </w:p>
    <w:p w:rsidR="00E973CA" w:rsidRPr="00956DD4" w:rsidRDefault="00E973CA" w:rsidP="00956DD4">
      <w:pPr>
        <w:pStyle w:val="ListParagraph"/>
        <w:numPr>
          <w:ilvl w:val="0"/>
          <w:numId w:val="285"/>
        </w:numPr>
        <w:spacing w:after="0"/>
        <w:rPr>
          <w:rFonts w:ascii="Times New Roman" w:hAnsi="Times New Roman" w:cs="Times New Roman"/>
          <w:sz w:val="28"/>
          <w:szCs w:val="28"/>
        </w:rPr>
      </w:pPr>
      <w:r w:rsidRPr="00956DD4">
        <w:rPr>
          <w:rFonts w:ascii="Times New Roman" w:hAnsi="Times New Roman" w:cs="Times New Roman"/>
          <w:sz w:val="28"/>
          <w:szCs w:val="28"/>
        </w:rPr>
        <w:t>Xơ cứng bì</w:t>
      </w:r>
    </w:p>
    <w:p w:rsidR="00E973CA" w:rsidRPr="00956DD4" w:rsidRDefault="00E973CA" w:rsidP="00956DD4">
      <w:pPr>
        <w:pStyle w:val="ListParagraph"/>
        <w:numPr>
          <w:ilvl w:val="0"/>
          <w:numId w:val="285"/>
        </w:num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Bệnh viêm đa cơ</w:t>
      </w:r>
    </w:p>
    <w:p w:rsidR="00E973CA" w:rsidRPr="00956DD4" w:rsidRDefault="00E973CA" w:rsidP="00956DD4">
      <w:pPr>
        <w:spacing w:after="0"/>
        <w:rPr>
          <w:rFonts w:ascii="Times New Roman" w:hAnsi="Times New Roman" w:cs="Times New Roman"/>
          <w:sz w:val="28"/>
          <w:szCs w:val="28"/>
        </w:rPr>
      </w:pPr>
      <w:r w:rsidRPr="00956DD4">
        <w:rPr>
          <w:rFonts w:ascii="Times New Roman" w:hAnsi="Times New Roman" w:cs="Times New Roman"/>
          <w:sz w:val="28"/>
          <w:szCs w:val="28"/>
        </w:rPr>
        <w:t>Phần thận tiết niệu</w:t>
      </w:r>
    </w:p>
    <w:p w:rsidR="00E973CA" w:rsidRPr="00956DD4" w:rsidRDefault="00E973CA" w:rsidP="00956DD4">
      <w:pPr>
        <w:pStyle w:val="ListParagraph"/>
        <w:numPr>
          <w:ilvl w:val="0"/>
          <w:numId w:val="286"/>
        </w:numPr>
        <w:spacing w:after="0"/>
        <w:rPr>
          <w:rFonts w:ascii="Times New Roman" w:hAnsi="Times New Roman" w:cs="Times New Roman"/>
          <w:sz w:val="28"/>
          <w:szCs w:val="28"/>
        </w:rPr>
      </w:pPr>
      <w:r w:rsidRPr="00956DD4">
        <w:rPr>
          <w:rFonts w:ascii="Times New Roman" w:hAnsi="Times New Roman" w:cs="Times New Roman"/>
          <w:sz w:val="28"/>
          <w:szCs w:val="28"/>
        </w:rPr>
        <w:t xml:space="preserve">Nguyên nhân gây suy thận cấp trước thận: </w:t>
      </w:r>
    </w:p>
    <w:p w:rsidR="00E973CA" w:rsidRPr="00956DD4" w:rsidRDefault="00E973CA" w:rsidP="00956DD4">
      <w:pPr>
        <w:pStyle w:val="ListParagraph"/>
        <w:numPr>
          <w:ilvl w:val="0"/>
          <w:numId w:val="287"/>
        </w:numPr>
        <w:spacing w:after="0"/>
        <w:rPr>
          <w:rFonts w:ascii="Times New Roman" w:hAnsi="Times New Roman" w:cs="Times New Roman"/>
          <w:sz w:val="28"/>
          <w:szCs w:val="28"/>
        </w:rPr>
      </w:pPr>
      <w:r w:rsidRPr="00956DD4">
        <w:rPr>
          <w:rFonts w:ascii="Times New Roman" w:hAnsi="Times New Roman" w:cs="Times New Roman"/>
          <w:sz w:val="28"/>
          <w:szCs w:val="28"/>
        </w:rPr>
        <w:t>Ngộ độc mật cá trắm</w:t>
      </w:r>
    </w:p>
    <w:p w:rsidR="00E973CA" w:rsidRPr="00956DD4" w:rsidRDefault="00E973CA" w:rsidP="00956DD4">
      <w:pPr>
        <w:pStyle w:val="ListParagraph"/>
        <w:numPr>
          <w:ilvl w:val="0"/>
          <w:numId w:val="287"/>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Shock giảm thể tích</w:t>
      </w:r>
    </w:p>
    <w:p w:rsidR="00E973CA" w:rsidRPr="00956DD4" w:rsidRDefault="00E973CA" w:rsidP="00956DD4">
      <w:pPr>
        <w:pStyle w:val="ListParagraph"/>
        <w:numPr>
          <w:ilvl w:val="0"/>
          <w:numId w:val="287"/>
        </w:numPr>
        <w:spacing w:after="0"/>
        <w:rPr>
          <w:rFonts w:ascii="Times New Roman" w:hAnsi="Times New Roman" w:cs="Times New Roman"/>
          <w:sz w:val="28"/>
          <w:szCs w:val="28"/>
        </w:rPr>
      </w:pPr>
      <w:r w:rsidRPr="00956DD4">
        <w:rPr>
          <w:rFonts w:ascii="Times New Roman" w:hAnsi="Times New Roman" w:cs="Times New Roman"/>
          <w:sz w:val="28"/>
          <w:szCs w:val="28"/>
        </w:rPr>
        <w:t>Tan máu cấp tính</w:t>
      </w:r>
    </w:p>
    <w:p w:rsidR="00E973CA" w:rsidRPr="00956DD4" w:rsidRDefault="00E973CA" w:rsidP="00956DD4">
      <w:pPr>
        <w:pStyle w:val="ListParagraph"/>
        <w:numPr>
          <w:ilvl w:val="0"/>
          <w:numId w:val="287"/>
        </w:numPr>
        <w:spacing w:after="0"/>
        <w:rPr>
          <w:rFonts w:ascii="Times New Roman" w:hAnsi="Times New Roman" w:cs="Times New Roman"/>
          <w:sz w:val="28"/>
          <w:szCs w:val="28"/>
        </w:rPr>
      </w:pPr>
      <w:r w:rsidRPr="00956DD4">
        <w:rPr>
          <w:rFonts w:ascii="Times New Roman" w:hAnsi="Times New Roman" w:cs="Times New Roman"/>
          <w:sz w:val="28"/>
          <w:szCs w:val="28"/>
        </w:rPr>
        <w:t>Tiêu cơ vân cấp</w:t>
      </w:r>
    </w:p>
    <w:p w:rsidR="00E973CA" w:rsidRPr="00956DD4" w:rsidRDefault="00E973CA" w:rsidP="00956DD4">
      <w:pPr>
        <w:pStyle w:val="ListParagraph"/>
        <w:numPr>
          <w:ilvl w:val="0"/>
          <w:numId w:val="286"/>
        </w:numPr>
        <w:spacing w:after="0"/>
        <w:rPr>
          <w:rFonts w:ascii="Times New Roman" w:hAnsi="Times New Roman" w:cs="Times New Roman"/>
          <w:sz w:val="28"/>
          <w:szCs w:val="28"/>
        </w:rPr>
      </w:pPr>
      <w:r w:rsidRPr="00956DD4">
        <w:rPr>
          <w:rFonts w:ascii="Times New Roman" w:hAnsi="Times New Roman" w:cs="Times New Roman"/>
          <w:sz w:val="28"/>
          <w:szCs w:val="28"/>
        </w:rPr>
        <w:t>Tình trạng nào gây kéo nước ra ngoài lòng mạch: TRỪ</w:t>
      </w:r>
    </w:p>
    <w:p w:rsidR="00E973CA" w:rsidRPr="00956DD4" w:rsidRDefault="00E973CA" w:rsidP="00956DD4">
      <w:pPr>
        <w:pStyle w:val="ListParagraph"/>
        <w:numPr>
          <w:ilvl w:val="0"/>
          <w:numId w:val="288"/>
        </w:numPr>
        <w:spacing w:after="0"/>
        <w:rPr>
          <w:rFonts w:ascii="Times New Roman" w:hAnsi="Times New Roman" w:cs="Times New Roman"/>
          <w:sz w:val="28"/>
          <w:szCs w:val="28"/>
        </w:rPr>
      </w:pPr>
      <w:r w:rsidRPr="00956DD4">
        <w:rPr>
          <w:rFonts w:ascii="Times New Roman" w:hAnsi="Times New Roman" w:cs="Times New Roman"/>
          <w:sz w:val="28"/>
          <w:szCs w:val="28"/>
        </w:rPr>
        <w:t>Áp suất keo trong lòng mạch giảm</w:t>
      </w:r>
    </w:p>
    <w:p w:rsidR="00E973CA" w:rsidRPr="00956DD4" w:rsidRDefault="00E973CA" w:rsidP="00956DD4">
      <w:pPr>
        <w:pStyle w:val="ListParagraph"/>
        <w:numPr>
          <w:ilvl w:val="0"/>
          <w:numId w:val="288"/>
        </w:numPr>
        <w:spacing w:after="0"/>
        <w:rPr>
          <w:rFonts w:ascii="Times New Roman" w:hAnsi="Times New Roman" w:cs="Times New Roman"/>
          <w:sz w:val="28"/>
          <w:szCs w:val="28"/>
        </w:rPr>
      </w:pPr>
      <w:r w:rsidRPr="00956DD4">
        <w:rPr>
          <w:rFonts w:ascii="Times New Roman" w:hAnsi="Times New Roman" w:cs="Times New Roman"/>
          <w:sz w:val="28"/>
          <w:szCs w:val="28"/>
        </w:rPr>
        <w:t>Áp suất thẩm thấu trong lòng mạch giảm</w:t>
      </w:r>
    </w:p>
    <w:p w:rsidR="00E973CA" w:rsidRPr="00956DD4" w:rsidRDefault="00E973CA" w:rsidP="00956DD4">
      <w:pPr>
        <w:pStyle w:val="ListParagraph"/>
        <w:numPr>
          <w:ilvl w:val="0"/>
          <w:numId w:val="288"/>
        </w:numPr>
        <w:spacing w:after="0"/>
        <w:rPr>
          <w:rFonts w:ascii="Times New Roman" w:hAnsi="Times New Roman" w:cs="Times New Roman"/>
          <w:sz w:val="28"/>
          <w:szCs w:val="28"/>
        </w:rPr>
      </w:pPr>
      <w:r w:rsidRPr="00956DD4">
        <w:rPr>
          <w:rFonts w:ascii="Times New Roman" w:hAnsi="Times New Roman" w:cs="Times New Roman"/>
          <w:sz w:val="28"/>
          <w:szCs w:val="28"/>
        </w:rPr>
        <w:t>Áp suất thủy tĩnh trong lòng mạch tăng</w:t>
      </w:r>
    </w:p>
    <w:p w:rsidR="00E973CA" w:rsidRPr="00956DD4" w:rsidRDefault="00E973CA" w:rsidP="00956DD4">
      <w:pPr>
        <w:pStyle w:val="ListParagraph"/>
        <w:numPr>
          <w:ilvl w:val="0"/>
          <w:numId w:val="288"/>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Áp suất thủy tĩnh trong lòng mạch giảm</w:t>
      </w:r>
    </w:p>
    <w:p w:rsidR="00E973CA" w:rsidRPr="00956DD4" w:rsidRDefault="00E973CA" w:rsidP="00956DD4">
      <w:pPr>
        <w:pStyle w:val="ListParagraph"/>
        <w:numPr>
          <w:ilvl w:val="0"/>
          <w:numId w:val="286"/>
        </w:numPr>
        <w:spacing w:after="0"/>
        <w:rPr>
          <w:rFonts w:ascii="Times New Roman" w:hAnsi="Times New Roman" w:cs="Times New Roman"/>
          <w:sz w:val="28"/>
          <w:szCs w:val="28"/>
        </w:rPr>
      </w:pPr>
      <w:r w:rsidRPr="00956DD4">
        <w:rPr>
          <w:rFonts w:ascii="Times New Roman" w:hAnsi="Times New Roman" w:cs="Times New Roman"/>
          <w:sz w:val="28"/>
          <w:szCs w:val="28"/>
        </w:rPr>
        <w:t>Khi nào ưu tiên sinh thiết thận:</w:t>
      </w:r>
    </w:p>
    <w:p w:rsidR="00E973CA" w:rsidRPr="00956DD4" w:rsidRDefault="00E973CA" w:rsidP="00956DD4">
      <w:pPr>
        <w:pStyle w:val="ListParagraph"/>
        <w:numPr>
          <w:ilvl w:val="0"/>
          <w:numId w:val="289"/>
        </w:numPr>
        <w:spacing w:after="0"/>
        <w:rPr>
          <w:rFonts w:ascii="Times New Roman" w:hAnsi="Times New Roman" w:cs="Times New Roman"/>
          <w:sz w:val="28"/>
          <w:szCs w:val="28"/>
        </w:rPr>
      </w:pPr>
      <w:r w:rsidRPr="00956DD4">
        <w:rPr>
          <w:rFonts w:ascii="Times New Roman" w:hAnsi="Times New Roman" w:cs="Times New Roman"/>
          <w:sz w:val="28"/>
          <w:szCs w:val="28"/>
        </w:rPr>
        <w:t>Viêm thận bể thận cấp</w:t>
      </w:r>
    </w:p>
    <w:p w:rsidR="00E973CA" w:rsidRPr="00956DD4" w:rsidRDefault="00E973CA" w:rsidP="00956DD4">
      <w:pPr>
        <w:pStyle w:val="ListParagraph"/>
        <w:numPr>
          <w:ilvl w:val="0"/>
          <w:numId w:val="289"/>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Bệnh thận lupus</w:t>
      </w:r>
    </w:p>
    <w:p w:rsidR="00E973CA" w:rsidRPr="00956DD4" w:rsidRDefault="00E973CA" w:rsidP="00956DD4">
      <w:pPr>
        <w:pStyle w:val="ListParagraph"/>
        <w:numPr>
          <w:ilvl w:val="0"/>
          <w:numId w:val="289"/>
        </w:numPr>
        <w:spacing w:after="0"/>
        <w:rPr>
          <w:rFonts w:ascii="Times New Roman" w:hAnsi="Times New Roman" w:cs="Times New Roman"/>
          <w:sz w:val="28"/>
          <w:szCs w:val="28"/>
        </w:rPr>
      </w:pPr>
      <w:r w:rsidRPr="00956DD4">
        <w:rPr>
          <w:rFonts w:ascii="Times New Roman" w:hAnsi="Times New Roman" w:cs="Times New Roman"/>
          <w:sz w:val="28"/>
          <w:szCs w:val="28"/>
        </w:rPr>
        <w:t>Suy thận mạn do tăng huyết áp</w:t>
      </w:r>
    </w:p>
    <w:p w:rsidR="00E973CA" w:rsidRPr="00956DD4" w:rsidRDefault="00E973CA" w:rsidP="00956DD4">
      <w:pPr>
        <w:pStyle w:val="ListParagraph"/>
        <w:numPr>
          <w:ilvl w:val="0"/>
          <w:numId w:val="289"/>
        </w:numPr>
        <w:spacing w:after="0"/>
        <w:rPr>
          <w:rFonts w:ascii="Times New Roman" w:hAnsi="Times New Roman" w:cs="Times New Roman"/>
          <w:sz w:val="28"/>
          <w:szCs w:val="28"/>
        </w:rPr>
      </w:pPr>
      <w:r w:rsidRPr="00956DD4">
        <w:rPr>
          <w:rFonts w:ascii="Times New Roman" w:hAnsi="Times New Roman" w:cs="Times New Roman"/>
          <w:sz w:val="28"/>
          <w:szCs w:val="28"/>
        </w:rPr>
        <w:t>Suy thận cấp</w:t>
      </w:r>
    </w:p>
    <w:p w:rsidR="00E973CA" w:rsidRPr="00956DD4" w:rsidRDefault="00E973CA" w:rsidP="00956DD4">
      <w:pPr>
        <w:pStyle w:val="ListParagraph"/>
        <w:numPr>
          <w:ilvl w:val="0"/>
          <w:numId w:val="286"/>
        </w:numPr>
        <w:spacing w:after="0"/>
        <w:rPr>
          <w:rFonts w:ascii="Times New Roman" w:hAnsi="Times New Roman" w:cs="Times New Roman"/>
          <w:sz w:val="28"/>
          <w:szCs w:val="28"/>
        </w:rPr>
      </w:pPr>
      <w:r w:rsidRPr="00956DD4">
        <w:rPr>
          <w:rFonts w:ascii="Times New Roman" w:hAnsi="Times New Roman" w:cs="Times New Roman"/>
          <w:sz w:val="28"/>
          <w:szCs w:val="28"/>
        </w:rPr>
        <w:t>Đặc điểm tràn dịch các màng trong lupus: ít? Nhiều? Do Vk? Do VR?</w:t>
      </w:r>
    </w:p>
    <w:p w:rsidR="00E973CA" w:rsidRPr="00956DD4" w:rsidRDefault="00E973CA" w:rsidP="00956DD4">
      <w:pPr>
        <w:spacing w:after="0"/>
        <w:rPr>
          <w:rFonts w:ascii="Times New Roman" w:hAnsi="Times New Roman" w:cs="Times New Roman"/>
          <w:sz w:val="28"/>
          <w:szCs w:val="28"/>
        </w:rPr>
      </w:pPr>
    </w:p>
    <w:p w:rsidR="00E973CA" w:rsidRPr="00956DD4" w:rsidRDefault="00E973CA" w:rsidP="00956DD4">
      <w:pPr>
        <w:spacing w:after="0"/>
        <w:rPr>
          <w:rFonts w:ascii="Times New Roman" w:hAnsi="Times New Roman" w:cs="Times New Roman"/>
          <w:sz w:val="28"/>
          <w:szCs w:val="28"/>
        </w:rPr>
      </w:pPr>
    </w:p>
    <w:p w:rsidR="00E973CA" w:rsidRPr="00956DD4" w:rsidRDefault="00E973CA" w:rsidP="00956DD4">
      <w:pPr>
        <w:spacing w:after="0"/>
        <w:rPr>
          <w:rFonts w:ascii="Times New Roman" w:hAnsi="Times New Roman" w:cs="Times New Roman"/>
          <w:sz w:val="28"/>
          <w:szCs w:val="28"/>
        </w:rPr>
      </w:pPr>
    </w:p>
    <w:p w:rsidR="00E973CA" w:rsidRPr="00956DD4" w:rsidRDefault="00E973CA" w:rsidP="00956DD4">
      <w:pPr>
        <w:spacing w:after="0"/>
        <w:rPr>
          <w:rFonts w:ascii="Times New Roman" w:hAnsi="Times New Roman" w:cs="Times New Roman"/>
          <w:sz w:val="28"/>
          <w:szCs w:val="28"/>
        </w:rPr>
      </w:pPr>
      <w:r w:rsidRPr="00956DD4">
        <w:rPr>
          <w:rFonts w:ascii="Times New Roman" w:hAnsi="Times New Roman" w:cs="Times New Roman"/>
          <w:sz w:val="28"/>
          <w:szCs w:val="28"/>
        </w:rPr>
        <w:t>Phần Lão khoa</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Thang điểm IPSS mức độ vừa:    (trang 548 tập 1)</w:t>
      </w:r>
    </w:p>
    <w:p w:rsidR="00E973CA" w:rsidRPr="00956DD4" w:rsidRDefault="00E973CA" w:rsidP="00956DD4">
      <w:pPr>
        <w:pStyle w:val="ListParagraph"/>
        <w:numPr>
          <w:ilvl w:val="0"/>
          <w:numId w:val="291"/>
        </w:numPr>
        <w:spacing w:after="0"/>
        <w:rPr>
          <w:rFonts w:ascii="Times New Roman" w:hAnsi="Times New Roman" w:cs="Times New Roman"/>
          <w:sz w:val="28"/>
          <w:szCs w:val="28"/>
        </w:rPr>
      </w:pPr>
      <w:r w:rsidRPr="00956DD4">
        <w:rPr>
          <w:rFonts w:ascii="Times New Roman" w:hAnsi="Times New Roman" w:cs="Times New Roman"/>
          <w:sz w:val="28"/>
          <w:szCs w:val="28"/>
        </w:rPr>
        <w:t>&lt;=7</w:t>
      </w:r>
    </w:p>
    <w:p w:rsidR="00E973CA" w:rsidRPr="00956DD4" w:rsidRDefault="00E973CA" w:rsidP="00956DD4">
      <w:pPr>
        <w:pStyle w:val="ListParagraph"/>
        <w:numPr>
          <w:ilvl w:val="0"/>
          <w:numId w:val="291"/>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8-19</w:t>
      </w:r>
    </w:p>
    <w:p w:rsidR="00E973CA" w:rsidRPr="00956DD4" w:rsidRDefault="00E973CA" w:rsidP="00956DD4">
      <w:pPr>
        <w:pStyle w:val="ListParagraph"/>
        <w:numPr>
          <w:ilvl w:val="0"/>
          <w:numId w:val="291"/>
        </w:numPr>
        <w:spacing w:after="0"/>
        <w:rPr>
          <w:rFonts w:ascii="Times New Roman" w:hAnsi="Times New Roman" w:cs="Times New Roman"/>
          <w:sz w:val="28"/>
          <w:szCs w:val="28"/>
        </w:rPr>
      </w:pPr>
      <w:r w:rsidRPr="00956DD4">
        <w:rPr>
          <w:rFonts w:ascii="Times New Roman" w:hAnsi="Times New Roman" w:cs="Times New Roman"/>
          <w:sz w:val="28"/>
          <w:szCs w:val="28"/>
        </w:rPr>
        <w:t>20-35</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Quá sản tuyến tiền liệt phát triển từ vùng nào:    (trang 543 tập 1)</w:t>
      </w:r>
    </w:p>
    <w:p w:rsidR="00E973CA" w:rsidRPr="00956DD4" w:rsidRDefault="00E973CA" w:rsidP="00956DD4">
      <w:pPr>
        <w:pStyle w:val="ListParagraph"/>
        <w:numPr>
          <w:ilvl w:val="0"/>
          <w:numId w:val="292"/>
        </w:numPr>
        <w:spacing w:after="0"/>
        <w:rPr>
          <w:rFonts w:ascii="Times New Roman" w:hAnsi="Times New Roman" w:cs="Times New Roman"/>
          <w:sz w:val="28"/>
          <w:szCs w:val="28"/>
        </w:rPr>
      </w:pPr>
      <w:r w:rsidRPr="00956DD4">
        <w:rPr>
          <w:rFonts w:ascii="Times New Roman" w:hAnsi="Times New Roman" w:cs="Times New Roman"/>
          <w:sz w:val="28"/>
          <w:szCs w:val="28"/>
        </w:rPr>
        <w:t>Vùng ngoại vi</w:t>
      </w:r>
    </w:p>
    <w:p w:rsidR="00E973CA" w:rsidRPr="00956DD4" w:rsidRDefault="00E973CA" w:rsidP="00956DD4">
      <w:pPr>
        <w:pStyle w:val="ListParagraph"/>
        <w:numPr>
          <w:ilvl w:val="0"/>
          <w:numId w:val="292"/>
        </w:numPr>
        <w:spacing w:after="0"/>
        <w:rPr>
          <w:rFonts w:ascii="Times New Roman" w:hAnsi="Times New Roman" w:cs="Times New Roman"/>
          <w:sz w:val="28"/>
          <w:szCs w:val="28"/>
        </w:rPr>
      </w:pPr>
      <w:r w:rsidRPr="00956DD4">
        <w:rPr>
          <w:rFonts w:ascii="Times New Roman" w:hAnsi="Times New Roman" w:cs="Times New Roman"/>
          <w:sz w:val="28"/>
          <w:szCs w:val="28"/>
        </w:rPr>
        <w:t>Vùng trung tâm</w:t>
      </w:r>
    </w:p>
    <w:p w:rsidR="00E973CA" w:rsidRPr="00956DD4" w:rsidRDefault="00E973CA" w:rsidP="00956DD4">
      <w:pPr>
        <w:pStyle w:val="ListParagraph"/>
        <w:numPr>
          <w:ilvl w:val="0"/>
          <w:numId w:val="292"/>
        </w:numPr>
        <w:spacing w:after="0"/>
        <w:rPr>
          <w:rFonts w:ascii="Times New Roman" w:hAnsi="Times New Roman" w:cs="Times New Roman"/>
          <w:sz w:val="28"/>
          <w:szCs w:val="28"/>
        </w:rPr>
      </w:pPr>
      <w:r w:rsidRPr="00956DD4">
        <w:rPr>
          <w:rFonts w:ascii="Times New Roman" w:hAnsi="Times New Roman" w:cs="Times New Roman"/>
          <w:sz w:val="28"/>
          <w:szCs w:val="28"/>
        </w:rPr>
        <w:t>Vùng đệm xơ-cơ</w:t>
      </w:r>
    </w:p>
    <w:p w:rsidR="00E973CA" w:rsidRPr="00956DD4" w:rsidRDefault="00E973CA" w:rsidP="00956DD4">
      <w:pPr>
        <w:pStyle w:val="ListParagraph"/>
        <w:numPr>
          <w:ilvl w:val="0"/>
          <w:numId w:val="292"/>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Vùng chuyển tiếp</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p>
    <w:p w:rsidR="00E973CA" w:rsidRPr="00956DD4" w:rsidRDefault="00E973CA" w:rsidP="00956DD4">
      <w:pPr>
        <w:spacing w:after="0"/>
        <w:rPr>
          <w:rFonts w:ascii="Times New Roman" w:hAnsi="Times New Roman" w:cs="Times New Roman"/>
          <w:sz w:val="28"/>
          <w:szCs w:val="28"/>
        </w:rPr>
      </w:pPr>
    </w:p>
    <w:p w:rsidR="00E973CA" w:rsidRPr="00956DD4" w:rsidRDefault="00E973CA" w:rsidP="00956DD4">
      <w:pPr>
        <w:spacing w:after="0"/>
        <w:rPr>
          <w:rFonts w:ascii="Times New Roman" w:hAnsi="Times New Roman" w:cs="Times New Roman"/>
          <w:sz w:val="28"/>
          <w:szCs w:val="28"/>
        </w:rPr>
      </w:pPr>
    </w:p>
    <w:p w:rsidR="00E973CA" w:rsidRPr="00956DD4" w:rsidRDefault="00E973CA" w:rsidP="00956DD4">
      <w:pPr>
        <w:spacing w:after="0"/>
        <w:rPr>
          <w:rFonts w:ascii="Times New Roman" w:hAnsi="Times New Roman" w:cs="Times New Roman"/>
          <w:sz w:val="28"/>
          <w:szCs w:val="28"/>
        </w:rPr>
      </w:pPr>
      <w:r w:rsidRPr="00956DD4">
        <w:rPr>
          <w:rFonts w:ascii="Times New Roman" w:hAnsi="Times New Roman" w:cs="Times New Roman"/>
          <w:sz w:val="28"/>
          <w:szCs w:val="28"/>
        </w:rPr>
        <w:t>Trang 59</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Case LS: Nam, vào viện vì khó thở, đau ngực, hơi thở thối</w:t>
      </w:r>
    </w:p>
    <w:p w:rsidR="00E973CA" w:rsidRPr="00956DD4" w:rsidRDefault="00E973CA" w:rsidP="00956DD4">
      <w:pPr>
        <w:pStyle w:val="ListParagraph"/>
        <w:numPr>
          <w:ilvl w:val="1"/>
          <w:numId w:val="290"/>
        </w:numPr>
        <w:spacing w:after="0"/>
        <w:rPr>
          <w:rFonts w:ascii="Times New Roman" w:hAnsi="Times New Roman" w:cs="Times New Roman"/>
          <w:sz w:val="28"/>
          <w:szCs w:val="28"/>
        </w:rPr>
      </w:pPr>
      <w:r w:rsidRPr="00956DD4">
        <w:rPr>
          <w:rFonts w:ascii="Times New Roman" w:hAnsi="Times New Roman" w:cs="Times New Roman"/>
          <w:sz w:val="28"/>
          <w:szCs w:val="28"/>
        </w:rPr>
        <w:t>Chẩn đoán nghĩ tới nhiều nhất là:</w:t>
      </w:r>
    </w:p>
    <w:p w:rsidR="00E973CA" w:rsidRPr="00956DD4" w:rsidRDefault="00E973CA" w:rsidP="00956DD4">
      <w:pPr>
        <w:pStyle w:val="ListParagraph"/>
        <w:numPr>
          <w:ilvl w:val="0"/>
          <w:numId w:val="293"/>
        </w:num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Viêm phổi</w:t>
      </w:r>
    </w:p>
    <w:p w:rsidR="00E973CA" w:rsidRPr="00956DD4" w:rsidRDefault="00E973CA" w:rsidP="00956DD4">
      <w:pPr>
        <w:pStyle w:val="ListParagraph"/>
        <w:numPr>
          <w:ilvl w:val="0"/>
          <w:numId w:val="293"/>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Áp xe phổi</w:t>
      </w:r>
    </w:p>
    <w:p w:rsidR="00E973CA" w:rsidRPr="00956DD4" w:rsidRDefault="00E973CA" w:rsidP="00956DD4">
      <w:pPr>
        <w:pStyle w:val="ListParagraph"/>
        <w:numPr>
          <w:ilvl w:val="0"/>
          <w:numId w:val="293"/>
        </w:numPr>
        <w:spacing w:after="0"/>
        <w:rPr>
          <w:rFonts w:ascii="Times New Roman" w:hAnsi="Times New Roman" w:cs="Times New Roman"/>
          <w:sz w:val="28"/>
          <w:szCs w:val="28"/>
        </w:rPr>
      </w:pPr>
      <w:r w:rsidRPr="00956DD4">
        <w:rPr>
          <w:rFonts w:ascii="Times New Roman" w:hAnsi="Times New Roman" w:cs="Times New Roman"/>
          <w:sz w:val="28"/>
          <w:szCs w:val="28"/>
        </w:rPr>
        <w:t>Viêm phế quản cấp</w:t>
      </w:r>
    </w:p>
    <w:p w:rsidR="00E973CA" w:rsidRPr="00956DD4" w:rsidRDefault="00E973CA" w:rsidP="00956DD4">
      <w:pPr>
        <w:pStyle w:val="ListParagraph"/>
        <w:numPr>
          <w:ilvl w:val="0"/>
          <w:numId w:val="293"/>
        </w:numPr>
        <w:spacing w:after="0"/>
        <w:rPr>
          <w:rFonts w:ascii="Times New Roman" w:hAnsi="Times New Roman" w:cs="Times New Roman"/>
          <w:sz w:val="28"/>
          <w:szCs w:val="28"/>
        </w:rPr>
      </w:pPr>
      <w:r w:rsidRPr="00956DD4">
        <w:rPr>
          <w:rFonts w:ascii="Times New Roman" w:hAnsi="Times New Roman" w:cs="Times New Roman"/>
          <w:sz w:val="28"/>
          <w:szCs w:val="28"/>
        </w:rPr>
        <w:t>Ung thư phổi</w:t>
      </w:r>
    </w:p>
    <w:p w:rsidR="00E973CA" w:rsidRPr="00956DD4" w:rsidRDefault="00E973CA" w:rsidP="00956DD4">
      <w:pPr>
        <w:pStyle w:val="ListParagraph"/>
        <w:numPr>
          <w:ilvl w:val="1"/>
          <w:numId w:val="290"/>
        </w:numPr>
        <w:spacing w:after="0"/>
        <w:rPr>
          <w:rFonts w:ascii="Times New Roman" w:hAnsi="Times New Roman" w:cs="Times New Roman"/>
          <w:sz w:val="28"/>
          <w:szCs w:val="28"/>
        </w:rPr>
      </w:pPr>
      <w:r w:rsidRPr="00956DD4">
        <w:rPr>
          <w:rFonts w:ascii="Times New Roman" w:hAnsi="Times New Roman" w:cs="Times New Roman"/>
          <w:sz w:val="28"/>
          <w:szCs w:val="28"/>
        </w:rPr>
        <w:t>BN sau đó đau ngực dữ dội, chụp phim Xquang có hình ảnh:</w:t>
      </w:r>
    </w:p>
    <w:p w:rsidR="00E973CA" w:rsidRPr="00956DD4" w:rsidRDefault="00E973CA" w:rsidP="00956DD4">
      <w:pPr>
        <w:pStyle w:val="ListParagraph"/>
        <w:numPr>
          <w:ilvl w:val="0"/>
          <w:numId w:val="294"/>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Tràn dịch màng phổi</w:t>
      </w:r>
    </w:p>
    <w:p w:rsidR="00E973CA" w:rsidRPr="00956DD4" w:rsidRDefault="00E973CA" w:rsidP="00956DD4">
      <w:pPr>
        <w:pStyle w:val="ListParagraph"/>
        <w:numPr>
          <w:ilvl w:val="0"/>
          <w:numId w:val="294"/>
        </w:numPr>
        <w:spacing w:after="0"/>
        <w:rPr>
          <w:rFonts w:ascii="Times New Roman" w:hAnsi="Times New Roman" w:cs="Times New Roman"/>
          <w:sz w:val="28"/>
          <w:szCs w:val="28"/>
        </w:rPr>
      </w:pPr>
      <w:r w:rsidRPr="00956DD4">
        <w:rPr>
          <w:rFonts w:ascii="Times New Roman" w:hAnsi="Times New Roman" w:cs="Times New Roman"/>
          <w:sz w:val="28"/>
          <w:szCs w:val="28"/>
        </w:rPr>
        <w:t>Tràn mủ, tràn khí màng phổi</w:t>
      </w:r>
    </w:p>
    <w:p w:rsidR="00E973CA" w:rsidRPr="00956DD4" w:rsidRDefault="00E973CA" w:rsidP="00956DD4">
      <w:pPr>
        <w:pStyle w:val="ListParagraph"/>
        <w:numPr>
          <w:ilvl w:val="0"/>
          <w:numId w:val="294"/>
        </w:numPr>
        <w:spacing w:after="0"/>
        <w:rPr>
          <w:rFonts w:ascii="Times New Roman" w:hAnsi="Times New Roman" w:cs="Times New Roman"/>
          <w:sz w:val="28"/>
          <w:szCs w:val="28"/>
        </w:rPr>
      </w:pPr>
      <w:r w:rsidRPr="00956DD4">
        <w:rPr>
          <w:rFonts w:ascii="Times New Roman" w:hAnsi="Times New Roman" w:cs="Times New Roman"/>
          <w:sz w:val="28"/>
          <w:szCs w:val="28"/>
        </w:rPr>
        <w:t>Tràn mủ, tràn khí màng phổi, tràn khí dưới da</w:t>
      </w:r>
    </w:p>
    <w:p w:rsidR="00E973CA" w:rsidRPr="00956DD4" w:rsidRDefault="00E973CA" w:rsidP="00956DD4">
      <w:pPr>
        <w:pStyle w:val="ListParagraph"/>
        <w:spacing w:after="0"/>
        <w:ind w:left="1440"/>
        <w:rPr>
          <w:rFonts w:ascii="Times New Roman" w:hAnsi="Times New Roman" w:cs="Times New Roman"/>
          <w:sz w:val="28"/>
          <w:szCs w:val="28"/>
        </w:rPr>
      </w:pPr>
      <w:r w:rsidRPr="00956DD4">
        <w:rPr>
          <w:rFonts w:ascii="Times New Roman" w:hAnsi="Times New Roman" w:cs="Times New Roman"/>
          <w:sz w:val="28"/>
          <w:szCs w:val="28"/>
        </w:rPr>
        <w:t>(trên Xquang chỉ có thể phát hiện có dịch trong KMP)</w:t>
      </w:r>
    </w:p>
    <w:p w:rsidR="00E973CA" w:rsidRPr="00956DD4" w:rsidRDefault="00E973CA" w:rsidP="00956DD4">
      <w:pPr>
        <w:pStyle w:val="ListParagraph"/>
        <w:numPr>
          <w:ilvl w:val="1"/>
          <w:numId w:val="290"/>
        </w:numPr>
        <w:spacing w:after="0"/>
        <w:rPr>
          <w:rFonts w:ascii="Times New Roman" w:hAnsi="Times New Roman" w:cs="Times New Roman"/>
          <w:sz w:val="28"/>
          <w:szCs w:val="28"/>
        </w:rPr>
      </w:pPr>
      <w:r w:rsidRPr="00956DD4">
        <w:rPr>
          <w:rFonts w:ascii="Times New Roman" w:hAnsi="Times New Roman" w:cs="Times New Roman"/>
          <w:sz w:val="28"/>
          <w:szCs w:val="28"/>
        </w:rPr>
        <w:t>Hướng xử trí:</w:t>
      </w:r>
    </w:p>
    <w:p w:rsidR="00E973CA" w:rsidRPr="00956DD4" w:rsidRDefault="00E973CA" w:rsidP="00956DD4">
      <w:pPr>
        <w:pStyle w:val="ListParagraph"/>
        <w:numPr>
          <w:ilvl w:val="0"/>
          <w:numId w:val="295"/>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Dẫn lưu mủ MP, hút áp lực, điều trị kháng sinh</w:t>
      </w:r>
    </w:p>
    <w:p w:rsidR="00E973CA" w:rsidRPr="00956DD4" w:rsidRDefault="00E973CA" w:rsidP="00956DD4">
      <w:pPr>
        <w:pStyle w:val="ListParagraph"/>
        <w:numPr>
          <w:ilvl w:val="0"/>
          <w:numId w:val="295"/>
        </w:numPr>
        <w:spacing w:after="0"/>
        <w:rPr>
          <w:rFonts w:ascii="Times New Roman" w:hAnsi="Times New Roman" w:cs="Times New Roman"/>
          <w:sz w:val="28"/>
          <w:szCs w:val="28"/>
        </w:rPr>
      </w:pPr>
      <w:r w:rsidRPr="00956DD4">
        <w:rPr>
          <w:rFonts w:ascii="Times New Roman" w:hAnsi="Times New Roman" w:cs="Times New Roman"/>
          <w:sz w:val="28"/>
          <w:szCs w:val="28"/>
        </w:rPr>
        <w:t>Chỉ định mổ ngoại khoa cấp cứu</w:t>
      </w:r>
    </w:p>
    <w:p w:rsidR="00E973CA" w:rsidRPr="00956DD4" w:rsidRDefault="00E973CA" w:rsidP="00956DD4">
      <w:pPr>
        <w:pStyle w:val="ListParagraph"/>
        <w:spacing w:after="0"/>
        <w:ind w:left="1440"/>
        <w:rPr>
          <w:rFonts w:ascii="Times New Roman" w:hAnsi="Times New Roman" w:cs="Times New Roman"/>
          <w:sz w:val="28"/>
          <w:szCs w:val="28"/>
        </w:rPr>
      </w:pPr>
      <w:r w:rsidRPr="00956DD4">
        <w:rPr>
          <w:rFonts w:ascii="Times New Roman" w:hAnsi="Times New Roman" w:cs="Times New Roman"/>
          <w:sz w:val="28"/>
          <w:szCs w:val="28"/>
        </w:rPr>
        <w:t>(trang 40 tập 1)</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Rối loạn nhịp</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Viêm tụy cấp có thể dùng Morphin </w:t>
      </w:r>
    </w:p>
    <w:p w:rsidR="00E973CA" w:rsidRPr="00956DD4" w:rsidRDefault="00E973CA" w:rsidP="00956DD4">
      <w:pPr>
        <w:pStyle w:val="ListParagraph"/>
        <w:numPr>
          <w:ilvl w:val="0"/>
          <w:numId w:val="296"/>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Đúng</w:t>
      </w:r>
    </w:p>
    <w:p w:rsidR="00E973CA" w:rsidRPr="00956DD4" w:rsidRDefault="00E973CA" w:rsidP="00956DD4">
      <w:pPr>
        <w:pStyle w:val="ListParagraph"/>
        <w:numPr>
          <w:ilvl w:val="0"/>
          <w:numId w:val="296"/>
        </w:numPr>
        <w:spacing w:after="0"/>
        <w:rPr>
          <w:rFonts w:ascii="Times New Roman" w:hAnsi="Times New Roman" w:cs="Times New Roman"/>
          <w:sz w:val="28"/>
          <w:szCs w:val="28"/>
        </w:rPr>
      </w:pPr>
      <w:r w:rsidRPr="00956DD4">
        <w:rPr>
          <w:rFonts w:ascii="Times New Roman" w:hAnsi="Times New Roman" w:cs="Times New Roman"/>
          <w:sz w:val="28"/>
          <w:szCs w:val="28"/>
        </w:rPr>
        <w:t>Sai</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Tổn thương thận trong Lupus: viêm cầu thận màng lupus là hình thái nào</w:t>
      </w:r>
    </w:p>
    <w:p w:rsidR="00E973CA" w:rsidRPr="00956DD4" w:rsidRDefault="00E973CA" w:rsidP="00956DD4">
      <w:pPr>
        <w:pStyle w:val="ListParagraph"/>
        <w:numPr>
          <w:ilvl w:val="0"/>
          <w:numId w:val="297"/>
        </w:numPr>
        <w:spacing w:after="0"/>
        <w:rPr>
          <w:rFonts w:ascii="Times New Roman" w:hAnsi="Times New Roman" w:cs="Times New Roman"/>
          <w:sz w:val="28"/>
          <w:szCs w:val="28"/>
        </w:rPr>
      </w:pPr>
      <w:r w:rsidRPr="00956DD4">
        <w:rPr>
          <w:rFonts w:ascii="Times New Roman" w:hAnsi="Times New Roman" w:cs="Times New Roman"/>
          <w:sz w:val="28"/>
          <w:szCs w:val="28"/>
        </w:rPr>
        <w:t>2</w:t>
      </w:r>
    </w:p>
    <w:p w:rsidR="00E973CA" w:rsidRPr="00956DD4" w:rsidRDefault="00E973CA" w:rsidP="00956DD4">
      <w:pPr>
        <w:pStyle w:val="ListParagraph"/>
        <w:numPr>
          <w:ilvl w:val="0"/>
          <w:numId w:val="297"/>
        </w:numPr>
        <w:spacing w:after="0"/>
        <w:rPr>
          <w:rFonts w:ascii="Times New Roman" w:hAnsi="Times New Roman" w:cs="Times New Roman"/>
          <w:sz w:val="28"/>
          <w:szCs w:val="28"/>
        </w:rPr>
      </w:pPr>
      <w:r w:rsidRPr="00956DD4">
        <w:rPr>
          <w:rFonts w:ascii="Times New Roman" w:hAnsi="Times New Roman" w:cs="Times New Roman"/>
          <w:sz w:val="28"/>
          <w:szCs w:val="28"/>
        </w:rPr>
        <w:t>3</w:t>
      </w:r>
    </w:p>
    <w:p w:rsidR="00E973CA" w:rsidRPr="00956DD4" w:rsidRDefault="00E973CA" w:rsidP="00956DD4">
      <w:pPr>
        <w:pStyle w:val="ListParagraph"/>
        <w:numPr>
          <w:ilvl w:val="0"/>
          <w:numId w:val="297"/>
        </w:numPr>
        <w:spacing w:after="0"/>
        <w:rPr>
          <w:rFonts w:ascii="Times New Roman" w:hAnsi="Times New Roman" w:cs="Times New Roman"/>
          <w:sz w:val="28"/>
          <w:szCs w:val="28"/>
        </w:rPr>
      </w:pPr>
      <w:r w:rsidRPr="00956DD4">
        <w:rPr>
          <w:rFonts w:ascii="Times New Roman" w:hAnsi="Times New Roman" w:cs="Times New Roman"/>
          <w:sz w:val="28"/>
          <w:szCs w:val="28"/>
        </w:rPr>
        <w:t>4</w:t>
      </w:r>
    </w:p>
    <w:p w:rsidR="00E973CA" w:rsidRPr="00956DD4" w:rsidRDefault="00E973CA" w:rsidP="00956DD4">
      <w:pPr>
        <w:pStyle w:val="ListParagraph"/>
        <w:numPr>
          <w:ilvl w:val="0"/>
          <w:numId w:val="297"/>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5</w:t>
      </w:r>
    </w:p>
    <w:p w:rsidR="00E973CA" w:rsidRPr="00956DD4" w:rsidRDefault="00E973CA" w:rsidP="00956DD4">
      <w:pPr>
        <w:pStyle w:val="ListParagraph"/>
        <w:numPr>
          <w:ilvl w:val="0"/>
          <w:numId w:val="297"/>
        </w:numPr>
        <w:spacing w:after="0"/>
        <w:rPr>
          <w:rFonts w:ascii="Times New Roman" w:hAnsi="Times New Roman" w:cs="Times New Roman"/>
          <w:sz w:val="28"/>
          <w:szCs w:val="28"/>
        </w:rPr>
      </w:pPr>
      <w:r w:rsidRPr="00956DD4">
        <w:rPr>
          <w:rFonts w:ascii="Times New Roman" w:hAnsi="Times New Roman" w:cs="Times New Roman"/>
          <w:sz w:val="28"/>
          <w:szCs w:val="28"/>
        </w:rPr>
        <w:t>6</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COPD GOLD B là:</w:t>
      </w:r>
    </w:p>
    <w:p w:rsidR="00E973CA" w:rsidRPr="00956DD4" w:rsidRDefault="00E973CA" w:rsidP="00956DD4">
      <w:pPr>
        <w:pStyle w:val="ListParagraph"/>
        <w:numPr>
          <w:ilvl w:val="0"/>
          <w:numId w:val="298"/>
        </w:numPr>
        <w:spacing w:after="0"/>
        <w:rPr>
          <w:rFonts w:ascii="Times New Roman" w:hAnsi="Times New Roman" w:cs="Times New Roman"/>
          <w:sz w:val="28"/>
          <w:szCs w:val="28"/>
        </w:rPr>
      </w:pPr>
      <w:r w:rsidRPr="00956DD4">
        <w:rPr>
          <w:rFonts w:ascii="Times New Roman" w:hAnsi="Times New Roman" w:cs="Times New Roman"/>
          <w:sz w:val="28"/>
          <w:szCs w:val="28"/>
        </w:rPr>
        <w:t>Ít triệu chứng, nguy cơ thấp</w:t>
      </w:r>
    </w:p>
    <w:p w:rsidR="00E973CA" w:rsidRPr="00956DD4" w:rsidRDefault="00E973CA" w:rsidP="00956DD4">
      <w:pPr>
        <w:pStyle w:val="ListParagraph"/>
        <w:numPr>
          <w:ilvl w:val="0"/>
          <w:numId w:val="298"/>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Nhiều triệu chứng, nguy cơ thấp</w:t>
      </w:r>
    </w:p>
    <w:p w:rsidR="00E973CA" w:rsidRPr="00956DD4" w:rsidRDefault="00E973CA" w:rsidP="00956DD4">
      <w:pPr>
        <w:pStyle w:val="ListParagraph"/>
        <w:numPr>
          <w:ilvl w:val="0"/>
          <w:numId w:val="298"/>
        </w:numPr>
        <w:spacing w:after="0"/>
        <w:rPr>
          <w:rFonts w:ascii="Times New Roman" w:hAnsi="Times New Roman" w:cs="Times New Roman"/>
          <w:sz w:val="28"/>
          <w:szCs w:val="28"/>
        </w:rPr>
      </w:pPr>
      <w:r w:rsidRPr="00956DD4">
        <w:rPr>
          <w:rFonts w:ascii="Times New Roman" w:hAnsi="Times New Roman" w:cs="Times New Roman"/>
          <w:sz w:val="28"/>
          <w:szCs w:val="28"/>
        </w:rPr>
        <w:t>Ít triệu chứng, nguy cơ cao</w:t>
      </w:r>
    </w:p>
    <w:p w:rsidR="00E973CA" w:rsidRPr="00956DD4" w:rsidRDefault="00E973CA" w:rsidP="00956DD4">
      <w:pPr>
        <w:pStyle w:val="ListParagraph"/>
        <w:numPr>
          <w:ilvl w:val="0"/>
          <w:numId w:val="298"/>
        </w:numPr>
        <w:spacing w:after="0"/>
        <w:rPr>
          <w:rFonts w:ascii="Times New Roman" w:hAnsi="Times New Roman" w:cs="Times New Roman"/>
          <w:sz w:val="28"/>
          <w:szCs w:val="28"/>
        </w:rPr>
      </w:pPr>
      <w:r w:rsidRPr="00956DD4">
        <w:rPr>
          <w:rFonts w:ascii="Times New Roman" w:hAnsi="Times New Roman" w:cs="Times New Roman"/>
          <w:sz w:val="28"/>
          <w:szCs w:val="28"/>
        </w:rPr>
        <w:t>Nhiều triệu chứng, nguy cơ cao</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Thang điểm IPSS mức độ nhẹ là:</w:t>
      </w:r>
    </w:p>
    <w:p w:rsidR="00E973CA" w:rsidRPr="00956DD4" w:rsidRDefault="00E973CA" w:rsidP="00956DD4">
      <w:pPr>
        <w:pStyle w:val="ListParagraph"/>
        <w:numPr>
          <w:ilvl w:val="0"/>
          <w:numId w:val="299"/>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&lt;=7</w:t>
      </w:r>
    </w:p>
    <w:p w:rsidR="00E973CA" w:rsidRPr="00956DD4" w:rsidRDefault="00E973CA" w:rsidP="00956DD4">
      <w:pPr>
        <w:pStyle w:val="ListParagraph"/>
        <w:numPr>
          <w:ilvl w:val="0"/>
          <w:numId w:val="299"/>
        </w:numPr>
        <w:spacing w:after="0"/>
        <w:rPr>
          <w:rFonts w:ascii="Times New Roman" w:hAnsi="Times New Roman" w:cs="Times New Roman"/>
          <w:sz w:val="28"/>
          <w:szCs w:val="28"/>
        </w:rPr>
      </w:pPr>
      <w:r w:rsidRPr="00956DD4">
        <w:rPr>
          <w:rFonts w:ascii="Times New Roman" w:hAnsi="Times New Roman" w:cs="Times New Roman"/>
          <w:sz w:val="28"/>
          <w:szCs w:val="28"/>
        </w:rPr>
        <w:t>8-19</w:t>
      </w:r>
    </w:p>
    <w:p w:rsidR="00E973CA" w:rsidRPr="00956DD4" w:rsidRDefault="00E973CA" w:rsidP="00956DD4">
      <w:pPr>
        <w:pStyle w:val="ListParagraph"/>
        <w:numPr>
          <w:ilvl w:val="0"/>
          <w:numId w:val="299"/>
        </w:numPr>
        <w:spacing w:after="0"/>
        <w:rPr>
          <w:rFonts w:ascii="Times New Roman" w:hAnsi="Times New Roman" w:cs="Times New Roman"/>
          <w:sz w:val="28"/>
          <w:szCs w:val="28"/>
        </w:rPr>
      </w:pPr>
      <w:r w:rsidRPr="00956DD4">
        <w:rPr>
          <w:rFonts w:ascii="Times New Roman" w:hAnsi="Times New Roman" w:cs="Times New Roman"/>
          <w:sz w:val="28"/>
          <w:szCs w:val="28"/>
        </w:rPr>
        <w:t>20-35</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U lympho non Hogkin theo WHO  chia làm bao nhiêu thể? (trang 474 tập 2)</w:t>
      </w:r>
    </w:p>
    <w:p w:rsidR="00E973CA" w:rsidRPr="00956DD4" w:rsidRDefault="00E973CA" w:rsidP="00956DD4">
      <w:pPr>
        <w:pStyle w:val="ListParagraph"/>
        <w:numPr>
          <w:ilvl w:val="0"/>
          <w:numId w:val="300"/>
        </w:numPr>
        <w:spacing w:after="0"/>
        <w:rPr>
          <w:rFonts w:ascii="Times New Roman" w:hAnsi="Times New Roman" w:cs="Times New Roman"/>
          <w:sz w:val="28"/>
          <w:szCs w:val="28"/>
        </w:rPr>
      </w:pPr>
      <w:r w:rsidRPr="00956DD4">
        <w:rPr>
          <w:rFonts w:ascii="Times New Roman" w:hAnsi="Times New Roman" w:cs="Times New Roman"/>
          <w:sz w:val="28"/>
          <w:szCs w:val="28"/>
        </w:rPr>
        <w:t>9</w:t>
      </w:r>
    </w:p>
    <w:p w:rsidR="00E973CA" w:rsidRPr="00956DD4" w:rsidRDefault="00E973CA" w:rsidP="00956DD4">
      <w:pPr>
        <w:pStyle w:val="ListParagraph"/>
        <w:numPr>
          <w:ilvl w:val="0"/>
          <w:numId w:val="300"/>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10</w:t>
      </w:r>
    </w:p>
    <w:p w:rsidR="00E973CA" w:rsidRPr="00956DD4" w:rsidRDefault="00E973CA" w:rsidP="00956DD4">
      <w:pPr>
        <w:pStyle w:val="ListParagraph"/>
        <w:numPr>
          <w:ilvl w:val="0"/>
          <w:numId w:val="300"/>
        </w:numPr>
        <w:spacing w:after="0"/>
        <w:rPr>
          <w:rFonts w:ascii="Times New Roman" w:hAnsi="Times New Roman" w:cs="Times New Roman"/>
          <w:sz w:val="28"/>
          <w:szCs w:val="28"/>
        </w:rPr>
      </w:pPr>
      <w:r w:rsidRPr="00956DD4">
        <w:rPr>
          <w:rFonts w:ascii="Times New Roman" w:hAnsi="Times New Roman" w:cs="Times New Roman"/>
          <w:sz w:val="28"/>
          <w:szCs w:val="28"/>
        </w:rPr>
        <w:t>11</w:t>
      </w:r>
    </w:p>
    <w:p w:rsidR="00E973CA" w:rsidRPr="00956DD4" w:rsidRDefault="00E973CA" w:rsidP="00956DD4">
      <w:pPr>
        <w:pStyle w:val="ListParagraph"/>
        <w:numPr>
          <w:ilvl w:val="0"/>
          <w:numId w:val="300"/>
        </w:numPr>
        <w:spacing w:after="0"/>
        <w:rPr>
          <w:rFonts w:ascii="Times New Roman" w:hAnsi="Times New Roman" w:cs="Times New Roman"/>
          <w:sz w:val="28"/>
          <w:szCs w:val="28"/>
        </w:rPr>
      </w:pPr>
      <w:r w:rsidRPr="00956DD4">
        <w:rPr>
          <w:rFonts w:ascii="Times New Roman" w:hAnsi="Times New Roman" w:cs="Times New Roman"/>
          <w:sz w:val="28"/>
          <w:szCs w:val="28"/>
        </w:rPr>
        <w:t>12</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 xml:space="preserve"> Leckemia kinh dòng hạt là bất thường gen nào?   (trang 455 tập 2)</w:t>
      </w:r>
    </w:p>
    <w:p w:rsidR="00E973CA" w:rsidRPr="00956DD4" w:rsidRDefault="00E973CA" w:rsidP="00956DD4">
      <w:pPr>
        <w:pStyle w:val="ListParagraph"/>
        <w:numPr>
          <w:ilvl w:val="0"/>
          <w:numId w:val="301"/>
        </w:numPr>
        <w:spacing w:after="0"/>
        <w:rPr>
          <w:rFonts w:ascii="Times New Roman" w:hAnsi="Times New Roman" w:cs="Times New Roman"/>
          <w:sz w:val="28"/>
          <w:szCs w:val="28"/>
        </w:rPr>
      </w:pPr>
      <w:r w:rsidRPr="00956DD4">
        <w:rPr>
          <w:rFonts w:ascii="Times New Roman" w:hAnsi="Times New Roman" w:cs="Times New Roman"/>
          <w:sz w:val="28"/>
          <w:szCs w:val="28"/>
        </w:rPr>
        <w:t>Gen AML/ETO</w:t>
      </w:r>
    </w:p>
    <w:p w:rsidR="00E973CA" w:rsidRPr="00956DD4" w:rsidRDefault="00E973CA" w:rsidP="00956DD4">
      <w:pPr>
        <w:pStyle w:val="ListParagraph"/>
        <w:numPr>
          <w:ilvl w:val="0"/>
          <w:numId w:val="301"/>
        </w:numPr>
        <w:spacing w:after="0"/>
        <w:rPr>
          <w:rFonts w:ascii="Times New Roman" w:hAnsi="Times New Roman" w:cs="Times New Roman"/>
          <w:sz w:val="28"/>
          <w:szCs w:val="28"/>
        </w:rPr>
      </w:pPr>
      <w:r w:rsidRPr="00956DD4">
        <w:rPr>
          <w:rFonts w:ascii="Times New Roman" w:hAnsi="Times New Roman" w:cs="Times New Roman"/>
          <w:sz w:val="28"/>
          <w:szCs w:val="28"/>
        </w:rPr>
        <w:t>Gen MLL</w:t>
      </w:r>
    </w:p>
    <w:p w:rsidR="00E973CA" w:rsidRPr="00956DD4" w:rsidRDefault="00E973CA" w:rsidP="00956DD4">
      <w:pPr>
        <w:pStyle w:val="ListParagraph"/>
        <w:numPr>
          <w:ilvl w:val="0"/>
          <w:numId w:val="301"/>
        </w:numPr>
        <w:spacing w:after="0"/>
        <w:rPr>
          <w:rFonts w:ascii="Times New Roman" w:hAnsi="Times New Roman" w:cs="Times New Roman"/>
          <w:sz w:val="28"/>
          <w:szCs w:val="28"/>
        </w:rPr>
      </w:pPr>
      <w:r w:rsidRPr="00956DD4">
        <w:rPr>
          <w:rFonts w:ascii="Times New Roman" w:hAnsi="Times New Roman" w:cs="Times New Roman"/>
          <w:sz w:val="28"/>
          <w:szCs w:val="28"/>
        </w:rPr>
        <w:t>Gen BCR/ABL</w:t>
      </w:r>
    </w:p>
    <w:p w:rsidR="00E973CA" w:rsidRPr="00956DD4" w:rsidRDefault="00E973CA" w:rsidP="00956DD4">
      <w:pPr>
        <w:pStyle w:val="ListParagraph"/>
        <w:numPr>
          <w:ilvl w:val="0"/>
          <w:numId w:val="301"/>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Gen bcr-abl</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Không tập thể dục, thể thao khi đường máu ở mức:</w:t>
      </w:r>
    </w:p>
    <w:p w:rsidR="00E973CA" w:rsidRPr="00956DD4" w:rsidRDefault="00E973CA" w:rsidP="00956DD4">
      <w:pPr>
        <w:pStyle w:val="ListParagraph"/>
        <w:numPr>
          <w:ilvl w:val="0"/>
          <w:numId w:val="302"/>
        </w:numPr>
        <w:spacing w:after="0"/>
        <w:rPr>
          <w:rFonts w:ascii="Times New Roman" w:hAnsi="Times New Roman" w:cs="Times New Roman"/>
          <w:sz w:val="28"/>
          <w:szCs w:val="28"/>
        </w:rPr>
      </w:pPr>
      <w:r w:rsidRPr="00956DD4">
        <w:rPr>
          <w:rFonts w:ascii="Times New Roman" w:hAnsi="Times New Roman" w:cs="Times New Roman"/>
          <w:sz w:val="28"/>
          <w:szCs w:val="28"/>
        </w:rPr>
        <w:t>14</w:t>
      </w:r>
    </w:p>
    <w:p w:rsidR="00E973CA" w:rsidRPr="00956DD4" w:rsidRDefault="00E973CA" w:rsidP="00956DD4">
      <w:pPr>
        <w:pStyle w:val="ListParagraph"/>
        <w:numPr>
          <w:ilvl w:val="0"/>
          <w:numId w:val="302"/>
        </w:numPr>
        <w:spacing w:after="0"/>
        <w:rPr>
          <w:rFonts w:ascii="Times New Roman" w:hAnsi="Times New Roman" w:cs="Times New Roman"/>
          <w:sz w:val="28"/>
          <w:szCs w:val="28"/>
        </w:rPr>
      </w:pPr>
      <w:r w:rsidRPr="00956DD4">
        <w:rPr>
          <w:rFonts w:ascii="Times New Roman" w:hAnsi="Times New Roman" w:cs="Times New Roman"/>
          <w:sz w:val="28"/>
          <w:szCs w:val="28"/>
        </w:rPr>
        <w:t>15</w:t>
      </w:r>
    </w:p>
    <w:p w:rsidR="00E973CA" w:rsidRPr="00956DD4" w:rsidRDefault="00E973CA" w:rsidP="00956DD4">
      <w:pPr>
        <w:pStyle w:val="ListParagraph"/>
        <w:numPr>
          <w:ilvl w:val="0"/>
          <w:numId w:val="302"/>
        </w:numPr>
        <w:spacing w:after="0"/>
        <w:rPr>
          <w:rFonts w:ascii="Times New Roman" w:hAnsi="Times New Roman" w:cs="Times New Roman"/>
          <w:sz w:val="28"/>
          <w:szCs w:val="28"/>
        </w:rPr>
      </w:pPr>
      <w:r w:rsidRPr="00956DD4">
        <w:rPr>
          <w:rFonts w:ascii="Times New Roman" w:hAnsi="Times New Roman" w:cs="Times New Roman"/>
          <w:sz w:val="28"/>
          <w:szCs w:val="28"/>
        </w:rPr>
        <w:t>16</w:t>
      </w:r>
    </w:p>
    <w:p w:rsidR="00E973CA" w:rsidRPr="00956DD4" w:rsidRDefault="00E973CA" w:rsidP="00956DD4">
      <w:pPr>
        <w:pStyle w:val="ListParagraph"/>
        <w:numPr>
          <w:ilvl w:val="0"/>
          <w:numId w:val="302"/>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16.5</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Nghiệm pháp ức chế dexamethasone liều cao để:    (trang 355 tập 2)</w:t>
      </w:r>
    </w:p>
    <w:p w:rsidR="00E973CA" w:rsidRPr="00956DD4" w:rsidRDefault="00E973CA" w:rsidP="00956DD4">
      <w:pPr>
        <w:pStyle w:val="ListParagraph"/>
        <w:numPr>
          <w:ilvl w:val="0"/>
          <w:numId w:val="303"/>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Chẩn đoán nguyên nhân Cushing</w:t>
      </w:r>
    </w:p>
    <w:p w:rsidR="00E973CA" w:rsidRPr="00956DD4" w:rsidRDefault="00E973CA" w:rsidP="00956DD4">
      <w:pPr>
        <w:pStyle w:val="ListParagraph"/>
        <w:numPr>
          <w:ilvl w:val="0"/>
          <w:numId w:val="303"/>
        </w:numPr>
        <w:spacing w:after="0"/>
        <w:rPr>
          <w:rFonts w:ascii="Times New Roman" w:hAnsi="Times New Roman" w:cs="Times New Roman"/>
          <w:sz w:val="28"/>
          <w:szCs w:val="28"/>
        </w:rPr>
      </w:pPr>
      <w:r w:rsidRPr="00956DD4">
        <w:rPr>
          <w:rFonts w:ascii="Times New Roman" w:hAnsi="Times New Roman" w:cs="Times New Roman"/>
          <w:sz w:val="28"/>
          <w:szCs w:val="28"/>
        </w:rPr>
        <w:t>Chẩn đoán xác định cường Cortisol</w:t>
      </w:r>
    </w:p>
    <w:p w:rsidR="00E973CA" w:rsidRPr="00956DD4" w:rsidRDefault="00E973CA" w:rsidP="00956DD4">
      <w:pPr>
        <w:pStyle w:val="ListParagraph"/>
        <w:numPr>
          <w:ilvl w:val="0"/>
          <w:numId w:val="303"/>
        </w:numPr>
        <w:spacing w:after="0"/>
        <w:rPr>
          <w:rFonts w:ascii="Times New Roman" w:hAnsi="Times New Roman" w:cs="Times New Roman"/>
          <w:sz w:val="28"/>
          <w:szCs w:val="28"/>
        </w:rPr>
      </w:pPr>
      <w:r w:rsidRPr="00956DD4">
        <w:rPr>
          <w:rFonts w:ascii="Times New Roman" w:hAnsi="Times New Roman" w:cs="Times New Roman"/>
          <w:sz w:val="28"/>
          <w:szCs w:val="28"/>
        </w:rPr>
        <w:t>Cả 2 đều đúng</w:t>
      </w:r>
    </w:p>
    <w:p w:rsidR="00E973CA" w:rsidRPr="00956DD4" w:rsidRDefault="00E973CA" w:rsidP="00956DD4">
      <w:pPr>
        <w:pStyle w:val="ListParagraph"/>
        <w:numPr>
          <w:ilvl w:val="0"/>
          <w:numId w:val="303"/>
        </w:numPr>
        <w:spacing w:after="0"/>
        <w:rPr>
          <w:rFonts w:ascii="Times New Roman" w:hAnsi="Times New Roman" w:cs="Times New Roman"/>
          <w:sz w:val="28"/>
          <w:szCs w:val="28"/>
        </w:rPr>
      </w:pPr>
      <w:r w:rsidRPr="00956DD4">
        <w:rPr>
          <w:rFonts w:ascii="Times New Roman" w:hAnsi="Times New Roman" w:cs="Times New Roman"/>
          <w:sz w:val="28"/>
          <w:szCs w:val="28"/>
        </w:rPr>
        <w:t>Cả 2 đều sai</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Xét nghiệm giúp chẩn đoán nguyên nhân suy thượng thận, TRỪ:</w:t>
      </w:r>
    </w:p>
    <w:p w:rsidR="00E973CA" w:rsidRPr="00956DD4" w:rsidRDefault="00E973CA" w:rsidP="00956DD4">
      <w:pPr>
        <w:pStyle w:val="ListParagraph"/>
        <w:numPr>
          <w:ilvl w:val="0"/>
          <w:numId w:val="304"/>
        </w:numPr>
        <w:spacing w:after="0"/>
        <w:rPr>
          <w:rFonts w:ascii="Times New Roman" w:hAnsi="Times New Roman" w:cs="Times New Roman"/>
          <w:sz w:val="28"/>
          <w:szCs w:val="28"/>
        </w:rPr>
      </w:pPr>
      <w:r w:rsidRPr="00956DD4">
        <w:rPr>
          <w:rFonts w:ascii="Times New Roman" w:hAnsi="Times New Roman" w:cs="Times New Roman"/>
          <w:sz w:val="28"/>
          <w:szCs w:val="28"/>
        </w:rPr>
        <w:t>Nghiệm pháp Robinson</w:t>
      </w:r>
    </w:p>
    <w:p w:rsidR="00E973CA" w:rsidRPr="00956DD4" w:rsidRDefault="00E973CA" w:rsidP="00956DD4">
      <w:pPr>
        <w:pStyle w:val="ListParagraph"/>
        <w:numPr>
          <w:ilvl w:val="0"/>
          <w:numId w:val="304"/>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Định lượng Cortisol máu</w:t>
      </w:r>
    </w:p>
    <w:p w:rsidR="00E973CA" w:rsidRPr="00956DD4" w:rsidRDefault="00E973CA" w:rsidP="00956DD4">
      <w:pPr>
        <w:pStyle w:val="ListParagraph"/>
        <w:numPr>
          <w:ilvl w:val="0"/>
          <w:numId w:val="304"/>
        </w:numPr>
        <w:spacing w:after="0"/>
        <w:rPr>
          <w:rFonts w:ascii="Times New Roman" w:hAnsi="Times New Roman" w:cs="Times New Roman"/>
          <w:sz w:val="28"/>
          <w:szCs w:val="28"/>
        </w:rPr>
      </w:pPr>
      <w:r w:rsidRPr="00956DD4">
        <w:rPr>
          <w:rFonts w:ascii="Times New Roman" w:hAnsi="Times New Roman" w:cs="Times New Roman"/>
          <w:sz w:val="28"/>
          <w:szCs w:val="28"/>
        </w:rPr>
        <w:t>Test Synacthene immediate</w:t>
      </w:r>
    </w:p>
    <w:p w:rsidR="00E973CA" w:rsidRPr="00956DD4" w:rsidRDefault="00E973CA" w:rsidP="00956DD4">
      <w:pPr>
        <w:pStyle w:val="ListParagraph"/>
        <w:numPr>
          <w:ilvl w:val="0"/>
          <w:numId w:val="304"/>
        </w:numPr>
        <w:spacing w:after="0"/>
        <w:rPr>
          <w:rFonts w:ascii="Times New Roman" w:hAnsi="Times New Roman" w:cs="Times New Roman"/>
          <w:sz w:val="28"/>
          <w:szCs w:val="28"/>
        </w:rPr>
      </w:pPr>
      <w:r w:rsidRPr="00956DD4">
        <w:rPr>
          <w:rFonts w:ascii="Times New Roman" w:hAnsi="Times New Roman" w:cs="Times New Roman"/>
          <w:sz w:val="28"/>
          <w:szCs w:val="28"/>
        </w:rPr>
        <w:t>Test synacthene retard</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Các thuốc nào sau đây thuộc nhóm Biphosphonat:</w:t>
      </w:r>
    </w:p>
    <w:p w:rsidR="00E973CA" w:rsidRPr="00956DD4" w:rsidRDefault="00E973CA" w:rsidP="00956DD4">
      <w:pPr>
        <w:pStyle w:val="ListParagraph"/>
        <w:numPr>
          <w:ilvl w:val="0"/>
          <w:numId w:val="305"/>
        </w:numPr>
        <w:spacing w:after="0"/>
        <w:rPr>
          <w:rFonts w:ascii="Times New Roman" w:hAnsi="Times New Roman" w:cs="Times New Roman"/>
          <w:sz w:val="28"/>
          <w:szCs w:val="28"/>
        </w:rPr>
      </w:pPr>
      <w:r w:rsidRPr="00956DD4">
        <w:rPr>
          <w:rFonts w:ascii="Times New Roman" w:hAnsi="Times New Roman" w:cs="Times New Roman"/>
          <w:sz w:val="28"/>
          <w:szCs w:val="28"/>
        </w:rPr>
        <w:t>Miacalcic</w:t>
      </w:r>
    </w:p>
    <w:p w:rsidR="00E973CA" w:rsidRPr="00956DD4" w:rsidRDefault="00E973CA" w:rsidP="00956DD4">
      <w:pPr>
        <w:pStyle w:val="ListParagraph"/>
        <w:numPr>
          <w:ilvl w:val="0"/>
          <w:numId w:val="305"/>
        </w:numPr>
        <w:spacing w:after="0"/>
        <w:rPr>
          <w:rFonts w:ascii="Times New Roman" w:hAnsi="Times New Roman" w:cs="Times New Roman"/>
          <w:sz w:val="28"/>
          <w:szCs w:val="28"/>
        </w:rPr>
      </w:pPr>
      <w:r w:rsidRPr="00956DD4">
        <w:rPr>
          <w:rFonts w:ascii="Times New Roman" w:hAnsi="Times New Roman" w:cs="Times New Roman"/>
          <w:sz w:val="28"/>
          <w:szCs w:val="28"/>
        </w:rPr>
        <w:t>PTH 1-34</w:t>
      </w:r>
    </w:p>
    <w:p w:rsidR="00E973CA" w:rsidRPr="00956DD4" w:rsidRDefault="00E973CA" w:rsidP="00956DD4">
      <w:pPr>
        <w:pStyle w:val="ListParagraph"/>
        <w:numPr>
          <w:ilvl w:val="0"/>
          <w:numId w:val="305"/>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Foxamax</w:t>
      </w:r>
    </w:p>
    <w:p w:rsidR="00E973CA" w:rsidRPr="00956DD4" w:rsidRDefault="00E973CA" w:rsidP="00956DD4">
      <w:pPr>
        <w:pStyle w:val="ListParagraph"/>
        <w:numPr>
          <w:ilvl w:val="0"/>
          <w:numId w:val="305"/>
        </w:numPr>
        <w:spacing w:after="0"/>
        <w:rPr>
          <w:rFonts w:ascii="Times New Roman" w:hAnsi="Times New Roman" w:cs="Times New Roman"/>
          <w:sz w:val="28"/>
          <w:szCs w:val="28"/>
        </w:rPr>
      </w:pPr>
      <w:r w:rsidRPr="00956DD4">
        <w:rPr>
          <w:rFonts w:ascii="Times New Roman" w:hAnsi="Times New Roman" w:cs="Times New Roman"/>
          <w:sz w:val="28"/>
          <w:szCs w:val="28"/>
        </w:rPr>
        <w:t>Reloxifen</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Các bệnh sau đây có đau vùng thắt lưng, TRỪ:</w:t>
      </w:r>
    </w:p>
    <w:p w:rsidR="00E973CA" w:rsidRPr="00956DD4" w:rsidRDefault="00E973CA" w:rsidP="00956DD4">
      <w:pPr>
        <w:pStyle w:val="ListParagraph"/>
        <w:numPr>
          <w:ilvl w:val="0"/>
          <w:numId w:val="306"/>
        </w:numPr>
        <w:spacing w:after="0"/>
        <w:rPr>
          <w:rFonts w:ascii="Times New Roman" w:hAnsi="Times New Roman" w:cs="Times New Roman"/>
          <w:sz w:val="28"/>
          <w:szCs w:val="28"/>
        </w:rPr>
      </w:pPr>
      <w:r w:rsidRPr="00956DD4">
        <w:rPr>
          <w:rFonts w:ascii="Times New Roman" w:hAnsi="Times New Roman" w:cs="Times New Roman"/>
          <w:sz w:val="28"/>
          <w:szCs w:val="28"/>
        </w:rPr>
        <w:t>Thoát vị đĩa đệm</w:t>
      </w:r>
    </w:p>
    <w:p w:rsidR="00E973CA" w:rsidRPr="00956DD4" w:rsidRDefault="00E973CA" w:rsidP="00956DD4">
      <w:pPr>
        <w:pStyle w:val="ListParagraph"/>
        <w:numPr>
          <w:ilvl w:val="0"/>
          <w:numId w:val="306"/>
        </w:numPr>
        <w:spacing w:after="0"/>
        <w:rPr>
          <w:rFonts w:ascii="Times New Roman" w:hAnsi="Times New Roman" w:cs="Times New Roman"/>
          <w:sz w:val="28"/>
          <w:szCs w:val="28"/>
        </w:rPr>
      </w:pPr>
      <w:r w:rsidRPr="00956DD4">
        <w:rPr>
          <w:rFonts w:ascii="Times New Roman" w:hAnsi="Times New Roman" w:cs="Times New Roman"/>
          <w:sz w:val="28"/>
          <w:szCs w:val="28"/>
        </w:rPr>
        <w:t xml:space="preserve">Viêm cột sống dính khớp </w:t>
      </w:r>
    </w:p>
    <w:p w:rsidR="00E973CA" w:rsidRPr="00956DD4" w:rsidRDefault="00E973CA" w:rsidP="00956DD4">
      <w:pPr>
        <w:pStyle w:val="ListParagraph"/>
        <w:numPr>
          <w:ilvl w:val="0"/>
          <w:numId w:val="306"/>
        </w:numPr>
        <w:spacing w:after="0"/>
        <w:rPr>
          <w:rFonts w:ascii="Times New Roman" w:hAnsi="Times New Roman" w:cs="Times New Roman"/>
          <w:sz w:val="28"/>
          <w:szCs w:val="28"/>
        </w:rPr>
      </w:pPr>
      <w:r w:rsidRPr="00956DD4">
        <w:rPr>
          <w:rFonts w:ascii="Times New Roman" w:hAnsi="Times New Roman" w:cs="Times New Roman"/>
          <w:sz w:val="28"/>
          <w:szCs w:val="28"/>
        </w:rPr>
        <w:t>Loãng xương</w:t>
      </w:r>
    </w:p>
    <w:p w:rsidR="00E973CA" w:rsidRPr="00956DD4" w:rsidRDefault="00E973CA" w:rsidP="00956DD4">
      <w:pPr>
        <w:pStyle w:val="ListParagraph"/>
        <w:numPr>
          <w:ilvl w:val="0"/>
          <w:numId w:val="306"/>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Tràn khí màng phổi</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Biểu hiện của hội chứng tắc nghẽn trong phì đại TTL:</w:t>
      </w:r>
    </w:p>
    <w:p w:rsidR="00E973CA" w:rsidRPr="00956DD4" w:rsidRDefault="00E973CA" w:rsidP="00956DD4">
      <w:pPr>
        <w:pStyle w:val="ListParagraph"/>
        <w:numPr>
          <w:ilvl w:val="0"/>
          <w:numId w:val="307"/>
        </w:numPr>
        <w:spacing w:after="0"/>
        <w:rPr>
          <w:rFonts w:ascii="Times New Roman" w:hAnsi="Times New Roman" w:cs="Times New Roman"/>
          <w:sz w:val="28"/>
          <w:szCs w:val="28"/>
        </w:rPr>
      </w:pPr>
      <w:r w:rsidRPr="00956DD4">
        <w:rPr>
          <w:rFonts w:ascii="Times New Roman" w:hAnsi="Times New Roman" w:cs="Times New Roman"/>
          <w:sz w:val="28"/>
          <w:szCs w:val="28"/>
        </w:rPr>
        <w:t>Tiểu dắt</w:t>
      </w:r>
    </w:p>
    <w:p w:rsidR="00E973CA" w:rsidRPr="00956DD4" w:rsidRDefault="00E973CA" w:rsidP="00956DD4">
      <w:pPr>
        <w:pStyle w:val="ListParagraph"/>
        <w:numPr>
          <w:ilvl w:val="0"/>
          <w:numId w:val="307"/>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Tiểu khó</w:t>
      </w:r>
    </w:p>
    <w:p w:rsidR="00E973CA" w:rsidRPr="00956DD4" w:rsidRDefault="00E973CA" w:rsidP="00956DD4">
      <w:pPr>
        <w:pStyle w:val="ListParagraph"/>
        <w:numPr>
          <w:ilvl w:val="0"/>
          <w:numId w:val="307"/>
        </w:numPr>
        <w:spacing w:after="0"/>
        <w:rPr>
          <w:rFonts w:ascii="Times New Roman" w:hAnsi="Times New Roman" w:cs="Times New Roman"/>
          <w:sz w:val="28"/>
          <w:szCs w:val="28"/>
        </w:rPr>
      </w:pPr>
      <w:r w:rsidRPr="00956DD4">
        <w:rPr>
          <w:rFonts w:ascii="Times New Roman" w:hAnsi="Times New Roman" w:cs="Times New Roman"/>
          <w:sz w:val="28"/>
          <w:szCs w:val="28"/>
        </w:rPr>
        <w:t>Không nhịn được tiểu</w:t>
      </w:r>
    </w:p>
    <w:p w:rsidR="00E973CA" w:rsidRPr="00956DD4" w:rsidRDefault="00E973CA" w:rsidP="00956DD4">
      <w:pPr>
        <w:pStyle w:val="ListParagraph"/>
        <w:numPr>
          <w:ilvl w:val="0"/>
          <w:numId w:val="307"/>
        </w:numPr>
        <w:spacing w:after="0"/>
        <w:rPr>
          <w:rFonts w:ascii="Times New Roman" w:hAnsi="Times New Roman" w:cs="Times New Roman"/>
          <w:sz w:val="28"/>
          <w:szCs w:val="28"/>
        </w:rPr>
      </w:pPr>
      <w:r w:rsidRPr="00956DD4">
        <w:rPr>
          <w:rFonts w:ascii="Times New Roman" w:hAnsi="Times New Roman" w:cs="Times New Roman"/>
          <w:sz w:val="28"/>
          <w:szCs w:val="28"/>
        </w:rPr>
        <w:t>Đái gấp</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Tác dụng của thuốc chẹn alpha1-adrenergic:</w:t>
      </w:r>
    </w:p>
    <w:p w:rsidR="00E973CA" w:rsidRPr="00956DD4" w:rsidRDefault="00E973CA" w:rsidP="00956DD4">
      <w:pPr>
        <w:pStyle w:val="ListParagraph"/>
        <w:numPr>
          <w:ilvl w:val="0"/>
          <w:numId w:val="308"/>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Chậm nhịp tim</w:t>
      </w:r>
    </w:p>
    <w:p w:rsidR="00E973CA" w:rsidRPr="00956DD4" w:rsidRDefault="00E973CA" w:rsidP="00956DD4">
      <w:pPr>
        <w:pStyle w:val="ListParagraph"/>
        <w:numPr>
          <w:ilvl w:val="0"/>
          <w:numId w:val="308"/>
        </w:num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Tăng huyết áp</w:t>
      </w:r>
    </w:p>
    <w:p w:rsidR="00E973CA" w:rsidRPr="00956DD4" w:rsidRDefault="00E973CA" w:rsidP="00956DD4">
      <w:pPr>
        <w:pStyle w:val="ListParagraph"/>
        <w:numPr>
          <w:ilvl w:val="0"/>
          <w:numId w:val="308"/>
        </w:numPr>
        <w:spacing w:after="0"/>
        <w:rPr>
          <w:rFonts w:ascii="Times New Roman" w:hAnsi="Times New Roman" w:cs="Times New Roman"/>
          <w:sz w:val="28"/>
          <w:szCs w:val="28"/>
        </w:rPr>
      </w:pPr>
      <w:r w:rsidRPr="00956DD4">
        <w:rPr>
          <w:rFonts w:ascii="Times New Roman" w:hAnsi="Times New Roman" w:cs="Times New Roman"/>
          <w:sz w:val="28"/>
          <w:szCs w:val="28"/>
        </w:rPr>
        <w:t>Tăng nhịp tim</w:t>
      </w:r>
    </w:p>
    <w:p w:rsidR="00E973CA" w:rsidRPr="00956DD4" w:rsidRDefault="00E973CA" w:rsidP="00956DD4">
      <w:pPr>
        <w:pStyle w:val="ListParagraph"/>
        <w:numPr>
          <w:ilvl w:val="0"/>
          <w:numId w:val="308"/>
        </w:numPr>
        <w:spacing w:after="0"/>
        <w:rPr>
          <w:rFonts w:ascii="Times New Roman" w:hAnsi="Times New Roman" w:cs="Times New Roman"/>
          <w:sz w:val="28"/>
          <w:szCs w:val="28"/>
        </w:rPr>
      </w:pPr>
      <w:r w:rsidRPr="00956DD4">
        <w:rPr>
          <w:rFonts w:ascii="Times New Roman" w:hAnsi="Times New Roman" w:cs="Times New Roman"/>
          <w:sz w:val="28"/>
          <w:szCs w:val="28"/>
        </w:rPr>
        <w:t>Giảm sức có bóp cơ tim</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Khi nào BN COPD cần thở Oxy tại nhà: TRỪ</w:t>
      </w:r>
    </w:p>
    <w:p w:rsidR="00E973CA" w:rsidRPr="00956DD4" w:rsidRDefault="00E973CA" w:rsidP="00956DD4">
      <w:pPr>
        <w:pStyle w:val="ListParagraph"/>
        <w:numPr>
          <w:ilvl w:val="0"/>
          <w:numId w:val="309"/>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PaO2&lt; 60 mmHg</w:t>
      </w:r>
    </w:p>
    <w:p w:rsidR="00E973CA" w:rsidRPr="00956DD4" w:rsidRDefault="00E973CA" w:rsidP="00956DD4">
      <w:pPr>
        <w:pStyle w:val="ListParagraph"/>
        <w:numPr>
          <w:ilvl w:val="0"/>
          <w:numId w:val="309"/>
        </w:numPr>
        <w:spacing w:after="0"/>
        <w:rPr>
          <w:rFonts w:ascii="Times New Roman" w:hAnsi="Times New Roman" w:cs="Times New Roman"/>
          <w:sz w:val="28"/>
          <w:szCs w:val="28"/>
        </w:rPr>
      </w:pPr>
      <w:r w:rsidRPr="00956DD4">
        <w:rPr>
          <w:rFonts w:ascii="Times New Roman" w:hAnsi="Times New Roman" w:cs="Times New Roman"/>
          <w:sz w:val="28"/>
          <w:szCs w:val="28"/>
        </w:rPr>
        <w:t>PaO2: 55-59 mmHg kèm theo đa hồng cầu</w:t>
      </w:r>
    </w:p>
    <w:p w:rsidR="00E973CA" w:rsidRPr="00956DD4" w:rsidRDefault="00E973CA" w:rsidP="00956DD4">
      <w:pPr>
        <w:pStyle w:val="ListParagraph"/>
        <w:numPr>
          <w:ilvl w:val="0"/>
          <w:numId w:val="309"/>
        </w:numPr>
        <w:spacing w:after="0"/>
        <w:rPr>
          <w:rFonts w:ascii="Times New Roman" w:hAnsi="Times New Roman" w:cs="Times New Roman"/>
          <w:sz w:val="28"/>
          <w:szCs w:val="28"/>
        </w:rPr>
      </w:pPr>
      <w:r w:rsidRPr="00956DD4">
        <w:rPr>
          <w:rFonts w:ascii="Times New Roman" w:hAnsi="Times New Roman" w:cs="Times New Roman"/>
          <w:sz w:val="28"/>
          <w:szCs w:val="28"/>
        </w:rPr>
        <w:t>PaO2: 55-59 mmHg kèm suy tim phải</w:t>
      </w:r>
    </w:p>
    <w:p w:rsidR="00E973CA" w:rsidRPr="00956DD4" w:rsidRDefault="00E973CA" w:rsidP="00956DD4">
      <w:pPr>
        <w:pStyle w:val="ListParagraph"/>
        <w:numPr>
          <w:ilvl w:val="0"/>
          <w:numId w:val="309"/>
        </w:numPr>
        <w:spacing w:after="0"/>
        <w:rPr>
          <w:rFonts w:ascii="Times New Roman" w:hAnsi="Times New Roman" w:cs="Times New Roman"/>
          <w:sz w:val="28"/>
          <w:szCs w:val="28"/>
        </w:rPr>
      </w:pPr>
      <w:r w:rsidRPr="00956DD4">
        <w:rPr>
          <w:rFonts w:ascii="Times New Roman" w:hAnsi="Times New Roman" w:cs="Times New Roman"/>
          <w:sz w:val="28"/>
          <w:szCs w:val="28"/>
        </w:rPr>
        <w:t>PaO2: 55-59 mmHg kèm tăng áp lực động mạch phổi</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Ca LS VTC</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Nguyên nhân nhiều nhất gây viêm tụy mạn:</w:t>
      </w:r>
    </w:p>
    <w:p w:rsidR="00E973CA" w:rsidRPr="00956DD4" w:rsidRDefault="00E973CA" w:rsidP="00956DD4">
      <w:pPr>
        <w:pStyle w:val="ListParagraph"/>
        <w:numPr>
          <w:ilvl w:val="0"/>
          <w:numId w:val="310"/>
        </w:numPr>
        <w:spacing w:after="0"/>
        <w:rPr>
          <w:rFonts w:ascii="Times New Roman" w:hAnsi="Times New Roman" w:cs="Times New Roman"/>
          <w:sz w:val="28"/>
          <w:szCs w:val="28"/>
        </w:rPr>
      </w:pPr>
      <w:r w:rsidRPr="00956DD4">
        <w:rPr>
          <w:rFonts w:ascii="Times New Roman" w:hAnsi="Times New Roman" w:cs="Times New Roman"/>
          <w:sz w:val="28"/>
          <w:szCs w:val="28"/>
        </w:rPr>
        <w:t>Sỏi mật</w:t>
      </w:r>
    </w:p>
    <w:p w:rsidR="00E973CA" w:rsidRPr="00956DD4" w:rsidRDefault="00E973CA" w:rsidP="00956DD4">
      <w:pPr>
        <w:pStyle w:val="ListParagraph"/>
        <w:numPr>
          <w:ilvl w:val="0"/>
          <w:numId w:val="310"/>
        </w:numPr>
        <w:spacing w:after="0"/>
        <w:rPr>
          <w:rFonts w:ascii="Times New Roman" w:hAnsi="Times New Roman" w:cs="Times New Roman"/>
          <w:sz w:val="28"/>
          <w:szCs w:val="28"/>
        </w:rPr>
      </w:pPr>
      <w:r w:rsidRPr="00956DD4">
        <w:rPr>
          <w:rFonts w:ascii="Times New Roman" w:hAnsi="Times New Roman" w:cs="Times New Roman"/>
          <w:sz w:val="28"/>
          <w:szCs w:val="28"/>
        </w:rPr>
        <w:t>Viêm nhiễm</w:t>
      </w:r>
    </w:p>
    <w:p w:rsidR="00E973CA" w:rsidRPr="00956DD4" w:rsidRDefault="00E973CA" w:rsidP="00956DD4">
      <w:pPr>
        <w:pStyle w:val="ListParagraph"/>
        <w:numPr>
          <w:ilvl w:val="0"/>
          <w:numId w:val="310"/>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Rượu</w:t>
      </w:r>
    </w:p>
    <w:p w:rsidR="00E973CA" w:rsidRPr="00956DD4" w:rsidRDefault="00E973CA" w:rsidP="00956DD4">
      <w:pPr>
        <w:pStyle w:val="ListParagraph"/>
        <w:numPr>
          <w:ilvl w:val="0"/>
          <w:numId w:val="310"/>
        </w:numPr>
        <w:spacing w:after="0"/>
        <w:rPr>
          <w:rFonts w:ascii="Times New Roman" w:hAnsi="Times New Roman" w:cs="Times New Roman"/>
          <w:sz w:val="28"/>
          <w:szCs w:val="28"/>
        </w:rPr>
      </w:pPr>
      <w:r w:rsidRPr="00956DD4">
        <w:rPr>
          <w:rFonts w:ascii="Times New Roman" w:hAnsi="Times New Roman" w:cs="Times New Roman"/>
          <w:sz w:val="28"/>
          <w:szCs w:val="28"/>
        </w:rPr>
        <w:t>Thiếu alpha1- antitrypsin</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Chỉ định truyền máu toàn phần khi:</w:t>
      </w:r>
    </w:p>
    <w:p w:rsidR="00E973CA" w:rsidRPr="00956DD4" w:rsidRDefault="00E973CA" w:rsidP="00956DD4">
      <w:pPr>
        <w:pStyle w:val="ListParagraph"/>
        <w:numPr>
          <w:ilvl w:val="0"/>
          <w:numId w:val="311"/>
        </w:numPr>
        <w:spacing w:after="0"/>
        <w:rPr>
          <w:rFonts w:ascii="Times New Roman" w:hAnsi="Times New Roman" w:cs="Times New Roman"/>
          <w:sz w:val="28"/>
          <w:szCs w:val="28"/>
        </w:rPr>
      </w:pPr>
      <w:r w:rsidRPr="00956DD4">
        <w:rPr>
          <w:rFonts w:ascii="Times New Roman" w:hAnsi="Times New Roman" w:cs="Times New Roman"/>
          <w:sz w:val="28"/>
          <w:szCs w:val="28"/>
        </w:rPr>
        <w:t>Thiếu Oxy mạn tính</w:t>
      </w:r>
    </w:p>
    <w:p w:rsidR="00E973CA" w:rsidRPr="00956DD4" w:rsidRDefault="00E973CA" w:rsidP="00956DD4">
      <w:pPr>
        <w:pStyle w:val="ListParagraph"/>
        <w:numPr>
          <w:ilvl w:val="0"/>
          <w:numId w:val="311"/>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Mất máu cấp</w:t>
      </w:r>
    </w:p>
    <w:p w:rsidR="00E973CA" w:rsidRPr="00956DD4" w:rsidRDefault="00E973CA" w:rsidP="00956DD4">
      <w:pPr>
        <w:pStyle w:val="ListParagraph"/>
        <w:numPr>
          <w:ilvl w:val="0"/>
          <w:numId w:val="311"/>
        </w:numPr>
        <w:spacing w:after="0"/>
        <w:rPr>
          <w:rFonts w:ascii="Times New Roman" w:hAnsi="Times New Roman" w:cs="Times New Roman"/>
          <w:sz w:val="28"/>
          <w:szCs w:val="28"/>
        </w:rPr>
      </w:pPr>
      <w:r w:rsidRPr="00956DD4">
        <w:rPr>
          <w:rFonts w:ascii="Times New Roman" w:hAnsi="Times New Roman" w:cs="Times New Roman"/>
          <w:sz w:val="28"/>
          <w:szCs w:val="28"/>
        </w:rPr>
        <w:t>Thiếu máu thiếu sắt</w:t>
      </w:r>
    </w:p>
    <w:p w:rsidR="00E973CA" w:rsidRPr="00956DD4" w:rsidRDefault="00E973CA" w:rsidP="00956DD4">
      <w:pPr>
        <w:pStyle w:val="ListParagraph"/>
        <w:numPr>
          <w:ilvl w:val="0"/>
          <w:numId w:val="311"/>
        </w:numPr>
        <w:spacing w:after="0"/>
        <w:rPr>
          <w:rFonts w:ascii="Times New Roman" w:hAnsi="Times New Roman" w:cs="Times New Roman"/>
          <w:sz w:val="28"/>
          <w:szCs w:val="28"/>
        </w:rPr>
      </w:pPr>
      <w:r w:rsidRPr="00956DD4">
        <w:rPr>
          <w:rFonts w:ascii="Times New Roman" w:hAnsi="Times New Roman" w:cs="Times New Roman"/>
          <w:sz w:val="28"/>
          <w:szCs w:val="28"/>
        </w:rPr>
        <w:t>Bệnh thiếu men G6PD</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BN cần được xử trí ban đầu như thế nào khi ngộ độc gardenal nặng:</w:t>
      </w:r>
    </w:p>
    <w:p w:rsidR="00E973CA" w:rsidRPr="00956DD4" w:rsidRDefault="00E973CA" w:rsidP="00956DD4">
      <w:pPr>
        <w:pStyle w:val="ListParagraph"/>
        <w:numPr>
          <w:ilvl w:val="0"/>
          <w:numId w:val="312"/>
        </w:numPr>
        <w:spacing w:after="0"/>
        <w:rPr>
          <w:rFonts w:ascii="Times New Roman" w:hAnsi="Times New Roman" w:cs="Times New Roman"/>
          <w:sz w:val="28"/>
          <w:szCs w:val="28"/>
        </w:rPr>
      </w:pPr>
      <w:r w:rsidRPr="00956DD4">
        <w:rPr>
          <w:rFonts w:ascii="Times New Roman" w:hAnsi="Times New Roman" w:cs="Times New Roman"/>
          <w:sz w:val="28"/>
          <w:szCs w:val="28"/>
        </w:rPr>
        <w:t>Lọc máu</w:t>
      </w:r>
    </w:p>
    <w:p w:rsidR="00E973CA" w:rsidRPr="00956DD4" w:rsidRDefault="00E973CA" w:rsidP="00956DD4">
      <w:pPr>
        <w:pStyle w:val="ListParagraph"/>
        <w:numPr>
          <w:ilvl w:val="0"/>
          <w:numId w:val="312"/>
        </w:numPr>
        <w:spacing w:after="0"/>
        <w:rPr>
          <w:rFonts w:ascii="Times New Roman" w:hAnsi="Times New Roman" w:cs="Times New Roman"/>
          <w:sz w:val="28"/>
          <w:szCs w:val="28"/>
        </w:rPr>
      </w:pPr>
      <w:r w:rsidRPr="00956DD4">
        <w:rPr>
          <w:rFonts w:ascii="Times New Roman" w:hAnsi="Times New Roman" w:cs="Times New Roman"/>
          <w:sz w:val="28"/>
          <w:szCs w:val="28"/>
        </w:rPr>
        <w:t>Lợi tiểu cưỡng bức và kiềm hóa nước tiểu</w:t>
      </w:r>
    </w:p>
    <w:p w:rsidR="00E973CA" w:rsidRPr="00956DD4" w:rsidRDefault="00E973CA" w:rsidP="00956DD4">
      <w:pPr>
        <w:pStyle w:val="ListParagraph"/>
        <w:numPr>
          <w:ilvl w:val="0"/>
          <w:numId w:val="312"/>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Đảm bảo hô hấp, tuần hoàn rồi tiến hành rửa dạ dày</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Biểu hiện ngộ độc Phospho hữu cơ nặng:</w:t>
      </w:r>
    </w:p>
    <w:p w:rsidR="00E973CA" w:rsidRPr="00956DD4" w:rsidRDefault="00E973CA" w:rsidP="00956DD4">
      <w:pPr>
        <w:pStyle w:val="ListParagraph"/>
        <w:numPr>
          <w:ilvl w:val="0"/>
          <w:numId w:val="313"/>
        </w:numPr>
        <w:spacing w:after="0"/>
        <w:rPr>
          <w:rFonts w:ascii="Times New Roman" w:hAnsi="Times New Roman" w:cs="Times New Roman"/>
          <w:sz w:val="28"/>
          <w:szCs w:val="28"/>
        </w:rPr>
      </w:pPr>
      <w:r w:rsidRPr="00956DD4">
        <w:rPr>
          <w:rFonts w:ascii="Times New Roman" w:hAnsi="Times New Roman" w:cs="Times New Roman"/>
          <w:sz w:val="28"/>
          <w:szCs w:val="28"/>
        </w:rPr>
        <w:t>Đái ỉa không tự chủ</w:t>
      </w:r>
    </w:p>
    <w:p w:rsidR="00E973CA" w:rsidRPr="00956DD4" w:rsidRDefault="00E973CA" w:rsidP="00956DD4">
      <w:pPr>
        <w:pStyle w:val="ListParagraph"/>
        <w:numPr>
          <w:ilvl w:val="0"/>
          <w:numId w:val="313"/>
        </w:numPr>
        <w:spacing w:after="0"/>
        <w:rPr>
          <w:rFonts w:ascii="Times New Roman" w:hAnsi="Times New Roman" w:cs="Times New Roman"/>
          <w:sz w:val="28"/>
          <w:szCs w:val="28"/>
        </w:rPr>
      </w:pPr>
      <w:r w:rsidRPr="00956DD4">
        <w:rPr>
          <w:rFonts w:ascii="Times New Roman" w:hAnsi="Times New Roman" w:cs="Times New Roman"/>
          <w:sz w:val="28"/>
          <w:szCs w:val="28"/>
        </w:rPr>
        <w:t>Giãn đồng tử</w:t>
      </w:r>
    </w:p>
    <w:p w:rsidR="00E973CA" w:rsidRPr="00956DD4" w:rsidRDefault="00E973CA" w:rsidP="00956DD4">
      <w:pPr>
        <w:pStyle w:val="ListParagraph"/>
        <w:numPr>
          <w:ilvl w:val="0"/>
          <w:numId w:val="313"/>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Trụy mạch</w:t>
      </w:r>
    </w:p>
    <w:p w:rsidR="00E973CA" w:rsidRPr="00956DD4" w:rsidRDefault="00E973CA" w:rsidP="00956DD4">
      <w:pPr>
        <w:pStyle w:val="ListParagraph"/>
        <w:spacing w:after="0"/>
        <w:ind w:left="108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(nặng: có đủ cả 3 hội chứng)</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Kết luận virus viêm gan B đang nhân lên khi có kết quả xét nghiệm nào sau đây:</w:t>
      </w:r>
    </w:p>
    <w:p w:rsidR="00E973CA" w:rsidRPr="00956DD4" w:rsidRDefault="00E973CA" w:rsidP="00956DD4">
      <w:pPr>
        <w:pStyle w:val="ListParagraph"/>
        <w:numPr>
          <w:ilvl w:val="0"/>
          <w:numId w:val="314"/>
        </w:numPr>
        <w:spacing w:after="0"/>
        <w:rPr>
          <w:rFonts w:ascii="Times New Roman" w:hAnsi="Times New Roman" w:cs="Times New Roman"/>
          <w:sz w:val="28"/>
          <w:szCs w:val="28"/>
        </w:rPr>
      </w:pPr>
      <w:r w:rsidRPr="00956DD4">
        <w:rPr>
          <w:rFonts w:ascii="Times New Roman" w:hAnsi="Times New Roman" w:cs="Times New Roman"/>
          <w:sz w:val="28"/>
          <w:szCs w:val="28"/>
        </w:rPr>
        <w:t>HBsAg dương tính</w:t>
      </w:r>
    </w:p>
    <w:p w:rsidR="00E973CA" w:rsidRPr="00956DD4" w:rsidRDefault="00E973CA" w:rsidP="00956DD4">
      <w:pPr>
        <w:pStyle w:val="ListParagraph"/>
        <w:numPr>
          <w:ilvl w:val="0"/>
          <w:numId w:val="314"/>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HBV-DNA cao</w:t>
      </w:r>
    </w:p>
    <w:p w:rsidR="00E973CA" w:rsidRPr="00956DD4" w:rsidRDefault="00E973CA" w:rsidP="00956DD4">
      <w:pPr>
        <w:pStyle w:val="ListParagraph"/>
        <w:numPr>
          <w:ilvl w:val="0"/>
          <w:numId w:val="314"/>
        </w:numPr>
        <w:spacing w:after="0"/>
        <w:rPr>
          <w:rFonts w:ascii="Times New Roman" w:hAnsi="Times New Roman" w:cs="Times New Roman"/>
          <w:sz w:val="28"/>
          <w:szCs w:val="28"/>
        </w:rPr>
      </w:pPr>
      <w:r w:rsidRPr="00956DD4">
        <w:rPr>
          <w:rFonts w:ascii="Times New Roman" w:hAnsi="Times New Roman" w:cs="Times New Roman"/>
          <w:sz w:val="28"/>
          <w:szCs w:val="28"/>
        </w:rPr>
        <w:t>Anti-HBeAg dương tính</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Virus viêm gan C điều trị ưu tiên thuốc gì:</w:t>
      </w:r>
    </w:p>
    <w:p w:rsidR="00E973CA" w:rsidRPr="00956DD4" w:rsidRDefault="00E973CA" w:rsidP="00956DD4">
      <w:pPr>
        <w:pStyle w:val="ListParagraph"/>
        <w:numPr>
          <w:ilvl w:val="0"/>
          <w:numId w:val="315"/>
        </w:numPr>
        <w:spacing w:after="0"/>
        <w:rPr>
          <w:rFonts w:ascii="Times New Roman" w:hAnsi="Times New Roman" w:cs="Times New Roman"/>
          <w:sz w:val="28"/>
          <w:szCs w:val="28"/>
        </w:rPr>
      </w:pPr>
      <w:r w:rsidRPr="00956DD4">
        <w:rPr>
          <w:rFonts w:ascii="Times New Roman" w:hAnsi="Times New Roman" w:cs="Times New Roman"/>
          <w:sz w:val="28"/>
          <w:szCs w:val="28"/>
        </w:rPr>
        <w:t>IFN</w:t>
      </w:r>
    </w:p>
    <w:p w:rsidR="00E973CA" w:rsidRPr="00956DD4" w:rsidRDefault="00E973CA" w:rsidP="00956DD4">
      <w:pPr>
        <w:pStyle w:val="ListParagraph"/>
        <w:numPr>
          <w:ilvl w:val="0"/>
          <w:numId w:val="315"/>
        </w:numPr>
        <w:spacing w:after="0"/>
        <w:rPr>
          <w:rFonts w:ascii="Times New Roman" w:hAnsi="Times New Roman" w:cs="Times New Roman"/>
          <w:sz w:val="28"/>
          <w:szCs w:val="28"/>
        </w:rPr>
      </w:pPr>
      <w:r w:rsidRPr="00956DD4">
        <w:rPr>
          <w:rFonts w:ascii="Times New Roman" w:hAnsi="Times New Roman" w:cs="Times New Roman"/>
          <w:sz w:val="28"/>
          <w:szCs w:val="28"/>
        </w:rPr>
        <w:t>Ribavirin</w:t>
      </w:r>
    </w:p>
    <w:p w:rsidR="00E973CA" w:rsidRPr="00956DD4" w:rsidRDefault="00E973CA" w:rsidP="00956DD4">
      <w:pPr>
        <w:pStyle w:val="ListParagraph"/>
        <w:numPr>
          <w:ilvl w:val="0"/>
          <w:numId w:val="315"/>
        </w:numPr>
        <w:spacing w:after="0"/>
        <w:rPr>
          <w:rFonts w:ascii="Times New Roman" w:hAnsi="Times New Roman" w:cs="Times New Roman"/>
          <w:sz w:val="28"/>
          <w:szCs w:val="28"/>
        </w:rPr>
      </w:pPr>
      <w:r w:rsidRPr="00956DD4">
        <w:rPr>
          <w:rFonts w:ascii="Times New Roman" w:hAnsi="Times New Roman" w:cs="Times New Roman"/>
          <w:sz w:val="28"/>
          <w:szCs w:val="28"/>
          <w:highlight w:val="yellow"/>
        </w:rPr>
        <w:t>Cả 2</w:t>
      </w:r>
      <w:r w:rsidRPr="00956DD4">
        <w:rPr>
          <w:rFonts w:ascii="Times New Roman" w:hAnsi="Times New Roman" w:cs="Times New Roman"/>
          <w:sz w:val="28"/>
          <w:szCs w:val="28"/>
        </w:rPr>
        <w:t xml:space="preserve"> </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 xml:space="preserve"> Xét nghiệm chẩn đoán viêm gan mạn do virus:</w:t>
      </w:r>
    </w:p>
    <w:p w:rsidR="00E973CA" w:rsidRPr="00956DD4" w:rsidRDefault="00E973CA" w:rsidP="00956DD4">
      <w:pPr>
        <w:pStyle w:val="ListParagraph"/>
        <w:numPr>
          <w:ilvl w:val="0"/>
          <w:numId w:val="316"/>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Dấu ấn virus</w:t>
      </w:r>
    </w:p>
    <w:p w:rsidR="00E973CA" w:rsidRPr="00956DD4" w:rsidRDefault="00E973CA" w:rsidP="00956DD4">
      <w:pPr>
        <w:pStyle w:val="ListParagraph"/>
        <w:numPr>
          <w:ilvl w:val="0"/>
          <w:numId w:val="316"/>
        </w:numPr>
        <w:spacing w:after="0"/>
        <w:rPr>
          <w:rFonts w:ascii="Times New Roman" w:hAnsi="Times New Roman" w:cs="Times New Roman"/>
          <w:sz w:val="28"/>
          <w:szCs w:val="28"/>
        </w:rPr>
      </w:pPr>
      <w:r w:rsidRPr="00956DD4">
        <w:rPr>
          <w:rFonts w:ascii="Times New Roman" w:hAnsi="Times New Roman" w:cs="Times New Roman"/>
          <w:sz w:val="28"/>
          <w:szCs w:val="28"/>
        </w:rPr>
        <w:t>Siêu âm gan</w:t>
      </w:r>
    </w:p>
    <w:p w:rsidR="00E973CA" w:rsidRPr="00956DD4" w:rsidRDefault="00E973CA" w:rsidP="00956DD4">
      <w:pPr>
        <w:pStyle w:val="ListParagraph"/>
        <w:numPr>
          <w:ilvl w:val="0"/>
          <w:numId w:val="316"/>
        </w:numPr>
        <w:spacing w:after="0"/>
        <w:rPr>
          <w:rFonts w:ascii="Times New Roman" w:hAnsi="Times New Roman" w:cs="Times New Roman"/>
          <w:sz w:val="28"/>
          <w:szCs w:val="28"/>
        </w:rPr>
      </w:pPr>
      <w:r w:rsidRPr="00956DD4">
        <w:rPr>
          <w:rFonts w:ascii="Times New Roman" w:hAnsi="Times New Roman" w:cs="Times New Roman"/>
          <w:sz w:val="28"/>
          <w:szCs w:val="28"/>
        </w:rPr>
        <w:t xml:space="preserve">Sinh thiết gan </w:t>
      </w:r>
    </w:p>
    <w:p w:rsidR="00E973CA" w:rsidRPr="00956DD4" w:rsidRDefault="00E973CA" w:rsidP="00956DD4">
      <w:pPr>
        <w:pStyle w:val="ListParagraph"/>
        <w:numPr>
          <w:ilvl w:val="0"/>
          <w:numId w:val="316"/>
        </w:numPr>
        <w:spacing w:after="0"/>
        <w:rPr>
          <w:rFonts w:ascii="Times New Roman" w:hAnsi="Times New Roman" w:cs="Times New Roman"/>
          <w:sz w:val="28"/>
          <w:szCs w:val="28"/>
        </w:rPr>
      </w:pPr>
      <w:r w:rsidRPr="00956DD4">
        <w:rPr>
          <w:rFonts w:ascii="Times New Roman" w:hAnsi="Times New Roman" w:cs="Times New Roman"/>
          <w:sz w:val="28"/>
          <w:szCs w:val="28"/>
        </w:rPr>
        <w:t>AST, ALT</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Bệnh Lupus được phép có thai khi: tuân thủ điều trị??</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Xét nghiệm nào sau đây không phù hợp trong bệnh táo bón:</w:t>
      </w:r>
    </w:p>
    <w:p w:rsidR="00E973CA" w:rsidRPr="00956DD4" w:rsidRDefault="00E973CA" w:rsidP="00956DD4">
      <w:pPr>
        <w:pStyle w:val="ListParagraph"/>
        <w:numPr>
          <w:ilvl w:val="0"/>
          <w:numId w:val="317"/>
        </w:numPr>
        <w:spacing w:after="0"/>
        <w:rPr>
          <w:rFonts w:ascii="Times New Roman" w:hAnsi="Times New Roman" w:cs="Times New Roman"/>
          <w:sz w:val="28"/>
          <w:szCs w:val="28"/>
        </w:rPr>
      </w:pPr>
      <w:r w:rsidRPr="00956DD4">
        <w:rPr>
          <w:rFonts w:ascii="Times New Roman" w:hAnsi="Times New Roman" w:cs="Times New Roman"/>
          <w:sz w:val="28"/>
          <w:szCs w:val="28"/>
        </w:rPr>
        <w:t>Chụp khung đại tràng cản quang</w:t>
      </w:r>
    </w:p>
    <w:p w:rsidR="00E973CA" w:rsidRPr="00956DD4" w:rsidRDefault="00E973CA" w:rsidP="00956DD4">
      <w:pPr>
        <w:pStyle w:val="ListParagraph"/>
        <w:numPr>
          <w:ilvl w:val="0"/>
          <w:numId w:val="317"/>
        </w:numPr>
        <w:spacing w:after="0"/>
        <w:rPr>
          <w:rFonts w:ascii="Times New Roman" w:hAnsi="Times New Roman" w:cs="Times New Roman"/>
          <w:sz w:val="28"/>
          <w:szCs w:val="28"/>
        </w:rPr>
      </w:pPr>
      <w:r w:rsidRPr="00956DD4">
        <w:rPr>
          <w:rFonts w:ascii="Times New Roman" w:hAnsi="Times New Roman" w:cs="Times New Roman"/>
          <w:sz w:val="28"/>
          <w:szCs w:val="28"/>
        </w:rPr>
        <w:t>Nội soi đại tràng</w:t>
      </w:r>
    </w:p>
    <w:p w:rsidR="00E973CA" w:rsidRPr="00956DD4" w:rsidRDefault="00E973CA" w:rsidP="00956DD4">
      <w:pPr>
        <w:pStyle w:val="ListParagraph"/>
        <w:numPr>
          <w:ilvl w:val="0"/>
          <w:numId w:val="317"/>
        </w:numPr>
        <w:spacing w:after="0"/>
        <w:rPr>
          <w:rFonts w:ascii="Times New Roman" w:hAnsi="Times New Roman" w:cs="Times New Roman"/>
          <w:sz w:val="28"/>
          <w:szCs w:val="28"/>
        </w:rPr>
      </w:pPr>
      <w:r w:rsidRPr="00956DD4">
        <w:rPr>
          <w:rFonts w:ascii="Times New Roman" w:hAnsi="Times New Roman" w:cs="Times New Roman"/>
          <w:sz w:val="28"/>
          <w:szCs w:val="28"/>
        </w:rPr>
        <w:t>Xét nghiệm Calci, điện giải đồ, FT4 và TSH</w:t>
      </w:r>
      <w:r w:rsidR="00CF501E">
        <w:rPr>
          <w:rFonts w:ascii="Times New Roman" w:hAnsi="Times New Roman" w:cs="Times New Roman"/>
          <w:sz w:val="28"/>
          <w:szCs w:val="28"/>
        </w:rPr>
        <w:t xml:space="preserve"> </w:t>
      </w:r>
    </w:p>
    <w:p w:rsidR="00E973CA" w:rsidRPr="00956DD4" w:rsidRDefault="00E973CA" w:rsidP="00956DD4">
      <w:pPr>
        <w:pStyle w:val="ListParagraph"/>
        <w:numPr>
          <w:ilvl w:val="0"/>
          <w:numId w:val="317"/>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Siêu âm ổ bụng</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Cần kiểm tra có bệnh đái thái đường ở bệnh nhân táo bón vì Đái tháo đường có biến chứng thần kinh tự chủ tại ruột làm giảm nhu động ruột gây táo bón</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Tiên lượng dạng chuyển cấp của Leukemia kinh dòng hạt:</w:t>
      </w:r>
    </w:p>
    <w:p w:rsidR="00E973CA" w:rsidRPr="00956DD4" w:rsidRDefault="00E973CA" w:rsidP="00956DD4">
      <w:pPr>
        <w:pStyle w:val="ListParagraph"/>
        <w:numPr>
          <w:ilvl w:val="0"/>
          <w:numId w:val="318"/>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Xấu</w:t>
      </w:r>
    </w:p>
    <w:p w:rsidR="00E973CA" w:rsidRPr="00956DD4" w:rsidRDefault="00E973CA" w:rsidP="00956DD4">
      <w:pPr>
        <w:pStyle w:val="ListParagraph"/>
        <w:numPr>
          <w:ilvl w:val="0"/>
          <w:numId w:val="318"/>
        </w:numPr>
        <w:spacing w:after="0"/>
        <w:rPr>
          <w:rFonts w:ascii="Times New Roman" w:hAnsi="Times New Roman" w:cs="Times New Roman"/>
          <w:sz w:val="28"/>
          <w:szCs w:val="28"/>
        </w:rPr>
      </w:pPr>
      <w:r w:rsidRPr="00956DD4">
        <w:rPr>
          <w:rFonts w:ascii="Times New Roman" w:hAnsi="Times New Roman" w:cs="Times New Roman"/>
          <w:sz w:val="28"/>
          <w:szCs w:val="28"/>
        </w:rPr>
        <w:t>Trung bình</w:t>
      </w:r>
    </w:p>
    <w:p w:rsidR="00E973CA" w:rsidRPr="00956DD4" w:rsidRDefault="00E973CA" w:rsidP="00956DD4">
      <w:pPr>
        <w:pStyle w:val="ListParagraph"/>
        <w:numPr>
          <w:ilvl w:val="0"/>
          <w:numId w:val="318"/>
        </w:numPr>
        <w:spacing w:after="0"/>
        <w:rPr>
          <w:rFonts w:ascii="Times New Roman" w:hAnsi="Times New Roman" w:cs="Times New Roman"/>
          <w:sz w:val="28"/>
          <w:szCs w:val="28"/>
        </w:rPr>
      </w:pPr>
      <w:r w:rsidRPr="00956DD4">
        <w:rPr>
          <w:rFonts w:ascii="Times New Roman" w:hAnsi="Times New Roman" w:cs="Times New Roman"/>
          <w:sz w:val="28"/>
          <w:szCs w:val="28"/>
        </w:rPr>
        <w:t>Tốt</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Chẩn đoán TNM trong 1 ca của K phổi</w:t>
      </w:r>
    </w:p>
    <w:p w:rsidR="00E973CA" w:rsidRPr="00956DD4" w:rsidRDefault="00E973CA" w:rsidP="00956DD4">
      <w:pPr>
        <w:pStyle w:val="ListParagraph"/>
        <w:spacing w:after="0"/>
        <w:rPr>
          <w:rFonts w:ascii="Times New Roman" w:hAnsi="Times New Roman" w:cs="Times New Roman"/>
          <w:sz w:val="28"/>
          <w:szCs w:val="28"/>
        </w:rPr>
      </w:pPr>
      <w:r w:rsidRPr="00956DD4">
        <w:rPr>
          <w:rFonts w:ascii="Times New Roman" w:hAnsi="Times New Roman" w:cs="Times New Roman"/>
          <w:sz w:val="28"/>
          <w:szCs w:val="28"/>
        </w:rPr>
        <w:t xml:space="preserve">VD: Bệnh nhân nam 52 tuổi khám thấy khối u 4x4 cm, không xâm lấn hạch, không di căn </w:t>
      </w:r>
    </w:p>
    <w:p w:rsidR="00E973CA" w:rsidRPr="00956DD4" w:rsidRDefault="00E973CA" w:rsidP="00956DD4">
      <w:pPr>
        <w:pStyle w:val="ListParagraph"/>
        <w:spacing w:after="0"/>
        <w:rPr>
          <w:rFonts w:ascii="Times New Roman" w:hAnsi="Times New Roman" w:cs="Times New Roman"/>
          <w:sz w:val="28"/>
          <w:szCs w:val="28"/>
        </w:rPr>
      </w:pPr>
      <w:r w:rsidRPr="00956DD4">
        <w:rPr>
          <w:rFonts w:ascii="Times New Roman" w:hAnsi="Times New Roman" w:cs="Times New Roman"/>
          <w:sz w:val="28"/>
          <w:szCs w:val="28"/>
        </w:rPr>
        <w:t>Phân loại theo TNM:</w:t>
      </w:r>
    </w:p>
    <w:p w:rsidR="00E973CA" w:rsidRPr="00956DD4" w:rsidRDefault="00E973CA" w:rsidP="00956DD4">
      <w:pPr>
        <w:pStyle w:val="ListParagraph"/>
        <w:numPr>
          <w:ilvl w:val="0"/>
          <w:numId w:val="319"/>
        </w:numPr>
        <w:spacing w:after="0"/>
        <w:rPr>
          <w:rFonts w:ascii="Times New Roman" w:hAnsi="Times New Roman" w:cs="Times New Roman"/>
          <w:sz w:val="28"/>
          <w:szCs w:val="28"/>
        </w:rPr>
      </w:pPr>
      <w:r w:rsidRPr="00956DD4">
        <w:rPr>
          <w:rFonts w:ascii="Times New Roman" w:hAnsi="Times New Roman" w:cs="Times New Roman"/>
          <w:sz w:val="28"/>
          <w:szCs w:val="28"/>
        </w:rPr>
        <w:t>T1N0M0</w:t>
      </w:r>
    </w:p>
    <w:p w:rsidR="00E973CA" w:rsidRPr="00956DD4" w:rsidRDefault="00E973CA" w:rsidP="00956DD4">
      <w:pPr>
        <w:pStyle w:val="ListParagraph"/>
        <w:numPr>
          <w:ilvl w:val="0"/>
          <w:numId w:val="319"/>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T2N0M0</w:t>
      </w:r>
    </w:p>
    <w:p w:rsidR="00E973CA" w:rsidRPr="00956DD4" w:rsidRDefault="00E973CA" w:rsidP="00956DD4">
      <w:pPr>
        <w:pStyle w:val="ListParagraph"/>
        <w:numPr>
          <w:ilvl w:val="0"/>
          <w:numId w:val="319"/>
        </w:numPr>
        <w:spacing w:after="0"/>
        <w:rPr>
          <w:rFonts w:ascii="Times New Roman" w:hAnsi="Times New Roman" w:cs="Times New Roman"/>
          <w:sz w:val="28"/>
          <w:szCs w:val="28"/>
        </w:rPr>
      </w:pPr>
      <w:r w:rsidRPr="00956DD4">
        <w:rPr>
          <w:rFonts w:ascii="Times New Roman" w:hAnsi="Times New Roman" w:cs="Times New Roman"/>
          <w:sz w:val="28"/>
          <w:szCs w:val="28"/>
        </w:rPr>
        <w:t>T3N0M0</w:t>
      </w:r>
    </w:p>
    <w:p w:rsidR="00E973CA" w:rsidRPr="00956DD4" w:rsidRDefault="00E973CA" w:rsidP="00956DD4">
      <w:pPr>
        <w:pStyle w:val="ListParagraph"/>
        <w:numPr>
          <w:ilvl w:val="0"/>
          <w:numId w:val="319"/>
        </w:numPr>
        <w:spacing w:after="0"/>
        <w:rPr>
          <w:rFonts w:ascii="Times New Roman" w:hAnsi="Times New Roman" w:cs="Times New Roman"/>
          <w:sz w:val="28"/>
          <w:szCs w:val="28"/>
        </w:rPr>
      </w:pPr>
      <w:r w:rsidRPr="00956DD4">
        <w:rPr>
          <w:rFonts w:ascii="Times New Roman" w:hAnsi="Times New Roman" w:cs="Times New Roman"/>
          <w:sz w:val="28"/>
          <w:szCs w:val="28"/>
        </w:rPr>
        <w:t>T4N0M0</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Chỉ định điều trị:</w:t>
      </w:r>
    </w:p>
    <w:p w:rsidR="00E973CA" w:rsidRPr="00956DD4" w:rsidRDefault="00E973CA" w:rsidP="00956DD4">
      <w:pPr>
        <w:pStyle w:val="ListParagraph"/>
        <w:numPr>
          <w:ilvl w:val="0"/>
          <w:numId w:val="320"/>
        </w:numPr>
        <w:spacing w:after="0"/>
        <w:rPr>
          <w:rFonts w:ascii="Times New Roman" w:hAnsi="Times New Roman" w:cs="Times New Roman"/>
          <w:sz w:val="28"/>
          <w:szCs w:val="28"/>
        </w:rPr>
      </w:pPr>
      <w:r w:rsidRPr="00956DD4">
        <w:rPr>
          <w:rFonts w:ascii="Times New Roman" w:hAnsi="Times New Roman" w:cs="Times New Roman"/>
          <w:sz w:val="28"/>
          <w:szCs w:val="28"/>
        </w:rPr>
        <w:t>Xạ trị</w:t>
      </w:r>
    </w:p>
    <w:p w:rsidR="00E973CA" w:rsidRPr="00956DD4" w:rsidRDefault="00E973CA" w:rsidP="00956DD4">
      <w:pPr>
        <w:pStyle w:val="ListParagraph"/>
        <w:numPr>
          <w:ilvl w:val="0"/>
          <w:numId w:val="320"/>
        </w:numPr>
        <w:spacing w:after="0"/>
        <w:rPr>
          <w:rFonts w:ascii="Times New Roman" w:hAnsi="Times New Roman" w:cs="Times New Roman"/>
          <w:sz w:val="28"/>
          <w:szCs w:val="28"/>
        </w:rPr>
      </w:pPr>
      <w:r w:rsidRPr="00956DD4">
        <w:rPr>
          <w:rFonts w:ascii="Times New Roman" w:hAnsi="Times New Roman" w:cs="Times New Roman"/>
          <w:sz w:val="28"/>
          <w:szCs w:val="28"/>
        </w:rPr>
        <w:t>Hóa trị</w:t>
      </w:r>
    </w:p>
    <w:p w:rsidR="00E973CA" w:rsidRPr="00956DD4" w:rsidRDefault="00E973CA" w:rsidP="00956DD4">
      <w:pPr>
        <w:pStyle w:val="ListParagraph"/>
        <w:numPr>
          <w:ilvl w:val="0"/>
          <w:numId w:val="320"/>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Phẫu thuật</w:t>
      </w:r>
    </w:p>
    <w:p w:rsidR="00E973CA" w:rsidRPr="00956DD4" w:rsidRDefault="00E973CA" w:rsidP="00956DD4">
      <w:pPr>
        <w:pStyle w:val="ListParagraph"/>
        <w:numPr>
          <w:ilvl w:val="0"/>
          <w:numId w:val="320"/>
        </w:numPr>
        <w:spacing w:after="0"/>
        <w:rPr>
          <w:rFonts w:ascii="Times New Roman" w:hAnsi="Times New Roman" w:cs="Times New Roman"/>
          <w:sz w:val="28"/>
          <w:szCs w:val="28"/>
        </w:rPr>
      </w:pPr>
      <w:r w:rsidRPr="00956DD4">
        <w:rPr>
          <w:rFonts w:ascii="Times New Roman" w:hAnsi="Times New Roman" w:cs="Times New Roman"/>
          <w:sz w:val="28"/>
          <w:szCs w:val="28"/>
        </w:rPr>
        <w:t>Xạ trị kết hợp hóa trị</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Giai đoạn ộc mủ của áp xe phổi cần chẩn đoán phân biệt với, TRỪ:</w:t>
      </w:r>
    </w:p>
    <w:p w:rsidR="00E973CA" w:rsidRPr="00956DD4" w:rsidRDefault="00E973CA" w:rsidP="00956DD4">
      <w:pPr>
        <w:pStyle w:val="ListParagraph"/>
        <w:numPr>
          <w:ilvl w:val="0"/>
          <w:numId w:val="321"/>
        </w:numPr>
        <w:spacing w:after="0"/>
        <w:rPr>
          <w:rFonts w:ascii="Times New Roman" w:hAnsi="Times New Roman" w:cs="Times New Roman"/>
          <w:sz w:val="28"/>
          <w:szCs w:val="28"/>
        </w:rPr>
      </w:pPr>
      <w:r w:rsidRPr="00956DD4">
        <w:rPr>
          <w:rFonts w:ascii="Times New Roman" w:hAnsi="Times New Roman" w:cs="Times New Roman"/>
          <w:sz w:val="28"/>
          <w:szCs w:val="28"/>
        </w:rPr>
        <w:t>Ung thư phổi áp xe hóa</w:t>
      </w:r>
    </w:p>
    <w:p w:rsidR="00E973CA" w:rsidRPr="00956DD4" w:rsidRDefault="00E973CA" w:rsidP="00956DD4">
      <w:pPr>
        <w:pStyle w:val="ListParagraph"/>
        <w:numPr>
          <w:ilvl w:val="0"/>
          <w:numId w:val="321"/>
        </w:numPr>
        <w:spacing w:after="0"/>
        <w:rPr>
          <w:rFonts w:ascii="Times New Roman" w:hAnsi="Times New Roman" w:cs="Times New Roman"/>
          <w:sz w:val="28"/>
          <w:szCs w:val="28"/>
        </w:rPr>
      </w:pPr>
      <w:r w:rsidRPr="00956DD4">
        <w:rPr>
          <w:rFonts w:ascii="Times New Roman" w:hAnsi="Times New Roman" w:cs="Times New Roman"/>
          <w:sz w:val="28"/>
          <w:szCs w:val="28"/>
        </w:rPr>
        <w:t>Giãn phế quản hình túi</w:t>
      </w:r>
    </w:p>
    <w:p w:rsidR="00E973CA" w:rsidRPr="00956DD4" w:rsidRDefault="00E973CA" w:rsidP="00956DD4">
      <w:pPr>
        <w:pStyle w:val="ListParagraph"/>
        <w:numPr>
          <w:ilvl w:val="0"/>
          <w:numId w:val="321"/>
        </w:numPr>
        <w:spacing w:after="0"/>
        <w:rPr>
          <w:rFonts w:ascii="Times New Roman" w:hAnsi="Times New Roman" w:cs="Times New Roman"/>
          <w:sz w:val="28"/>
          <w:szCs w:val="28"/>
        </w:rPr>
      </w:pPr>
      <w:r w:rsidRPr="00956DD4">
        <w:rPr>
          <w:rFonts w:ascii="Times New Roman" w:hAnsi="Times New Roman" w:cs="Times New Roman"/>
          <w:sz w:val="28"/>
          <w:szCs w:val="28"/>
        </w:rPr>
        <w:t>Hang lao vỡ</w:t>
      </w:r>
    </w:p>
    <w:p w:rsidR="00E973CA" w:rsidRPr="00956DD4" w:rsidRDefault="00E973CA" w:rsidP="00956DD4">
      <w:pPr>
        <w:pStyle w:val="ListParagraph"/>
        <w:numPr>
          <w:ilvl w:val="0"/>
          <w:numId w:val="321"/>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Viêm phổi nặng lên</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Biểu hiện của giãn phế quản trên phim chụp Xquang, TRỪ:</w:t>
      </w:r>
    </w:p>
    <w:p w:rsidR="00E973CA" w:rsidRPr="00956DD4" w:rsidRDefault="00E973CA" w:rsidP="00956DD4">
      <w:pPr>
        <w:pStyle w:val="ListParagraph"/>
        <w:numPr>
          <w:ilvl w:val="0"/>
          <w:numId w:val="322"/>
        </w:numPr>
        <w:spacing w:after="0"/>
        <w:rPr>
          <w:rFonts w:ascii="Times New Roman" w:hAnsi="Times New Roman" w:cs="Times New Roman"/>
          <w:sz w:val="28"/>
          <w:szCs w:val="28"/>
        </w:rPr>
      </w:pPr>
      <w:r w:rsidRPr="00956DD4">
        <w:rPr>
          <w:rFonts w:ascii="Times New Roman" w:hAnsi="Times New Roman" w:cs="Times New Roman"/>
          <w:sz w:val="28"/>
          <w:szCs w:val="28"/>
        </w:rPr>
        <w:t>Hình ảnh đường ray</w:t>
      </w:r>
    </w:p>
    <w:p w:rsidR="00E973CA" w:rsidRPr="00956DD4" w:rsidRDefault="00E973CA" w:rsidP="00956DD4">
      <w:pPr>
        <w:pStyle w:val="ListParagraph"/>
        <w:numPr>
          <w:ilvl w:val="0"/>
          <w:numId w:val="322"/>
        </w:numPr>
        <w:spacing w:after="0"/>
        <w:rPr>
          <w:rFonts w:ascii="Times New Roman" w:hAnsi="Times New Roman" w:cs="Times New Roman"/>
          <w:sz w:val="28"/>
          <w:szCs w:val="28"/>
        </w:rPr>
      </w:pPr>
      <w:r w:rsidRPr="00956DD4">
        <w:rPr>
          <w:rFonts w:ascii="Times New Roman" w:hAnsi="Times New Roman" w:cs="Times New Roman"/>
          <w:sz w:val="28"/>
          <w:szCs w:val="28"/>
        </w:rPr>
        <w:lastRenderedPageBreak/>
        <w:t>Các đám mờ hình ống</w:t>
      </w:r>
    </w:p>
    <w:p w:rsidR="00E973CA" w:rsidRPr="00956DD4" w:rsidRDefault="00E973CA" w:rsidP="00956DD4">
      <w:pPr>
        <w:pStyle w:val="ListParagraph"/>
        <w:numPr>
          <w:ilvl w:val="0"/>
          <w:numId w:val="322"/>
        </w:numPr>
        <w:spacing w:after="0"/>
        <w:rPr>
          <w:rFonts w:ascii="Times New Roman" w:hAnsi="Times New Roman" w:cs="Times New Roman"/>
          <w:sz w:val="28"/>
          <w:szCs w:val="28"/>
        </w:rPr>
      </w:pPr>
      <w:r w:rsidRPr="00956DD4">
        <w:rPr>
          <w:rFonts w:ascii="Times New Roman" w:hAnsi="Times New Roman" w:cs="Times New Roman"/>
          <w:sz w:val="28"/>
          <w:szCs w:val="28"/>
        </w:rPr>
        <w:t>Giảm tưới máu phổi</w:t>
      </w:r>
    </w:p>
    <w:p w:rsidR="00E973CA" w:rsidRPr="00956DD4" w:rsidRDefault="00E973CA" w:rsidP="00956DD4">
      <w:pPr>
        <w:pStyle w:val="ListParagraph"/>
        <w:numPr>
          <w:ilvl w:val="0"/>
          <w:numId w:val="322"/>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Thành phế quản đi sát màng phổi trung thất (CT)</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Ở BN NMCT cấp không nhất thiết phải có triệu chứng nào:</w:t>
      </w:r>
    </w:p>
    <w:p w:rsidR="00E973CA" w:rsidRPr="00956DD4" w:rsidRDefault="00E973CA" w:rsidP="00956DD4">
      <w:pPr>
        <w:pStyle w:val="ListParagraph"/>
        <w:numPr>
          <w:ilvl w:val="0"/>
          <w:numId w:val="323"/>
        </w:numPr>
        <w:spacing w:after="0"/>
        <w:rPr>
          <w:rFonts w:ascii="Times New Roman" w:hAnsi="Times New Roman" w:cs="Times New Roman"/>
          <w:sz w:val="28"/>
          <w:szCs w:val="28"/>
        </w:rPr>
      </w:pPr>
      <w:r w:rsidRPr="00956DD4">
        <w:rPr>
          <w:rFonts w:ascii="Times New Roman" w:hAnsi="Times New Roman" w:cs="Times New Roman"/>
          <w:sz w:val="28"/>
          <w:szCs w:val="28"/>
        </w:rPr>
        <w:t>Đau ngực</w:t>
      </w:r>
    </w:p>
    <w:p w:rsidR="00E973CA" w:rsidRPr="00956DD4" w:rsidRDefault="00E973CA" w:rsidP="00956DD4">
      <w:pPr>
        <w:pStyle w:val="ListParagraph"/>
        <w:numPr>
          <w:ilvl w:val="0"/>
          <w:numId w:val="323"/>
        </w:numPr>
        <w:spacing w:after="0"/>
        <w:rPr>
          <w:rFonts w:ascii="Times New Roman" w:hAnsi="Times New Roman" w:cs="Times New Roman"/>
          <w:sz w:val="28"/>
          <w:szCs w:val="28"/>
        </w:rPr>
      </w:pPr>
      <w:r w:rsidRPr="00956DD4">
        <w:rPr>
          <w:rFonts w:ascii="Times New Roman" w:hAnsi="Times New Roman" w:cs="Times New Roman"/>
          <w:sz w:val="28"/>
          <w:szCs w:val="28"/>
        </w:rPr>
        <w:t>Khó thở</w:t>
      </w:r>
    </w:p>
    <w:p w:rsidR="00E973CA" w:rsidRPr="00956DD4" w:rsidRDefault="00E973CA" w:rsidP="00956DD4">
      <w:pPr>
        <w:pStyle w:val="ListParagraph"/>
        <w:numPr>
          <w:ilvl w:val="0"/>
          <w:numId w:val="323"/>
        </w:numPr>
        <w:spacing w:after="0"/>
        <w:rPr>
          <w:rFonts w:ascii="Times New Roman" w:hAnsi="Times New Roman" w:cs="Times New Roman"/>
          <w:sz w:val="28"/>
          <w:szCs w:val="28"/>
        </w:rPr>
      </w:pPr>
      <w:r w:rsidRPr="00956DD4">
        <w:rPr>
          <w:rFonts w:ascii="Times New Roman" w:hAnsi="Times New Roman" w:cs="Times New Roman"/>
          <w:sz w:val="28"/>
          <w:szCs w:val="28"/>
        </w:rPr>
        <w:t>Vã mồ hôi</w:t>
      </w:r>
    </w:p>
    <w:p w:rsidR="00E973CA" w:rsidRPr="00956DD4" w:rsidRDefault="00E973CA" w:rsidP="00956DD4">
      <w:pPr>
        <w:pStyle w:val="ListParagraph"/>
        <w:numPr>
          <w:ilvl w:val="0"/>
          <w:numId w:val="323"/>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Rối loạn tiêu hóa</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Biểu hiện LS của cơn NNKPTT ???</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Dừng dùng PAM khi Atropin &lt; 4 mg/24h và ChE&gt;=50%</w:t>
      </w:r>
    </w:p>
    <w:p w:rsidR="00E973CA" w:rsidRPr="00956DD4" w:rsidRDefault="00E973CA" w:rsidP="00956DD4">
      <w:pPr>
        <w:pStyle w:val="ListParagraph"/>
        <w:numPr>
          <w:ilvl w:val="0"/>
          <w:numId w:val="324"/>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Đúng</w:t>
      </w:r>
    </w:p>
    <w:p w:rsidR="00E973CA" w:rsidRPr="00956DD4" w:rsidRDefault="00E973CA" w:rsidP="00956DD4">
      <w:pPr>
        <w:pStyle w:val="ListParagraph"/>
        <w:numPr>
          <w:ilvl w:val="0"/>
          <w:numId w:val="324"/>
        </w:numPr>
        <w:spacing w:after="0"/>
        <w:rPr>
          <w:rFonts w:ascii="Times New Roman" w:hAnsi="Times New Roman" w:cs="Times New Roman"/>
          <w:sz w:val="28"/>
          <w:szCs w:val="28"/>
        </w:rPr>
      </w:pPr>
      <w:r w:rsidRPr="00956DD4">
        <w:rPr>
          <w:rFonts w:ascii="Times New Roman" w:hAnsi="Times New Roman" w:cs="Times New Roman"/>
          <w:sz w:val="28"/>
          <w:szCs w:val="28"/>
        </w:rPr>
        <w:t>Sai</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Chỉ định ngoại khoa trong VTC: </w:t>
      </w:r>
    </w:p>
    <w:p w:rsidR="00E973CA" w:rsidRPr="00956DD4" w:rsidRDefault="00E973CA" w:rsidP="00956DD4">
      <w:pPr>
        <w:pStyle w:val="ListParagraph"/>
        <w:numPr>
          <w:ilvl w:val="0"/>
          <w:numId w:val="325"/>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Viêm tụy cấp hoại tử nhiễm khuẩn</w:t>
      </w:r>
    </w:p>
    <w:p w:rsidR="00E973CA" w:rsidRPr="00956DD4" w:rsidRDefault="00E973CA" w:rsidP="00956DD4">
      <w:pPr>
        <w:pStyle w:val="ListParagraph"/>
        <w:numPr>
          <w:ilvl w:val="0"/>
          <w:numId w:val="325"/>
        </w:numPr>
        <w:spacing w:after="0"/>
        <w:rPr>
          <w:rFonts w:ascii="Times New Roman" w:hAnsi="Times New Roman" w:cs="Times New Roman"/>
          <w:sz w:val="28"/>
          <w:szCs w:val="28"/>
        </w:rPr>
      </w:pPr>
      <w:r w:rsidRPr="00956DD4">
        <w:rPr>
          <w:rFonts w:ascii="Times New Roman" w:hAnsi="Times New Roman" w:cs="Times New Roman"/>
          <w:sz w:val="28"/>
          <w:szCs w:val="28"/>
        </w:rPr>
        <w:t>Viêm tụy cấp có tụ dịch trong ổ bụng</w:t>
      </w:r>
    </w:p>
    <w:p w:rsidR="00E973CA" w:rsidRPr="00956DD4" w:rsidRDefault="00E973CA" w:rsidP="00956DD4">
      <w:pPr>
        <w:pStyle w:val="ListParagraph"/>
        <w:numPr>
          <w:ilvl w:val="0"/>
          <w:numId w:val="325"/>
        </w:numPr>
        <w:spacing w:after="0"/>
        <w:rPr>
          <w:rFonts w:ascii="Times New Roman" w:hAnsi="Times New Roman" w:cs="Times New Roman"/>
          <w:sz w:val="28"/>
          <w:szCs w:val="28"/>
        </w:rPr>
      </w:pPr>
      <w:r w:rsidRPr="00956DD4">
        <w:rPr>
          <w:rFonts w:ascii="Times New Roman" w:hAnsi="Times New Roman" w:cs="Times New Roman"/>
          <w:sz w:val="28"/>
          <w:szCs w:val="28"/>
        </w:rPr>
        <w:t>Viêm tụy cấp có xuất huyết tiêu hóa</w:t>
      </w:r>
    </w:p>
    <w:p w:rsidR="00E973CA" w:rsidRPr="00956DD4" w:rsidRDefault="00E973CA" w:rsidP="00956DD4">
      <w:pPr>
        <w:pStyle w:val="ListParagraph"/>
        <w:numPr>
          <w:ilvl w:val="0"/>
          <w:numId w:val="325"/>
        </w:numPr>
        <w:spacing w:after="0"/>
        <w:rPr>
          <w:rFonts w:ascii="Times New Roman" w:hAnsi="Times New Roman" w:cs="Times New Roman"/>
          <w:sz w:val="28"/>
          <w:szCs w:val="28"/>
        </w:rPr>
      </w:pPr>
      <w:r w:rsidRPr="00956DD4">
        <w:rPr>
          <w:rFonts w:ascii="Times New Roman" w:hAnsi="Times New Roman" w:cs="Times New Roman"/>
          <w:sz w:val="28"/>
          <w:szCs w:val="28"/>
        </w:rPr>
        <w:t>Viêm tụy cấp có DIC</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Thuốc nào sau đây gây đợt cấp COPD:    (trang 50 tập 1)</w:t>
      </w:r>
    </w:p>
    <w:p w:rsidR="00E973CA" w:rsidRPr="00956DD4" w:rsidRDefault="00E973CA" w:rsidP="00956DD4">
      <w:pPr>
        <w:pStyle w:val="ListParagraph"/>
        <w:numPr>
          <w:ilvl w:val="0"/>
          <w:numId w:val="326"/>
        </w:numPr>
        <w:spacing w:after="0"/>
        <w:rPr>
          <w:rFonts w:ascii="Times New Roman" w:hAnsi="Times New Roman" w:cs="Times New Roman"/>
          <w:sz w:val="28"/>
          <w:szCs w:val="28"/>
        </w:rPr>
      </w:pPr>
      <w:r w:rsidRPr="00956DD4">
        <w:rPr>
          <w:rFonts w:ascii="Times New Roman" w:hAnsi="Times New Roman" w:cs="Times New Roman"/>
          <w:sz w:val="28"/>
          <w:szCs w:val="28"/>
        </w:rPr>
        <w:t>Thuốc chẹn kênh Calci</w:t>
      </w:r>
    </w:p>
    <w:p w:rsidR="00E973CA" w:rsidRPr="00956DD4" w:rsidRDefault="00E973CA" w:rsidP="00956DD4">
      <w:pPr>
        <w:pStyle w:val="ListParagraph"/>
        <w:numPr>
          <w:ilvl w:val="0"/>
          <w:numId w:val="326"/>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Thuốc chẹn beta giao cảm</w:t>
      </w:r>
    </w:p>
    <w:p w:rsidR="00E973CA" w:rsidRPr="00956DD4" w:rsidRDefault="00E973CA" w:rsidP="00956DD4">
      <w:pPr>
        <w:pStyle w:val="ListParagraph"/>
        <w:numPr>
          <w:ilvl w:val="0"/>
          <w:numId w:val="326"/>
        </w:numPr>
        <w:spacing w:after="0"/>
        <w:rPr>
          <w:rFonts w:ascii="Times New Roman" w:hAnsi="Times New Roman" w:cs="Times New Roman"/>
          <w:sz w:val="28"/>
          <w:szCs w:val="28"/>
        </w:rPr>
      </w:pPr>
      <w:r w:rsidRPr="00956DD4">
        <w:rPr>
          <w:rFonts w:ascii="Times New Roman" w:hAnsi="Times New Roman" w:cs="Times New Roman"/>
          <w:sz w:val="28"/>
          <w:szCs w:val="28"/>
        </w:rPr>
        <w:t>Thuốc ƯCMC</w:t>
      </w:r>
    </w:p>
    <w:p w:rsidR="00E973CA" w:rsidRPr="00956DD4" w:rsidRDefault="00E973CA" w:rsidP="00956DD4">
      <w:pPr>
        <w:pStyle w:val="ListParagraph"/>
        <w:numPr>
          <w:ilvl w:val="0"/>
          <w:numId w:val="326"/>
        </w:numPr>
        <w:spacing w:after="0"/>
        <w:rPr>
          <w:rFonts w:ascii="Times New Roman" w:hAnsi="Times New Roman" w:cs="Times New Roman"/>
          <w:sz w:val="28"/>
          <w:szCs w:val="28"/>
        </w:rPr>
      </w:pPr>
      <w:r w:rsidRPr="00956DD4">
        <w:rPr>
          <w:rFonts w:ascii="Times New Roman" w:hAnsi="Times New Roman" w:cs="Times New Roman"/>
          <w:sz w:val="28"/>
          <w:szCs w:val="28"/>
        </w:rPr>
        <w:t>Thuốc lợi tiểu</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Nguyên nhân gây suy thượng thận:    (trang 361 tập 2)</w:t>
      </w:r>
    </w:p>
    <w:p w:rsidR="00E973CA" w:rsidRPr="00956DD4" w:rsidRDefault="00E973CA" w:rsidP="00956DD4">
      <w:pPr>
        <w:pStyle w:val="ListParagraph"/>
        <w:numPr>
          <w:ilvl w:val="0"/>
          <w:numId w:val="327"/>
        </w:numPr>
        <w:spacing w:after="0"/>
        <w:rPr>
          <w:rFonts w:ascii="Times New Roman" w:hAnsi="Times New Roman" w:cs="Times New Roman"/>
          <w:sz w:val="28"/>
          <w:szCs w:val="28"/>
        </w:rPr>
      </w:pPr>
      <w:r w:rsidRPr="00956DD4">
        <w:rPr>
          <w:rFonts w:ascii="Times New Roman" w:hAnsi="Times New Roman" w:cs="Times New Roman"/>
          <w:sz w:val="28"/>
          <w:szCs w:val="28"/>
        </w:rPr>
        <w:t>Suy thùy sau tuyến yên</w:t>
      </w:r>
    </w:p>
    <w:p w:rsidR="00E973CA" w:rsidRPr="00956DD4" w:rsidRDefault="00E973CA" w:rsidP="00956DD4">
      <w:pPr>
        <w:pStyle w:val="ListParagraph"/>
        <w:numPr>
          <w:ilvl w:val="0"/>
          <w:numId w:val="327"/>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Cắt bỏ tuyến thượng thận</w:t>
      </w:r>
    </w:p>
    <w:p w:rsidR="00E973CA" w:rsidRPr="00956DD4" w:rsidRDefault="00E973CA" w:rsidP="00956DD4">
      <w:pPr>
        <w:pStyle w:val="ListParagraph"/>
        <w:numPr>
          <w:ilvl w:val="0"/>
          <w:numId w:val="327"/>
        </w:numPr>
        <w:spacing w:after="0"/>
        <w:rPr>
          <w:rFonts w:ascii="Times New Roman" w:hAnsi="Times New Roman" w:cs="Times New Roman"/>
          <w:sz w:val="28"/>
          <w:szCs w:val="28"/>
        </w:rPr>
      </w:pPr>
      <w:r w:rsidRPr="00956DD4">
        <w:rPr>
          <w:rFonts w:ascii="Times New Roman" w:hAnsi="Times New Roman" w:cs="Times New Roman"/>
          <w:sz w:val="28"/>
          <w:szCs w:val="28"/>
        </w:rPr>
        <w:t>Cả 2 đúng</w:t>
      </w:r>
    </w:p>
    <w:p w:rsidR="00E973CA" w:rsidRPr="00956DD4" w:rsidRDefault="00E973CA" w:rsidP="00956DD4">
      <w:pPr>
        <w:pStyle w:val="ListParagraph"/>
        <w:numPr>
          <w:ilvl w:val="0"/>
          <w:numId w:val="327"/>
        </w:numPr>
        <w:spacing w:after="0"/>
        <w:rPr>
          <w:rFonts w:ascii="Times New Roman" w:hAnsi="Times New Roman" w:cs="Times New Roman"/>
          <w:sz w:val="28"/>
          <w:szCs w:val="28"/>
        </w:rPr>
      </w:pPr>
      <w:r w:rsidRPr="00956DD4">
        <w:rPr>
          <w:rFonts w:ascii="Times New Roman" w:hAnsi="Times New Roman" w:cs="Times New Roman"/>
          <w:sz w:val="28"/>
          <w:szCs w:val="28"/>
        </w:rPr>
        <w:t>Cả 2 sai</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Bản chất của đau ngực ổn định:</w:t>
      </w:r>
    </w:p>
    <w:p w:rsidR="00E973CA" w:rsidRPr="00956DD4" w:rsidRDefault="00E973CA" w:rsidP="00956DD4">
      <w:pPr>
        <w:pStyle w:val="ListParagraph"/>
        <w:numPr>
          <w:ilvl w:val="0"/>
          <w:numId w:val="328"/>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Mảng xơ vữa ổn định làm hẹp lòng ĐMV</w:t>
      </w:r>
    </w:p>
    <w:p w:rsidR="00E973CA" w:rsidRPr="00956DD4" w:rsidRDefault="00E973CA" w:rsidP="00956DD4">
      <w:pPr>
        <w:pStyle w:val="ListParagraph"/>
        <w:numPr>
          <w:ilvl w:val="0"/>
          <w:numId w:val="328"/>
        </w:numPr>
        <w:spacing w:after="0"/>
        <w:rPr>
          <w:rFonts w:ascii="Times New Roman" w:hAnsi="Times New Roman" w:cs="Times New Roman"/>
          <w:sz w:val="28"/>
          <w:szCs w:val="28"/>
        </w:rPr>
      </w:pPr>
      <w:r w:rsidRPr="00956DD4">
        <w:rPr>
          <w:rFonts w:ascii="Times New Roman" w:hAnsi="Times New Roman" w:cs="Times New Roman"/>
          <w:sz w:val="28"/>
          <w:szCs w:val="28"/>
        </w:rPr>
        <w:t>Mảng xơ vữa không ổn định làm hẹp lòng ĐMV</w:t>
      </w:r>
    </w:p>
    <w:p w:rsidR="00E973CA" w:rsidRPr="00956DD4" w:rsidRDefault="00E973CA" w:rsidP="00956DD4">
      <w:pPr>
        <w:pStyle w:val="ListParagraph"/>
        <w:numPr>
          <w:ilvl w:val="0"/>
          <w:numId w:val="328"/>
        </w:numPr>
        <w:spacing w:after="0"/>
        <w:rPr>
          <w:rFonts w:ascii="Times New Roman" w:hAnsi="Times New Roman" w:cs="Times New Roman"/>
          <w:sz w:val="28"/>
          <w:szCs w:val="28"/>
        </w:rPr>
      </w:pPr>
      <w:r w:rsidRPr="00956DD4">
        <w:rPr>
          <w:rFonts w:ascii="Times New Roman" w:hAnsi="Times New Roman" w:cs="Times New Roman"/>
          <w:sz w:val="28"/>
          <w:szCs w:val="28"/>
        </w:rPr>
        <w:t>Mảng xơ vữa bong ra gây tắc lòng ĐMV</w:t>
      </w:r>
    </w:p>
    <w:p w:rsidR="00E973CA" w:rsidRPr="00956DD4" w:rsidRDefault="00E973CA" w:rsidP="00956DD4">
      <w:pPr>
        <w:pStyle w:val="ListParagraph"/>
        <w:numPr>
          <w:ilvl w:val="0"/>
          <w:numId w:val="328"/>
        </w:numPr>
        <w:spacing w:after="0"/>
        <w:rPr>
          <w:rFonts w:ascii="Times New Roman" w:hAnsi="Times New Roman" w:cs="Times New Roman"/>
          <w:sz w:val="28"/>
          <w:szCs w:val="28"/>
        </w:rPr>
      </w:pPr>
      <w:r w:rsidRPr="00956DD4">
        <w:rPr>
          <w:rFonts w:ascii="Times New Roman" w:hAnsi="Times New Roman" w:cs="Times New Roman"/>
          <w:sz w:val="28"/>
          <w:szCs w:val="28"/>
        </w:rPr>
        <w:t>Cả 3 đều sai</w:t>
      </w:r>
    </w:p>
    <w:p w:rsidR="00E973CA" w:rsidRPr="00956DD4" w:rsidRDefault="00E973CA" w:rsidP="00956DD4">
      <w:pPr>
        <w:pStyle w:val="ListParagraph"/>
        <w:numPr>
          <w:ilvl w:val="0"/>
          <w:numId w:val="290"/>
        </w:numPr>
        <w:spacing w:after="0"/>
        <w:rPr>
          <w:rFonts w:ascii="Times New Roman" w:hAnsi="Times New Roman" w:cs="Times New Roman"/>
          <w:sz w:val="28"/>
          <w:szCs w:val="28"/>
        </w:rPr>
      </w:pPr>
      <w:r w:rsidRPr="00956DD4">
        <w:rPr>
          <w:rFonts w:ascii="Times New Roman" w:hAnsi="Times New Roman" w:cs="Times New Roman"/>
          <w:sz w:val="28"/>
          <w:szCs w:val="28"/>
        </w:rPr>
        <w:t xml:space="preserve"> Thuốc nào sau đây không dùng trong NMCT thất phải cấp </w:t>
      </w:r>
    </w:p>
    <w:p w:rsidR="00E973CA" w:rsidRPr="00956DD4" w:rsidRDefault="00E973CA" w:rsidP="00956DD4">
      <w:pPr>
        <w:pStyle w:val="ListParagraph"/>
        <w:numPr>
          <w:ilvl w:val="0"/>
          <w:numId w:val="329"/>
        </w:numPr>
        <w:spacing w:after="0"/>
        <w:rPr>
          <w:rFonts w:ascii="Times New Roman" w:hAnsi="Times New Roman" w:cs="Times New Roman"/>
          <w:sz w:val="28"/>
          <w:szCs w:val="28"/>
        </w:rPr>
      </w:pPr>
      <w:r w:rsidRPr="00956DD4">
        <w:rPr>
          <w:rFonts w:ascii="Times New Roman" w:hAnsi="Times New Roman" w:cs="Times New Roman"/>
          <w:sz w:val="28"/>
          <w:szCs w:val="28"/>
        </w:rPr>
        <w:t>Thuốc chẹn beta giao cảm</w:t>
      </w:r>
    </w:p>
    <w:p w:rsidR="00E973CA" w:rsidRPr="00956DD4" w:rsidRDefault="00E973CA" w:rsidP="00956DD4">
      <w:pPr>
        <w:pStyle w:val="ListParagraph"/>
        <w:numPr>
          <w:ilvl w:val="0"/>
          <w:numId w:val="329"/>
        </w:numPr>
        <w:spacing w:after="0"/>
        <w:rPr>
          <w:rFonts w:ascii="Times New Roman" w:hAnsi="Times New Roman" w:cs="Times New Roman"/>
          <w:sz w:val="28"/>
          <w:szCs w:val="28"/>
        </w:rPr>
      </w:pPr>
      <w:r w:rsidRPr="00956DD4">
        <w:rPr>
          <w:rFonts w:ascii="Times New Roman" w:hAnsi="Times New Roman" w:cs="Times New Roman"/>
          <w:sz w:val="28"/>
          <w:szCs w:val="28"/>
        </w:rPr>
        <w:t>Thuốc chẹn kênh calci</w:t>
      </w:r>
    </w:p>
    <w:p w:rsidR="00E973CA" w:rsidRPr="00956DD4" w:rsidRDefault="00E973CA" w:rsidP="00956DD4">
      <w:pPr>
        <w:pStyle w:val="ListParagraph"/>
        <w:numPr>
          <w:ilvl w:val="0"/>
          <w:numId w:val="329"/>
        </w:numPr>
        <w:spacing w:after="0"/>
        <w:rPr>
          <w:rFonts w:ascii="Times New Roman" w:hAnsi="Times New Roman" w:cs="Times New Roman"/>
          <w:sz w:val="28"/>
          <w:szCs w:val="28"/>
          <w:highlight w:val="yellow"/>
        </w:rPr>
      </w:pPr>
      <w:r w:rsidRPr="00956DD4">
        <w:rPr>
          <w:rFonts w:ascii="Times New Roman" w:hAnsi="Times New Roman" w:cs="Times New Roman"/>
          <w:sz w:val="28"/>
          <w:szCs w:val="28"/>
          <w:highlight w:val="yellow"/>
        </w:rPr>
        <w:t>Nitroglycerin</w:t>
      </w:r>
    </w:p>
    <w:p w:rsidR="00E973CA" w:rsidRPr="00956DD4" w:rsidRDefault="00E973CA" w:rsidP="00956DD4">
      <w:pPr>
        <w:pStyle w:val="ListParagraph"/>
        <w:spacing w:after="0"/>
        <w:ind w:left="1080"/>
        <w:rPr>
          <w:rFonts w:ascii="Times New Roman" w:hAnsi="Times New Roman" w:cs="Times New Roman"/>
          <w:sz w:val="28"/>
          <w:szCs w:val="28"/>
        </w:rPr>
      </w:pPr>
      <w:r w:rsidRPr="00956DD4">
        <w:rPr>
          <w:rFonts w:ascii="Times New Roman" w:hAnsi="Times New Roman" w:cs="Times New Roman"/>
          <w:sz w:val="28"/>
          <w:szCs w:val="28"/>
        </w:rPr>
        <w:t xml:space="preserve">( gây giãn tĩnh mạch, giảm tiền gánh </w:t>
      </w:r>
      <w:r w:rsidRPr="00956DD4">
        <w:rPr>
          <w:rFonts w:ascii="Times New Roman" w:hAnsi="Times New Roman" w:cs="Times New Roman"/>
          <w:sz w:val="28"/>
          <w:szCs w:val="28"/>
        </w:rPr>
        <w:sym w:font="Wingdings" w:char="F0E0"/>
      </w:r>
      <w:r w:rsidRPr="00956DD4">
        <w:rPr>
          <w:rFonts w:ascii="Times New Roman" w:hAnsi="Times New Roman" w:cs="Times New Roman"/>
          <w:sz w:val="28"/>
          <w:szCs w:val="28"/>
        </w:rPr>
        <w:t xml:space="preserve"> hạ HA nặng )</w:t>
      </w:r>
    </w:p>
    <w:p w:rsidR="000F020D" w:rsidRPr="00956DD4" w:rsidRDefault="00956DD4" w:rsidP="00956DD4">
      <w:pPr>
        <w:spacing w:after="0"/>
        <w:rPr>
          <w:rFonts w:ascii="Times New Roman" w:hAnsi="Times New Roman" w:cs="Times New Roman"/>
          <w:b/>
          <w:color w:val="FF0000"/>
          <w:sz w:val="28"/>
          <w:szCs w:val="28"/>
          <w:u w:val="single"/>
        </w:rPr>
      </w:pPr>
      <w:r w:rsidRPr="00956DD4">
        <w:rPr>
          <w:rFonts w:ascii="Times New Roman" w:hAnsi="Times New Roman" w:cs="Times New Roman"/>
          <w:b/>
          <w:color w:val="FF0000"/>
          <w:sz w:val="28"/>
          <w:szCs w:val="28"/>
          <w:u w:val="single"/>
        </w:rPr>
        <w:lastRenderedPageBreak/>
        <w:t>TEST TAY</w:t>
      </w:r>
    </w:p>
    <w:p w:rsidR="00956DD4" w:rsidRPr="00956DD4" w:rsidRDefault="00956DD4" w:rsidP="00956DD4">
      <w:pPr>
        <w:spacing w:line="256" w:lineRule="auto"/>
        <w:jc w:val="center"/>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Đề Nội đợt 1</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2 case ECG: BAV I và Mobitz II</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BN nam áp xe phổi đang nằm viện thì xuất hiện khó thở + đau ngực, khám thấy HC 3 giảm</w:t>
      </w:r>
    </w:p>
    <w:p w:rsidR="00956DD4" w:rsidRPr="00956DD4" w:rsidRDefault="00956DD4" w:rsidP="00956DD4">
      <w:pPr>
        <w:numPr>
          <w:ilvl w:val="1"/>
          <w:numId w:val="440"/>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Nghĩ đến biến chứng gì: (Trang 34/tập 1)</w:t>
      </w:r>
    </w:p>
    <w:p w:rsidR="00956DD4" w:rsidRPr="00956DD4" w:rsidRDefault="00956DD4" w:rsidP="00956DD4">
      <w:pPr>
        <w:numPr>
          <w:ilvl w:val="0"/>
          <w:numId w:val="441"/>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Tràn mủ màng phổi + xẹp phổi.</w:t>
      </w:r>
    </w:p>
    <w:p w:rsidR="00956DD4" w:rsidRPr="00956DD4" w:rsidRDefault="00956DD4" w:rsidP="00956DD4">
      <w:pPr>
        <w:numPr>
          <w:ilvl w:val="0"/>
          <w:numId w:val="441"/>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Tràn khí – tràn mủ.</w:t>
      </w:r>
    </w:p>
    <w:p w:rsidR="00956DD4" w:rsidRPr="00956DD4" w:rsidRDefault="00956DD4" w:rsidP="00956DD4">
      <w:pPr>
        <w:numPr>
          <w:ilvl w:val="0"/>
          <w:numId w:val="441"/>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Giãn phế quản</w:t>
      </w:r>
    </w:p>
    <w:p w:rsidR="00956DD4" w:rsidRPr="00956DD4" w:rsidRDefault="00956DD4" w:rsidP="00956DD4">
      <w:pPr>
        <w:numPr>
          <w:ilvl w:val="0"/>
          <w:numId w:val="441"/>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Xơ phổi.</w:t>
      </w:r>
    </w:p>
    <w:p w:rsidR="00956DD4" w:rsidRPr="00956DD4" w:rsidRDefault="00956DD4" w:rsidP="00956DD4">
      <w:pPr>
        <w:numPr>
          <w:ilvl w:val="1"/>
          <w:numId w:val="440"/>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Nên làm gì cho BN: (Trang 39/tập 1)</w:t>
      </w:r>
    </w:p>
    <w:p w:rsidR="00956DD4" w:rsidRPr="00956DD4" w:rsidRDefault="00956DD4" w:rsidP="00956DD4">
      <w:pPr>
        <w:numPr>
          <w:ilvl w:val="0"/>
          <w:numId w:val="442"/>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Dẫn lưu ổ áp xe, kháng sinh.</w:t>
      </w:r>
    </w:p>
    <w:p w:rsidR="00956DD4" w:rsidRPr="00956DD4" w:rsidRDefault="00956DD4" w:rsidP="00956DD4">
      <w:pPr>
        <w:numPr>
          <w:ilvl w:val="0"/>
          <w:numId w:val="442"/>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Dẫn lưu màng phổi hút liên tục, kháng sinh.</w:t>
      </w:r>
    </w:p>
    <w:p w:rsidR="00956DD4" w:rsidRPr="00956DD4" w:rsidRDefault="00956DD4" w:rsidP="00956DD4">
      <w:pPr>
        <w:numPr>
          <w:ilvl w:val="0"/>
          <w:numId w:val="442"/>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Phẫu thuật.</w:t>
      </w:r>
    </w:p>
    <w:p w:rsidR="00956DD4" w:rsidRPr="00956DD4" w:rsidRDefault="00956DD4" w:rsidP="00956DD4">
      <w:pPr>
        <w:numPr>
          <w:ilvl w:val="0"/>
          <w:numId w:val="442"/>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Đổi kháng sinh.</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BN nữ 80t, hút thuốc lá 20 năm, thể trạng suy kiệt. CLVT ngực thấy u 4 x 5 cm thùy trên phổi phải, hạch trung thất cùng bên. Sinh thiết hạch cổ có di căn hạch. TDMP phải, có TB K trong dịch.</w:t>
      </w:r>
    </w:p>
    <w:p w:rsidR="00956DD4" w:rsidRPr="00956DD4" w:rsidRDefault="00956DD4" w:rsidP="00956DD4">
      <w:pPr>
        <w:numPr>
          <w:ilvl w:val="0"/>
          <w:numId w:val="443"/>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 xml:space="preserve">Chẩn đoán TNM là: (Trang 134/tập 1) </w:t>
      </w:r>
    </w:p>
    <w:p w:rsidR="00956DD4" w:rsidRPr="00956DD4" w:rsidRDefault="00956DD4" w:rsidP="00956DD4">
      <w:pPr>
        <w:numPr>
          <w:ilvl w:val="0"/>
          <w:numId w:val="444"/>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highlight w:val="yellow"/>
        </w:rPr>
        <w:t>T</w:t>
      </w:r>
      <w:r w:rsidRPr="00956DD4">
        <w:rPr>
          <w:rFonts w:ascii="Times New Roman" w:eastAsia="Calibri" w:hAnsi="Times New Roman" w:cs="Times New Roman"/>
          <w:sz w:val="28"/>
          <w:szCs w:val="28"/>
          <w:highlight w:val="yellow"/>
          <w:vertAlign w:val="subscript"/>
        </w:rPr>
        <w:t>2a</w:t>
      </w:r>
      <w:r w:rsidRPr="00956DD4">
        <w:rPr>
          <w:rFonts w:ascii="Times New Roman" w:eastAsia="Calibri" w:hAnsi="Times New Roman" w:cs="Times New Roman"/>
          <w:sz w:val="28"/>
          <w:szCs w:val="28"/>
          <w:highlight w:val="yellow"/>
        </w:rPr>
        <w:t>N</w:t>
      </w:r>
      <w:r w:rsidRPr="00956DD4">
        <w:rPr>
          <w:rFonts w:ascii="Times New Roman" w:eastAsia="Calibri" w:hAnsi="Times New Roman" w:cs="Times New Roman"/>
          <w:sz w:val="28"/>
          <w:szCs w:val="28"/>
          <w:highlight w:val="yellow"/>
        </w:rPr>
        <w:softHyphen/>
      </w:r>
      <w:r w:rsidRPr="00956DD4">
        <w:rPr>
          <w:rFonts w:ascii="Times New Roman" w:eastAsia="Calibri" w:hAnsi="Times New Roman" w:cs="Times New Roman"/>
          <w:sz w:val="28"/>
          <w:szCs w:val="28"/>
          <w:highlight w:val="yellow"/>
        </w:rPr>
        <w:softHyphen/>
      </w:r>
      <w:r w:rsidRPr="00956DD4">
        <w:rPr>
          <w:rFonts w:ascii="Times New Roman" w:eastAsia="Calibri" w:hAnsi="Times New Roman" w:cs="Times New Roman"/>
          <w:sz w:val="28"/>
          <w:szCs w:val="28"/>
          <w:highlight w:val="yellow"/>
          <w:vertAlign w:val="subscript"/>
        </w:rPr>
        <w:t>2</w:t>
      </w:r>
      <w:r w:rsidRPr="00956DD4">
        <w:rPr>
          <w:rFonts w:ascii="Times New Roman" w:eastAsia="Calibri" w:hAnsi="Times New Roman" w:cs="Times New Roman"/>
          <w:sz w:val="28"/>
          <w:szCs w:val="28"/>
          <w:highlight w:val="yellow"/>
        </w:rPr>
        <w:t>M</w:t>
      </w:r>
      <w:r w:rsidRPr="00956DD4">
        <w:rPr>
          <w:rFonts w:ascii="Times New Roman" w:eastAsia="Calibri" w:hAnsi="Times New Roman" w:cs="Times New Roman"/>
          <w:sz w:val="28"/>
          <w:szCs w:val="28"/>
          <w:highlight w:val="yellow"/>
          <w:vertAlign w:val="subscript"/>
        </w:rPr>
        <w:t>1a</w:t>
      </w:r>
    </w:p>
    <w:p w:rsidR="00956DD4" w:rsidRPr="00956DD4" w:rsidRDefault="00956DD4" w:rsidP="00956DD4">
      <w:pPr>
        <w:numPr>
          <w:ilvl w:val="0"/>
          <w:numId w:val="444"/>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T</w:t>
      </w:r>
      <w:r w:rsidRPr="00956DD4">
        <w:rPr>
          <w:rFonts w:ascii="Times New Roman" w:eastAsia="Calibri" w:hAnsi="Times New Roman" w:cs="Times New Roman"/>
          <w:sz w:val="28"/>
          <w:szCs w:val="28"/>
          <w:vertAlign w:val="subscript"/>
        </w:rPr>
        <w:t>2b</w:t>
      </w:r>
      <w:r w:rsidRPr="00956DD4">
        <w:rPr>
          <w:rFonts w:ascii="Times New Roman" w:eastAsia="Calibri" w:hAnsi="Times New Roman" w:cs="Times New Roman"/>
          <w:sz w:val="28"/>
          <w:szCs w:val="28"/>
        </w:rPr>
        <w:t>N</w:t>
      </w:r>
      <w:r w:rsidRPr="00956DD4">
        <w:rPr>
          <w:rFonts w:ascii="Times New Roman" w:eastAsia="Calibri" w:hAnsi="Times New Roman" w:cs="Times New Roman"/>
          <w:sz w:val="28"/>
          <w:szCs w:val="28"/>
          <w:vertAlign w:val="subscript"/>
        </w:rPr>
        <w:t>2</w:t>
      </w:r>
      <w:r w:rsidRPr="00956DD4">
        <w:rPr>
          <w:rFonts w:ascii="Times New Roman" w:eastAsia="Calibri" w:hAnsi="Times New Roman" w:cs="Times New Roman"/>
          <w:sz w:val="28"/>
          <w:szCs w:val="28"/>
        </w:rPr>
        <w:t>M</w:t>
      </w:r>
      <w:r w:rsidRPr="00956DD4">
        <w:rPr>
          <w:rFonts w:ascii="Times New Roman" w:eastAsia="Calibri" w:hAnsi="Times New Roman" w:cs="Times New Roman"/>
          <w:sz w:val="28"/>
          <w:szCs w:val="28"/>
          <w:vertAlign w:val="subscript"/>
        </w:rPr>
        <w:t>1b</w:t>
      </w:r>
      <w:r w:rsidRPr="00956DD4">
        <w:rPr>
          <w:rFonts w:ascii="Times New Roman" w:eastAsia="Calibri" w:hAnsi="Times New Roman" w:cs="Times New Roman"/>
          <w:sz w:val="28"/>
          <w:szCs w:val="28"/>
        </w:rPr>
        <w:t>.</w:t>
      </w:r>
    </w:p>
    <w:p w:rsidR="00956DD4" w:rsidRPr="00956DD4" w:rsidRDefault="00956DD4" w:rsidP="00956DD4">
      <w:pPr>
        <w:numPr>
          <w:ilvl w:val="0"/>
          <w:numId w:val="444"/>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T</w:t>
      </w:r>
      <w:r w:rsidRPr="00956DD4">
        <w:rPr>
          <w:rFonts w:ascii="Times New Roman" w:eastAsia="Calibri" w:hAnsi="Times New Roman" w:cs="Times New Roman"/>
          <w:sz w:val="28"/>
          <w:szCs w:val="28"/>
          <w:vertAlign w:val="subscript"/>
        </w:rPr>
        <w:t>2a</w:t>
      </w:r>
      <w:r w:rsidRPr="00956DD4">
        <w:rPr>
          <w:rFonts w:ascii="Times New Roman" w:eastAsia="Calibri" w:hAnsi="Times New Roman" w:cs="Times New Roman"/>
          <w:sz w:val="28"/>
          <w:szCs w:val="28"/>
        </w:rPr>
        <w:t>N</w:t>
      </w:r>
      <w:r w:rsidRPr="00956DD4">
        <w:rPr>
          <w:rFonts w:ascii="Times New Roman" w:eastAsia="Calibri" w:hAnsi="Times New Roman" w:cs="Times New Roman"/>
          <w:sz w:val="28"/>
          <w:szCs w:val="28"/>
          <w:vertAlign w:val="subscript"/>
        </w:rPr>
        <w:t>2</w:t>
      </w:r>
      <w:r w:rsidRPr="00956DD4">
        <w:rPr>
          <w:rFonts w:ascii="Times New Roman" w:eastAsia="Calibri" w:hAnsi="Times New Roman" w:cs="Times New Roman"/>
          <w:sz w:val="28"/>
          <w:szCs w:val="28"/>
        </w:rPr>
        <w:t>M</w:t>
      </w:r>
      <w:r w:rsidRPr="00956DD4">
        <w:rPr>
          <w:rFonts w:ascii="Times New Roman" w:eastAsia="Calibri" w:hAnsi="Times New Roman" w:cs="Times New Roman"/>
          <w:sz w:val="28"/>
          <w:szCs w:val="28"/>
          <w:vertAlign w:val="subscript"/>
        </w:rPr>
        <w:t>0</w:t>
      </w:r>
    </w:p>
    <w:p w:rsidR="00956DD4" w:rsidRPr="00956DD4" w:rsidRDefault="00956DD4" w:rsidP="00956DD4">
      <w:pPr>
        <w:numPr>
          <w:ilvl w:val="0"/>
          <w:numId w:val="444"/>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T</w:t>
      </w:r>
      <w:r w:rsidRPr="00956DD4">
        <w:rPr>
          <w:rFonts w:ascii="Times New Roman" w:eastAsia="Calibri" w:hAnsi="Times New Roman" w:cs="Times New Roman"/>
          <w:sz w:val="28"/>
          <w:szCs w:val="28"/>
          <w:vertAlign w:val="subscript"/>
        </w:rPr>
        <w:t>2b</w:t>
      </w:r>
      <w:r w:rsidRPr="00956DD4">
        <w:rPr>
          <w:rFonts w:ascii="Times New Roman" w:eastAsia="Calibri" w:hAnsi="Times New Roman" w:cs="Times New Roman"/>
          <w:sz w:val="28"/>
          <w:szCs w:val="28"/>
        </w:rPr>
        <w:t>N</w:t>
      </w:r>
      <w:r w:rsidRPr="00956DD4">
        <w:rPr>
          <w:rFonts w:ascii="Times New Roman" w:eastAsia="Calibri" w:hAnsi="Times New Roman" w:cs="Times New Roman"/>
          <w:sz w:val="28"/>
          <w:szCs w:val="28"/>
          <w:vertAlign w:val="subscript"/>
        </w:rPr>
        <w:t>2</w:t>
      </w:r>
      <w:r w:rsidRPr="00956DD4">
        <w:rPr>
          <w:rFonts w:ascii="Times New Roman" w:eastAsia="Calibri" w:hAnsi="Times New Roman" w:cs="Times New Roman"/>
          <w:sz w:val="28"/>
          <w:szCs w:val="28"/>
        </w:rPr>
        <w:t>M</w:t>
      </w:r>
      <w:r w:rsidRPr="00956DD4">
        <w:rPr>
          <w:rFonts w:ascii="Times New Roman" w:eastAsia="Calibri" w:hAnsi="Times New Roman" w:cs="Times New Roman"/>
          <w:sz w:val="28"/>
          <w:szCs w:val="28"/>
          <w:vertAlign w:val="subscript"/>
        </w:rPr>
        <w:t>0</w:t>
      </w:r>
      <w:r w:rsidRPr="00956DD4">
        <w:rPr>
          <w:rFonts w:ascii="Times New Roman" w:eastAsia="Calibri" w:hAnsi="Times New Roman" w:cs="Times New Roman"/>
          <w:sz w:val="28"/>
          <w:szCs w:val="28"/>
        </w:rPr>
        <w:t>.</w:t>
      </w:r>
    </w:p>
    <w:p w:rsidR="00956DD4" w:rsidRPr="00956DD4" w:rsidRDefault="00956DD4" w:rsidP="00956DD4">
      <w:pPr>
        <w:numPr>
          <w:ilvl w:val="0"/>
          <w:numId w:val="443"/>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Điều trị ở BN này: (Trang 138/tập 1)</w:t>
      </w:r>
    </w:p>
    <w:p w:rsidR="00956DD4" w:rsidRPr="00956DD4" w:rsidRDefault="00956DD4" w:rsidP="00956DD4">
      <w:pPr>
        <w:numPr>
          <w:ilvl w:val="0"/>
          <w:numId w:val="445"/>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Chọc hút dịch MP phải</w:t>
      </w:r>
    </w:p>
    <w:p w:rsidR="00956DD4" w:rsidRPr="00956DD4" w:rsidRDefault="00956DD4" w:rsidP="00956DD4">
      <w:pPr>
        <w:numPr>
          <w:ilvl w:val="0"/>
          <w:numId w:val="445"/>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highlight w:val="yellow"/>
        </w:rPr>
        <w:t>Hóa trị liệu có platin và vinorelbine khi toàn trạng còn tốt.</w:t>
      </w:r>
    </w:p>
    <w:p w:rsidR="00956DD4" w:rsidRPr="00956DD4" w:rsidRDefault="00956DD4" w:rsidP="00956DD4">
      <w:pPr>
        <w:numPr>
          <w:ilvl w:val="0"/>
          <w:numId w:val="445"/>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Hóa trị liệu rồi xạ trị</w:t>
      </w:r>
    </w:p>
    <w:p w:rsidR="00956DD4" w:rsidRPr="00956DD4" w:rsidRDefault="00956DD4" w:rsidP="00956DD4">
      <w:pPr>
        <w:numPr>
          <w:ilvl w:val="0"/>
          <w:numId w:val="445"/>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Hóa trị liệu rồi sau đó phẫu thuật.</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Điều trị áp xe phổi: (Trang 39/tập 1)</w:t>
      </w:r>
    </w:p>
    <w:p w:rsidR="00956DD4" w:rsidRPr="00956DD4" w:rsidRDefault="00956DD4" w:rsidP="00956DD4">
      <w:pPr>
        <w:numPr>
          <w:ilvl w:val="0"/>
          <w:numId w:val="446"/>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Nên điều trị theo kinh nghiệm sau đó thay đổi theo kháng sinh đồ.</w:t>
      </w:r>
    </w:p>
    <w:p w:rsidR="00956DD4" w:rsidRPr="00956DD4" w:rsidRDefault="00956DD4" w:rsidP="00956DD4">
      <w:pPr>
        <w:numPr>
          <w:ilvl w:val="0"/>
          <w:numId w:val="446"/>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Nếu triệu chứng ko cải thiện sau 2 ngày phải đổi KS ngay.</w:t>
      </w:r>
    </w:p>
    <w:p w:rsidR="00956DD4" w:rsidRPr="00956DD4" w:rsidRDefault="00956DD4" w:rsidP="00956DD4">
      <w:pPr>
        <w:numPr>
          <w:ilvl w:val="0"/>
          <w:numId w:val="446"/>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Cho KS ngay sau khi có kết quả KSĐ.</w:t>
      </w:r>
    </w:p>
    <w:p w:rsidR="00956DD4" w:rsidRPr="00956DD4" w:rsidRDefault="00956DD4" w:rsidP="00956DD4">
      <w:pPr>
        <w:numPr>
          <w:ilvl w:val="0"/>
          <w:numId w:val="446"/>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Cho KS ngay sau khi dẫn lưu.</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Viêm tụy cấp cho ăn qua sonde để (Trang 62/tập 2)</w:t>
      </w:r>
    </w:p>
    <w:p w:rsidR="00956DD4" w:rsidRPr="00956DD4" w:rsidRDefault="00956DD4" w:rsidP="00956DD4">
      <w:pPr>
        <w:numPr>
          <w:ilvl w:val="0"/>
          <w:numId w:val="447"/>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Tránh viêm ruột.</w:t>
      </w:r>
    </w:p>
    <w:p w:rsidR="00956DD4" w:rsidRPr="00956DD4" w:rsidRDefault="00956DD4" w:rsidP="00956DD4">
      <w:pPr>
        <w:numPr>
          <w:ilvl w:val="0"/>
          <w:numId w:val="447"/>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Hạn chế dịch truyền.</w:t>
      </w:r>
    </w:p>
    <w:p w:rsidR="00956DD4" w:rsidRPr="00956DD4" w:rsidRDefault="00956DD4" w:rsidP="00956DD4">
      <w:pPr>
        <w:numPr>
          <w:ilvl w:val="0"/>
          <w:numId w:val="447"/>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Điều trị KS.</w:t>
      </w:r>
    </w:p>
    <w:p w:rsidR="00956DD4" w:rsidRPr="00956DD4" w:rsidRDefault="00956DD4" w:rsidP="00956DD4">
      <w:pPr>
        <w:numPr>
          <w:ilvl w:val="0"/>
          <w:numId w:val="447"/>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lastRenderedPageBreak/>
        <w:t>Phẫu thuật.</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Viêm gan C điều trị tốt nhất là gì ? (Trang 78/tập 2)</w:t>
      </w:r>
    </w:p>
    <w:p w:rsidR="00956DD4" w:rsidRPr="00956DD4" w:rsidRDefault="00956DD4" w:rsidP="00956DD4">
      <w:pPr>
        <w:numPr>
          <w:ilvl w:val="0"/>
          <w:numId w:val="448"/>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highlight w:val="yellow"/>
        </w:rPr>
        <w:t>IFN + ribavirin.</w:t>
      </w:r>
    </w:p>
    <w:p w:rsidR="00956DD4" w:rsidRPr="00956DD4" w:rsidRDefault="00956DD4" w:rsidP="00956DD4">
      <w:pPr>
        <w:numPr>
          <w:ilvl w:val="0"/>
          <w:numId w:val="448"/>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IFN + lamivudine.</w:t>
      </w:r>
    </w:p>
    <w:p w:rsidR="00956DD4" w:rsidRPr="00956DD4" w:rsidRDefault="00956DD4" w:rsidP="00956DD4">
      <w:pPr>
        <w:numPr>
          <w:ilvl w:val="0"/>
          <w:numId w:val="448"/>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IFN.</w:t>
      </w:r>
    </w:p>
    <w:p w:rsidR="00956DD4" w:rsidRPr="00956DD4" w:rsidRDefault="00956DD4" w:rsidP="00956DD4">
      <w:pPr>
        <w:numPr>
          <w:ilvl w:val="0"/>
          <w:numId w:val="448"/>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Phẫu thuật.</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Bệnh lý TK gây táo bón cần chú ý tìm? (Trang 95/tập 2)</w:t>
      </w:r>
    </w:p>
    <w:p w:rsidR="00956DD4" w:rsidRPr="00956DD4" w:rsidRDefault="00956DD4" w:rsidP="00956DD4">
      <w:pPr>
        <w:numPr>
          <w:ilvl w:val="0"/>
          <w:numId w:val="449"/>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Gullian – Barre</w:t>
      </w:r>
    </w:p>
    <w:p w:rsidR="00956DD4" w:rsidRPr="00956DD4" w:rsidRDefault="00956DD4" w:rsidP="00956DD4">
      <w:pPr>
        <w:numPr>
          <w:ilvl w:val="0"/>
          <w:numId w:val="449"/>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Alzheimer.</w:t>
      </w:r>
    </w:p>
    <w:p w:rsidR="00956DD4" w:rsidRPr="00956DD4" w:rsidRDefault="00956DD4" w:rsidP="00956DD4">
      <w:pPr>
        <w:numPr>
          <w:ilvl w:val="0"/>
          <w:numId w:val="449"/>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Tổn thương TK do ĐTĐ.</w:t>
      </w:r>
    </w:p>
    <w:p w:rsidR="00956DD4" w:rsidRPr="00956DD4" w:rsidRDefault="00956DD4" w:rsidP="00956DD4">
      <w:pPr>
        <w:numPr>
          <w:ilvl w:val="0"/>
          <w:numId w:val="449"/>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Parkinson.</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Loét đường tiêu hóa trên trong bệnh Crohn thường gặp là: (Crohn – Minh Hoàng)</w:t>
      </w:r>
    </w:p>
    <w:p w:rsidR="00956DD4" w:rsidRPr="00956DD4" w:rsidRDefault="00956DD4" w:rsidP="00956DD4">
      <w:pPr>
        <w:numPr>
          <w:ilvl w:val="0"/>
          <w:numId w:val="450"/>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Loét miệng họng.</w:t>
      </w:r>
    </w:p>
    <w:p w:rsidR="00956DD4" w:rsidRPr="00956DD4" w:rsidRDefault="00956DD4" w:rsidP="00956DD4">
      <w:pPr>
        <w:numPr>
          <w:ilvl w:val="0"/>
          <w:numId w:val="450"/>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Loét thực quản.</w:t>
      </w:r>
    </w:p>
    <w:p w:rsidR="00956DD4" w:rsidRPr="00956DD4" w:rsidRDefault="00956DD4" w:rsidP="00956DD4">
      <w:pPr>
        <w:numPr>
          <w:ilvl w:val="0"/>
          <w:numId w:val="450"/>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Loét dạ dày.</w:t>
      </w:r>
    </w:p>
    <w:p w:rsidR="00956DD4" w:rsidRPr="00956DD4" w:rsidRDefault="00956DD4" w:rsidP="00956DD4">
      <w:pPr>
        <w:numPr>
          <w:ilvl w:val="0"/>
          <w:numId w:val="450"/>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Loét tá tràng.</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Tổn thương gặp trong Crohn là: (Một số hiểu biết mới về bệnh Crohn – Tạp chí Y học số 48: Tháng 01/2010)</w:t>
      </w:r>
    </w:p>
    <w:p w:rsidR="00956DD4" w:rsidRPr="00956DD4" w:rsidRDefault="00956DD4" w:rsidP="00956DD4">
      <w:pPr>
        <w:numPr>
          <w:ilvl w:val="0"/>
          <w:numId w:val="451"/>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Tổn thương niêm mạc.</w:t>
      </w:r>
    </w:p>
    <w:p w:rsidR="00956DD4" w:rsidRPr="00956DD4" w:rsidRDefault="00956DD4" w:rsidP="00956DD4">
      <w:pPr>
        <w:numPr>
          <w:ilvl w:val="0"/>
          <w:numId w:val="451"/>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Mất chất nhày lan tỏa.</w:t>
      </w:r>
    </w:p>
    <w:p w:rsidR="00956DD4" w:rsidRPr="00956DD4" w:rsidRDefault="00956DD4" w:rsidP="00956DD4">
      <w:pPr>
        <w:numPr>
          <w:ilvl w:val="0"/>
          <w:numId w:val="451"/>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Xâm nhiễm đại thực bào.</w:t>
      </w:r>
    </w:p>
    <w:p w:rsidR="00956DD4" w:rsidRPr="00956DD4" w:rsidRDefault="00956DD4" w:rsidP="00956DD4">
      <w:pPr>
        <w:numPr>
          <w:ilvl w:val="0"/>
          <w:numId w:val="451"/>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Tổn thương đối xứng và liên tục.</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Triệu chứng hay gặp trong bệnh đại tràng chức năng là: (Trang 100-101/tập 2)</w:t>
      </w:r>
    </w:p>
    <w:p w:rsidR="00956DD4" w:rsidRPr="00956DD4" w:rsidRDefault="00956DD4" w:rsidP="00956DD4">
      <w:pPr>
        <w:numPr>
          <w:ilvl w:val="0"/>
          <w:numId w:val="452"/>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Đi ngoài ra máu.</w:t>
      </w:r>
    </w:p>
    <w:p w:rsidR="00956DD4" w:rsidRPr="00956DD4" w:rsidRDefault="00956DD4" w:rsidP="00956DD4">
      <w:pPr>
        <w:numPr>
          <w:ilvl w:val="0"/>
          <w:numId w:val="452"/>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highlight w:val="yellow"/>
        </w:rPr>
        <w:t>Táo bón.</w:t>
      </w:r>
    </w:p>
    <w:p w:rsidR="00956DD4" w:rsidRPr="00956DD4" w:rsidRDefault="00956DD4" w:rsidP="00956DD4">
      <w:pPr>
        <w:numPr>
          <w:ilvl w:val="0"/>
          <w:numId w:val="452"/>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Viêm ruột.</w:t>
      </w:r>
    </w:p>
    <w:p w:rsidR="00956DD4" w:rsidRPr="00956DD4" w:rsidRDefault="00956DD4" w:rsidP="00956DD4">
      <w:pPr>
        <w:numPr>
          <w:ilvl w:val="0"/>
          <w:numId w:val="452"/>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Nôn.</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Biểu hiện ngoài đường tiêu hóa hay gặp trong viêm ruột là</w:t>
      </w:r>
    </w:p>
    <w:p w:rsidR="00956DD4" w:rsidRPr="00956DD4" w:rsidRDefault="00956DD4" w:rsidP="00956DD4">
      <w:pPr>
        <w:numPr>
          <w:ilvl w:val="0"/>
          <w:numId w:val="453"/>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Viêm mống mắt.</w:t>
      </w:r>
    </w:p>
    <w:p w:rsidR="00956DD4" w:rsidRPr="00956DD4" w:rsidRDefault="00956DD4" w:rsidP="00956DD4">
      <w:pPr>
        <w:numPr>
          <w:ilvl w:val="0"/>
          <w:numId w:val="453"/>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Viêm màng bồ đào.</w:t>
      </w:r>
    </w:p>
    <w:p w:rsidR="00956DD4" w:rsidRPr="00956DD4" w:rsidRDefault="00956DD4" w:rsidP="00956DD4">
      <w:pPr>
        <w:numPr>
          <w:ilvl w:val="0"/>
          <w:numId w:val="453"/>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Viêm kết mạc.</w:t>
      </w:r>
    </w:p>
    <w:p w:rsidR="00956DD4" w:rsidRPr="00956DD4" w:rsidRDefault="00956DD4" w:rsidP="00956DD4">
      <w:pPr>
        <w:numPr>
          <w:ilvl w:val="0"/>
          <w:numId w:val="453"/>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Viêm giác mạc.</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Tiêu chuẩn số lượng BC chẩn đoán lupus là: (Trang 127/Tập 2)</w:t>
      </w:r>
    </w:p>
    <w:p w:rsidR="00956DD4" w:rsidRPr="00956DD4" w:rsidRDefault="00956DD4" w:rsidP="00956DD4">
      <w:pPr>
        <w:numPr>
          <w:ilvl w:val="0"/>
          <w:numId w:val="454"/>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Dưới 1000/mm3.</w:t>
      </w:r>
    </w:p>
    <w:p w:rsidR="00956DD4" w:rsidRPr="00956DD4" w:rsidRDefault="00956DD4" w:rsidP="00956DD4">
      <w:pPr>
        <w:numPr>
          <w:ilvl w:val="0"/>
          <w:numId w:val="454"/>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Dưới 2000/mm3.</w:t>
      </w:r>
    </w:p>
    <w:p w:rsidR="00956DD4" w:rsidRPr="00956DD4" w:rsidRDefault="00956DD4" w:rsidP="00956DD4">
      <w:pPr>
        <w:numPr>
          <w:ilvl w:val="0"/>
          <w:numId w:val="454"/>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lastRenderedPageBreak/>
        <w:t>Dưới 3000/mm3.</w:t>
      </w:r>
    </w:p>
    <w:p w:rsidR="00956DD4" w:rsidRPr="00956DD4" w:rsidRDefault="00956DD4" w:rsidP="00956DD4">
      <w:pPr>
        <w:numPr>
          <w:ilvl w:val="0"/>
          <w:numId w:val="454"/>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Dưới 4000/mm3.</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Lupus khuyên BN có thai khi: (Trang 133/Tập 2)</w:t>
      </w:r>
    </w:p>
    <w:p w:rsidR="00956DD4" w:rsidRPr="00956DD4" w:rsidRDefault="00956DD4" w:rsidP="00956DD4">
      <w:pPr>
        <w:numPr>
          <w:ilvl w:val="0"/>
          <w:numId w:val="455"/>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Bệnh ổn định trong 1 – 3 tháng.</w:t>
      </w:r>
    </w:p>
    <w:p w:rsidR="00956DD4" w:rsidRPr="00956DD4" w:rsidRDefault="00956DD4" w:rsidP="00956DD4">
      <w:pPr>
        <w:numPr>
          <w:ilvl w:val="0"/>
          <w:numId w:val="455"/>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Bệnh ổn định trong 3 – 6 tháng.</w:t>
      </w:r>
    </w:p>
    <w:p w:rsidR="00956DD4" w:rsidRPr="00956DD4" w:rsidRDefault="00956DD4" w:rsidP="00956DD4">
      <w:pPr>
        <w:numPr>
          <w:ilvl w:val="0"/>
          <w:numId w:val="455"/>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Bệnh ổn định trong 6 – 12 tháng.</w:t>
      </w:r>
    </w:p>
    <w:p w:rsidR="00956DD4" w:rsidRPr="00956DD4" w:rsidRDefault="00956DD4" w:rsidP="00956DD4">
      <w:pPr>
        <w:numPr>
          <w:ilvl w:val="0"/>
          <w:numId w:val="455"/>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Bệnh ổn định trong 1 – 2 năm.</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Thuốc thuộc nhóm Biphosphonat: (Trang 214/Tập 2)</w:t>
      </w:r>
    </w:p>
    <w:p w:rsidR="00956DD4" w:rsidRPr="00956DD4" w:rsidRDefault="00956DD4" w:rsidP="00956DD4">
      <w:pPr>
        <w:numPr>
          <w:ilvl w:val="0"/>
          <w:numId w:val="456"/>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Alendronat.</w:t>
      </w:r>
    </w:p>
    <w:p w:rsidR="00956DD4" w:rsidRPr="00956DD4" w:rsidRDefault="00956DD4" w:rsidP="00956DD4">
      <w:pPr>
        <w:numPr>
          <w:ilvl w:val="0"/>
          <w:numId w:val="456"/>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Strontium ranelate.</w:t>
      </w:r>
    </w:p>
    <w:p w:rsidR="00956DD4" w:rsidRPr="00956DD4" w:rsidRDefault="00956DD4" w:rsidP="00956DD4">
      <w:pPr>
        <w:numPr>
          <w:ilvl w:val="0"/>
          <w:numId w:val="456"/>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Acid zoledronic.</w:t>
      </w:r>
    </w:p>
    <w:p w:rsidR="00956DD4" w:rsidRPr="00956DD4" w:rsidRDefault="00956DD4" w:rsidP="00956DD4">
      <w:pPr>
        <w:numPr>
          <w:ilvl w:val="0"/>
          <w:numId w:val="456"/>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A và C.</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BN đang điều trị loãng xương cần đo mật độ xương sau: (google)</w:t>
      </w:r>
    </w:p>
    <w:p w:rsidR="00956DD4" w:rsidRPr="00956DD4" w:rsidRDefault="00956DD4" w:rsidP="00956DD4">
      <w:pPr>
        <w:numPr>
          <w:ilvl w:val="0"/>
          <w:numId w:val="457"/>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Ít nhất 3 tháng</w:t>
      </w:r>
    </w:p>
    <w:p w:rsidR="00956DD4" w:rsidRPr="00956DD4" w:rsidRDefault="00956DD4" w:rsidP="00956DD4">
      <w:pPr>
        <w:numPr>
          <w:ilvl w:val="0"/>
          <w:numId w:val="457"/>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Ít nhất 6 tháng.</w:t>
      </w:r>
    </w:p>
    <w:p w:rsidR="00956DD4" w:rsidRPr="00956DD4" w:rsidRDefault="00956DD4" w:rsidP="00956DD4">
      <w:pPr>
        <w:numPr>
          <w:ilvl w:val="0"/>
          <w:numId w:val="457"/>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Ít nhất 12 tháng.</w:t>
      </w:r>
    </w:p>
    <w:p w:rsidR="00956DD4" w:rsidRPr="00956DD4" w:rsidRDefault="00956DD4" w:rsidP="00956DD4">
      <w:pPr>
        <w:numPr>
          <w:ilvl w:val="0"/>
          <w:numId w:val="457"/>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Ít nhất 24 tháng.</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BN đái tháo đường nào ko nên vận động thể lực: (slide ĐTĐ cô Nga)</w:t>
      </w:r>
    </w:p>
    <w:p w:rsidR="00956DD4" w:rsidRPr="00956DD4" w:rsidRDefault="00956DD4" w:rsidP="00956DD4">
      <w:pPr>
        <w:numPr>
          <w:ilvl w:val="0"/>
          <w:numId w:val="458"/>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Đường máu &gt; 14 + ceton niệu.</w:t>
      </w:r>
    </w:p>
    <w:p w:rsidR="00956DD4" w:rsidRPr="00956DD4" w:rsidRDefault="00956DD4" w:rsidP="00956DD4">
      <w:pPr>
        <w:numPr>
          <w:ilvl w:val="0"/>
          <w:numId w:val="458"/>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Đường máu &gt; 16,5.</w:t>
      </w:r>
    </w:p>
    <w:p w:rsidR="00956DD4" w:rsidRPr="00956DD4" w:rsidRDefault="00956DD4" w:rsidP="00956DD4">
      <w:pPr>
        <w:numPr>
          <w:ilvl w:val="0"/>
          <w:numId w:val="458"/>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Đường máu &lt; 5,5 thì phải ăn trước khi luyện tập.</w:t>
      </w:r>
    </w:p>
    <w:p w:rsidR="00956DD4" w:rsidRPr="00956DD4" w:rsidRDefault="00956DD4" w:rsidP="00956DD4">
      <w:pPr>
        <w:numPr>
          <w:ilvl w:val="0"/>
          <w:numId w:val="458"/>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Tất cả 3 đáp án trên.</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X/nghiệm chẩn đoán suy thượng thận mạn, trừ: (Trang 373 – 374/tập 2)</w:t>
      </w:r>
    </w:p>
    <w:p w:rsidR="00956DD4" w:rsidRPr="00956DD4" w:rsidRDefault="00956DD4" w:rsidP="00956DD4">
      <w:pPr>
        <w:numPr>
          <w:ilvl w:val="0"/>
          <w:numId w:val="459"/>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Test Synacthene nhanh.</w:t>
      </w:r>
    </w:p>
    <w:p w:rsidR="00956DD4" w:rsidRPr="00956DD4" w:rsidRDefault="00956DD4" w:rsidP="00956DD4">
      <w:pPr>
        <w:numPr>
          <w:ilvl w:val="0"/>
          <w:numId w:val="459"/>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Test Synacthene chậm.</w:t>
      </w:r>
    </w:p>
    <w:p w:rsidR="00956DD4" w:rsidRPr="00956DD4" w:rsidRDefault="00956DD4" w:rsidP="00956DD4">
      <w:pPr>
        <w:numPr>
          <w:ilvl w:val="0"/>
          <w:numId w:val="459"/>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MRI hố yên.</w:t>
      </w:r>
    </w:p>
    <w:p w:rsidR="00956DD4" w:rsidRPr="00956DD4" w:rsidRDefault="00956DD4" w:rsidP="00956DD4">
      <w:pPr>
        <w:numPr>
          <w:ilvl w:val="0"/>
          <w:numId w:val="459"/>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Định lượng ACTH.</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Theo Working Formulation, U lympho chia thành mấy thể (Trang 483/tập 2)</w:t>
      </w:r>
    </w:p>
    <w:p w:rsidR="00956DD4" w:rsidRPr="00956DD4" w:rsidRDefault="00956DD4" w:rsidP="00956DD4">
      <w:pPr>
        <w:numPr>
          <w:ilvl w:val="0"/>
          <w:numId w:val="460"/>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9.</w:t>
      </w:r>
    </w:p>
    <w:p w:rsidR="00956DD4" w:rsidRPr="00956DD4" w:rsidRDefault="00956DD4" w:rsidP="00956DD4">
      <w:pPr>
        <w:numPr>
          <w:ilvl w:val="0"/>
          <w:numId w:val="460"/>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10.</w:t>
      </w:r>
    </w:p>
    <w:p w:rsidR="00956DD4" w:rsidRPr="00956DD4" w:rsidRDefault="00956DD4" w:rsidP="00956DD4">
      <w:pPr>
        <w:numPr>
          <w:ilvl w:val="0"/>
          <w:numId w:val="460"/>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11.</w:t>
      </w:r>
    </w:p>
    <w:p w:rsidR="00956DD4" w:rsidRPr="00956DD4" w:rsidRDefault="00956DD4" w:rsidP="00956DD4">
      <w:pPr>
        <w:numPr>
          <w:ilvl w:val="0"/>
          <w:numId w:val="460"/>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12.</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Leucemie kinh dòng bạch cầu hạt là do chuyển đoạn 2 NST nào (Trang 463/tập 2)</w:t>
      </w:r>
    </w:p>
    <w:p w:rsidR="00956DD4" w:rsidRPr="00956DD4" w:rsidRDefault="00956DD4" w:rsidP="00956DD4">
      <w:pPr>
        <w:numPr>
          <w:ilvl w:val="0"/>
          <w:numId w:val="461"/>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lastRenderedPageBreak/>
        <w:t>(03;21)</w:t>
      </w:r>
    </w:p>
    <w:p w:rsidR="00956DD4" w:rsidRPr="00956DD4" w:rsidRDefault="00956DD4" w:rsidP="00956DD4">
      <w:pPr>
        <w:numPr>
          <w:ilvl w:val="0"/>
          <w:numId w:val="461"/>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(09;22)</w:t>
      </w:r>
    </w:p>
    <w:p w:rsidR="00956DD4" w:rsidRPr="00956DD4" w:rsidRDefault="00956DD4" w:rsidP="00956DD4">
      <w:pPr>
        <w:numPr>
          <w:ilvl w:val="0"/>
          <w:numId w:val="461"/>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(03;22)</w:t>
      </w:r>
    </w:p>
    <w:p w:rsidR="00956DD4" w:rsidRPr="00956DD4" w:rsidRDefault="00956DD4" w:rsidP="00956DD4">
      <w:pPr>
        <w:numPr>
          <w:ilvl w:val="0"/>
          <w:numId w:val="461"/>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(09;21)</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Phác đồ hay dùng trong u lympho ko Hodgkin: (Trang 485/tập 2)</w:t>
      </w:r>
    </w:p>
    <w:p w:rsidR="00956DD4" w:rsidRPr="00956DD4" w:rsidRDefault="00956DD4" w:rsidP="00956DD4">
      <w:pPr>
        <w:numPr>
          <w:ilvl w:val="0"/>
          <w:numId w:val="462"/>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COP – bleomycin.</w:t>
      </w:r>
    </w:p>
    <w:p w:rsidR="00956DD4" w:rsidRPr="00956DD4" w:rsidRDefault="00956DD4" w:rsidP="00956DD4">
      <w:pPr>
        <w:numPr>
          <w:ilvl w:val="0"/>
          <w:numId w:val="462"/>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CHOP.</w:t>
      </w:r>
    </w:p>
    <w:p w:rsidR="00956DD4" w:rsidRPr="00956DD4" w:rsidRDefault="00956DD4" w:rsidP="00956DD4">
      <w:pPr>
        <w:numPr>
          <w:ilvl w:val="0"/>
          <w:numId w:val="462"/>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CHOP – R.</w:t>
      </w:r>
    </w:p>
    <w:p w:rsidR="00956DD4" w:rsidRPr="00956DD4" w:rsidRDefault="00956DD4" w:rsidP="00956DD4">
      <w:pPr>
        <w:numPr>
          <w:ilvl w:val="0"/>
          <w:numId w:val="462"/>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CHOP – bleomycin.</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Triệu chứng thường gặp của u lympho: (Trang 481/tập 2)</w:t>
      </w:r>
    </w:p>
    <w:p w:rsidR="00956DD4" w:rsidRPr="00956DD4" w:rsidRDefault="00956DD4" w:rsidP="00956DD4">
      <w:pPr>
        <w:numPr>
          <w:ilvl w:val="0"/>
          <w:numId w:val="463"/>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Hạch to.</w:t>
      </w:r>
    </w:p>
    <w:p w:rsidR="00956DD4" w:rsidRPr="00956DD4" w:rsidRDefault="00956DD4" w:rsidP="00956DD4">
      <w:pPr>
        <w:numPr>
          <w:ilvl w:val="0"/>
          <w:numId w:val="463"/>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Hạ thân nhiệt.</w:t>
      </w:r>
    </w:p>
    <w:p w:rsidR="00956DD4" w:rsidRPr="00956DD4" w:rsidRDefault="00956DD4" w:rsidP="00956DD4">
      <w:pPr>
        <w:numPr>
          <w:ilvl w:val="0"/>
          <w:numId w:val="463"/>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Tăng cân.</w:t>
      </w:r>
    </w:p>
    <w:p w:rsidR="00956DD4" w:rsidRPr="00956DD4" w:rsidRDefault="00956DD4" w:rsidP="00956DD4">
      <w:pPr>
        <w:numPr>
          <w:ilvl w:val="0"/>
          <w:numId w:val="463"/>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Nóng trong người.</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Chẩn đoán ngộ độc cấp quan trọng nhất là: (Trang 530/tập 1)</w:t>
      </w:r>
    </w:p>
    <w:p w:rsidR="00956DD4" w:rsidRPr="00956DD4" w:rsidRDefault="00956DD4" w:rsidP="00956DD4">
      <w:pPr>
        <w:numPr>
          <w:ilvl w:val="0"/>
          <w:numId w:val="464"/>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Hỏi bệnh</w:t>
      </w:r>
    </w:p>
    <w:p w:rsidR="00956DD4" w:rsidRPr="00956DD4" w:rsidRDefault="00956DD4" w:rsidP="00956DD4">
      <w:pPr>
        <w:numPr>
          <w:ilvl w:val="0"/>
          <w:numId w:val="464"/>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Khám LS.</w:t>
      </w:r>
    </w:p>
    <w:p w:rsidR="00956DD4" w:rsidRPr="00956DD4" w:rsidRDefault="00956DD4" w:rsidP="00956DD4">
      <w:pPr>
        <w:numPr>
          <w:ilvl w:val="0"/>
          <w:numId w:val="464"/>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Xét nghiệm</w:t>
      </w:r>
    </w:p>
    <w:p w:rsidR="00956DD4" w:rsidRPr="00956DD4" w:rsidRDefault="00956DD4" w:rsidP="00956DD4">
      <w:pPr>
        <w:numPr>
          <w:ilvl w:val="0"/>
          <w:numId w:val="464"/>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Cả 3.</w:t>
      </w:r>
    </w:p>
    <w:p w:rsidR="00956DD4" w:rsidRPr="00956DD4" w:rsidRDefault="00956DD4" w:rsidP="00956DD4">
      <w:pPr>
        <w:numPr>
          <w:ilvl w:val="0"/>
          <w:numId w:val="465"/>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Chú ý: thầy Hà dạy: chẩn đoán NĐ quan trọng nhất là hỏi bệnh, điều trị NĐ quan trọng nhất là hồi sức tích cực.</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Ngộ độc nào ý thức vẫn bình thường: (Trang 531/tập 1)</w:t>
      </w:r>
    </w:p>
    <w:p w:rsidR="00956DD4" w:rsidRPr="00956DD4" w:rsidRDefault="00956DD4" w:rsidP="00956DD4">
      <w:pPr>
        <w:numPr>
          <w:ilvl w:val="0"/>
          <w:numId w:val="466"/>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Opi.</w:t>
      </w:r>
    </w:p>
    <w:p w:rsidR="00956DD4" w:rsidRPr="00956DD4" w:rsidRDefault="00956DD4" w:rsidP="00956DD4">
      <w:pPr>
        <w:numPr>
          <w:ilvl w:val="0"/>
          <w:numId w:val="466"/>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HC cai.</w:t>
      </w:r>
    </w:p>
    <w:p w:rsidR="00956DD4" w:rsidRPr="00956DD4" w:rsidRDefault="00956DD4" w:rsidP="00956DD4">
      <w:pPr>
        <w:numPr>
          <w:ilvl w:val="0"/>
          <w:numId w:val="466"/>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Cường giao cảm.</w:t>
      </w:r>
    </w:p>
    <w:p w:rsidR="00956DD4" w:rsidRPr="00956DD4" w:rsidRDefault="00956DD4" w:rsidP="00956DD4">
      <w:pPr>
        <w:numPr>
          <w:ilvl w:val="0"/>
          <w:numId w:val="466"/>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Kháng cholinergic.</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Có 2 câu cho khí máu và hỏi RL cái gì =&gt; dễ.</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RL kali máu nguy hiểm nhất là gì</w:t>
      </w:r>
    </w:p>
    <w:p w:rsidR="00956DD4" w:rsidRPr="00956DD4" w:rsidRDefault="00956DD4" w:rsidP="00956DD4">
      <w:pPr>
        <w:numPr>
          <w:ilvl w:val="0"/>
          <w:numId w:val="467"/>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Yếu mệt toàn thân.</w:t>
      </w:r>
    </w:p>
    <w:p w:rsidR="00956DD4" w:rsidRPr="00956DD4" w:rsidRDefault="00956DD4" w:rsidP="00956DD4">
      <w:pPr>
        <w:numPr>
          <w:ilvl w:val="0"/>
          <w:numId w:val="467"/>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Giảm phản xạ gân xương.</w:t>
      </w:r>
    </w:p>
    <w:p w:rsidR="00956DD4" w:rsidRPr="00956DD4" w:rsidRDefault="00956DD4" w:rsidP="00956DD4">
      <w:pPr>
        <w:numPr>
          <w:ilvl w:val="0"/>
          <w:numId w:val="467"/>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Rối loạn nhịp tim.</w:t>
      </w:r>
    </w:p>
    <w:p w:rsidR="00956DD4" w:rsidRPr="00956DD4" w:rsidRDefault="00956DD4" w:rsidP="00956DD4">
      <w:pPr>
        <w:numPr>
          <w:ilvl w:val="0"/>
          <w:numId w:val="467"/>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Liệt chi.</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CĐHA của Giãn phế quản ko có: (Trang 76/tập 1)</w:t>
      </w:r>
    </w:p>
    <w:p w:rsidR="00956DD4" w:rsidRPr="00956DD4" w:rsidRDefault="00956DD4" w:rsidP="00956DD4">
      <w:pPr>
        <w:numPr>
          <w:ilvl w:val="0"/>
          <w:numId w:val="468"/>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Đám mờ hình ống.</w:t>
      </w:r>
    </w:p>
    <w:p w:rsidR="00956DD4" w:rsidRPr="00956DD4" w:rsidRDefault="00956DD4" w:rsidP="00956DD4">
      <w:pPr>
        <w:numPr>
          <w:ilvl w:val="0"/>
          <w:numId w:val="468"/>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Hình ảnh phổi bẩn.</w:t>
      </w:r>
    </w:p>
    <w:p w:rsidR="00956DD4" w:rsidRPr="00956DD4" w:rsidRDefault="00956DD4" w:rsidP="00956DD4">
      <w:pPr>
        <w:numPr>
          <w:ilvl w:val="0"/>
          <w:numId w:val="468"/>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Hình đường ray.</w:t>
      </w:r>
    </w:p>
    <w:p w:rsidR="00956DD4" w:rsidRPr="00956DD4" w:rsidRDefault="00956DD4" w:rsidP="00956DD4">
      <w:pPr>
        <w:numPr>
          <w:ilvl w:val="0"/>
          <w:numId w:val="468"/>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Hình tổ ong.</w:t>
      </w:r>
    </w:p>
    <w:p w:rsidR="00956DD4" w:rsidRPr="00956DD4" w:rsidRDefault="00956DD4" w:rsidP="00956DD4">
      <w:pPr>
        <w:spacing w:line="256" w:lineRule="auto"/>
        <w:ind w:left="720"/>
        <w:rPr>
          <w:rFonts w:ascii="Times New Roman" w:eastAsia="Calibri" w:hAnsi="Times New Roman" w:cs="Times New Roman"/>
          <w:sz w:val="28"/>
          <w:szCs w:val="28"/>
        </w:rPr>
      </w:pPr>
      <w:r w:rsidRPr="00956DD4">
        <w:rPr>
          <w:rFonts w:ascii="Times New Roman" w:eastAsia="Calibri" w:hAnsi="Times New Roman" w:cs="Times New Roman"/>
          <w:sz w:val="28"/>
          <w:szCs w:val="28"/>
        </w:rPr>
        <w:lastRenderedPageBreak/>
        <w:t>Còn 1 câu X quang nữa cũng dễ.</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Nguyên nhân nào ko gây Suy hô hấp cấp?</w:t>
      </w:r>
    </w:p>
    <w:p w:rsidR="00956DD4" w:rsidRPr="00956DD4" w:rsidRDefault="00956DD4" w:rsidP="00956DD4">
      <w:pPr>
        <w:numPr>
          <w:ilvl w:val="0"/>
          <w:numId w:val="469"/>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Phù phổi cấp.</w:t>
      </w:r>
    </w:p>
    <w:p w:rsidR="00956DD4" w:rsidRPr="00956DD4" w:rsidRDefault="00956DD4" w:rsidP="00956DD4">
      <w:pPr>
        <w:numPr>
          <w:ilvl w:val="0"/>
          <w:numId w:val="469"/>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Đợt cấp COPD.</w:t>
      </w:r>
    </w:p>
    <w:p w:rsidR="00956DD4" w:rsidRPr="00956DD4" w:rsidRDefault="00956DD4" w:rsidP="00956DD4">
      <w:pPr>
        <w:numPr>
          <w:ilvl w:val="0"/>
          <w:numId w:val="469"/>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Gù vẹo cột sống.</w:t>
      </w:r>
    </w:p>
    <w:p w:rsidR="00956DD4" w:rsidRPr="00956DD4" w:rsidRDefault="00956DD4" w:rsidP="00956DD4">
      <w:pPr>
        <w:numPr>
          <w:ilvl w:val="0"/>
          <w:numId w:val="469"/>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Xẹp phổi.</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Nguyên nhân nào ko gây đợt cấp COPD? (Trang 50/tập 1)</w:t>
      </w:r>
    </w:p>
    <w:p w:rsidR="00956DD4" w:rsidRPr="00956DD4" w:rsidRDefault="00956DD4" w:rsidP="00956DD4">
      <w:pPr>
        <w:numPr>
          <w:ilvl w:val="0"/>
          <w:numId w:val="470"/>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Cường beta adrenergic.</w:t>
      </w:r>
    </w:p>
    <w:p w:rsidR="00956DD4" w:rsidRPr="00956DD4" w:rsidRDefault="00956DD4" w:rsidP="00956DD4">
      <w:pPr>
        <w:numPr>
          <w:ilvl w:val="0"/>
          <w:numId w:val="470"/>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Chẹn Beta.</w:t>
      </w:r>
    </w:p>
    <w:p w:rsidR="00956DD4" w:rsidRPr="00956DD4" w:rsidRDefault="00956DD4" w:rsidP="00956DD4">
      <w:pPr>
        <w:numPr>
          <w:ilvl w:val="0"/>
          <w:numId w:val="470"/>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Thuốc ngủ.</w:t>
      </w:r>
    </w:p>
    <w:p w:rsidR="00956DD4" w:rsidRPr="00956DD4" w:rsidRDefault="00956DD4" w:rsidP="00956DD4">
      <w:pPr>
        <w:numPr>
          <w:ilvl w:val="0"/>
          <w:numId w:val="470"/>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Nhiễm khuẩn.</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HC Schwartz – Bartter trong K phổi, trừ: (trang 133/tập 1)</w:t>
      </w:r>
    </w:p>
    <w:p w:rsidR="00956DD4" w:rsidRPr="00956DD4" w:rsidRDefault="00956DD4" w:rsidP="00956DD4">
      <w:pPr>
        <w:numPr>
          <w:ilvl w:val="0"/>
          <w:numId w:val="471"/>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Tăng Na+ máu.</w:t>
      </w:r>
    </w:p>
    <w:p w:rsidR="00956DD4" w:rsidRPr="00956DD4" w:rsidRDefault="00956DD4" w:rsidP="00956DD4">
      <w:pPr>
        <w:numPr>
          <w:ilvl w:val="0"/>
          <w:numId w:val="471"/>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Giảm ALTT máu.</w:t>
      </w:r>
    </w:p>
    <w:p w:rsidR="00956DD4" w:rsidRPr="00956DD4" w:rsidRDefault="00956DD4" w:rsidP="00956DD4">
      <w:pPr>
        <w:numPr>
          <w:ilvl w:val="0"/>
          <w:numId w:val="471"/>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Tăng ALTT niệu.</w:t>
      </w:r>
    </w:p>
    <w:p w:rsidR="00956DD4" w:rsidRPr="00956DD4" w:rsidRDefault="00956DD4" w:rsidP="00956DD4">
      <w:pPr>
        <w:numPr>
          <w:ilvl w:val="0"/>
          <w:numId w:val="471"/>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 xml:space="preserve">ACTH </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Tràn dưỡng chấp MP do K phổi chèn ép: (google)</w:t>
      </w:r>
    </w:p>
    <w:p w:rsidR="00956DD4" w:rsidRPr="00956DD4" w:rsidRDefault="00956DD4" w:rsidP="00956DD4">
      <w:pPr>
        <w:numPr>
          <w:ilvl w:val="0"/>
          <w:numId w:val="472"/>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Bạch mạch</w:t>
      </w:r>
    </w:p>
    <w:p w:rsidR="00956DD4" w:rsidRPr="00956DD4" w:rsidRDefault="00956DD4" w:rsidP="00956DD4">
      <w:pPr>
        <w:numPr>
          <w:ilvl w:val="0"/>
          <w:numId w:val="472"/>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Ống ngực</w:t>
      </w:r>
    </w:p>
    <w:p w:rsidR="00956DD4" w:rsidRPr="00956DD4" w:rsidRDefault="00956DD4" w:rsidP="00956DD4">
      <w:pPr>
        <w:numPr>
          <w:ilvl w:val="0"/>
          <w:numId w:val="472"/>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Hạch Lympho.</w:t>
      </w:r>
    </w:p>
    <w:p w:rsidR="00956DD4" w:rsidRPr="00956DD4" w:rsidRDefault="00956DD4" w:rsidP="00956DD4">
      <w:pPr>
        <w:numPr>
          <w:ilvl w:val="0"/>
          <w:numId w:val="472"/>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Phế quản.</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Điều trị ho ra máu (Trang 145/tập 1)</w:t>
      </w:r>
    </w:p>
    <w:p w:rsidR="00956DD4" w:rsidRPr="00956DD4" w:rsidRDefault="00956DD4" w:rsidP="00956DD4">
      <w:pPr>
        <w:numPr>
          <w:ilvl w:val="0"/>
          <w:numId w:val="473"/>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Ăn nóng, đặc.</w:t>
      </w:r>
    </w:p>
    <w:p w:rsidR="00956DD4" w:rsidRPr="00956DD4" w:rsidRDefault="00956DD4" w:rsidP="00956DD4">
      <w:pPr>
        <w:numPr>
          <w:ilvl w:val="0"/>
          <w:numId w:val="473"/>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Thở Oxy ngay lập tức.</w:t>
      </w:r>
    </w:p>
    <w:p w:rsidR="00956DD4" w:rsidRPr="00956DD4" w:rsidRDefault="00956DD4" w:rsidP="00956DD4">
      <w:pPr>
        <w:numPr>
          <w:ilvl w:val="0"/>
          <w:numId w:val="473"/>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Bất động, hạn chế rung động mạnh.</w:t>
      </w:r>
    </w:p>
    <w:p w:rsidR="00956DD4" w:rsidRPr="00956DD4" w:rsidRDefault="00956DD4" w:rsidP="00956DD4">
      <w:pPr>
        <w:numPr>
          <w:ilvl w:val="0"/>
          <w:numId w:val="473"/>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Dùng paracetamol giảm đau.</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Thuốc ko dùng cho Đau thắt ngực ổn định: (slide)</w:t>
      </w:r>
    </w:p>
    <w:p w:rsidR="00956DD4" w:rsidRPr="00956DD4" w:rsidRDefault="00956DD4" w:rsidP="00956DD4">
      <w:pPr>
        <w:numPr>
          <w:ilvl w:val="0"/>
          <w:numId w:val="474"/>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Chẹn kênh Calci tác dụng nhanh. (tác dụng kéo dài mới đúng)</w:t>
      </w:r>
    </w:p>
    <w:p w:rsidR="00956DD4" w:rsidRPr="00956DD4" w:rsidRDefault="00956DD4" w:rsidP="00956DD4">
      <w:pPr>
        <w:numPr>
          <w:ilvl w:val="0"/>
          <w:numId w:val="474"/>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Chẹn beta.</w:t>
      </w:r>
    </w:p>
    <w:p w:rsidR="00956DD4" w:rsidRPr="00956DD4" w:rsidRDefault="00956DD4" w:rsidP="00956DD4">
      <w:pPr>
        <w:numPr>
          <w:ilvl w:val="0"/>
          <w:numId w:val="474"/>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Aspirin.</w:t>
      </w:r>
    </w:p>
    <w:p w:rsidR="00956DD4" w:rsidRPr="00956DD4" w:rsidRDefault="00956DD4" w:rsidP="00956DD4">
      <w:pPr>
        <w:numPr>
          <w:ilvl w:val="0"/>
          <w:numId w:val="474"/>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Clopidogrel</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BN Nhồi máu cơ tim thất P ko dùng: ???</w:t>
      </w:r>
    </w:p>
    <w:p w:rsidR="00956DD4" w:rsidRPr="00956DD4" w:rsidRDefault="00956DD4" w:rsidP="00956DD4">
      <w:pPr>
        <w:numPr>
          <w:ilvl w:val="0"/>
          <w:numId w:val="475"/>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Nitrat.</w:t>
      </w:r>
    </w:p>
    <w:p w:rsidR="00956DD4" w:rsidRPr="00956DD4" w:rsidRDefault="00956DD4" w:rsidP="00956DD4">
      <w:pPr>
        <w:numPr>
          <w:ilvl w:val="0"/>
          <w:numId w:val="475"/>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Chẹn beta</w:t>
      </w:r>
    </w:p>
    <w:p w:rsidR="00956DD4" w:rsidRPr="00956DD4" w:rsidRDefault="00956DD4" w:rsidP="00956DD4">
      <w:pPr>
        <w:numPr>
          <w:ilvl w:val="0"/>
          <w:numId w:val="475"/>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Aspirin.</w:t>
      </w:r>
    </w:p>
    <w:p w:rsidR="00956DD4" w:rsidRPr="00956DD4" w:rsidRDefault="00956DD4" w:rsidP="00956DD4">
      <w:pPr>
        <w:numPr>
          <w:ilvl w:val="0"/>
          <w:numId w:val="475"/>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Clopidogrel</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Điều trị viêm màng ngoài tim: (Trang 280/tập 1)</w:t>
      </w:r>
    </w:p>
    <w:p w:rsidR="00956DD4" w:rsidRPr="00956DD4" w:rsidRDefault="00956DD4" w:rsidP="00956DD4">
      <w:pPr>
        <w:numPr>
          <w:ilvl w:val="0"/>
          <w:numId w:val="476"/>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lastRenderedPageBreak/>
        <w:t>Nitrat.</w:t>
      </w:r>
    </w:p>
    <w:p w:rsidR="00956DD4" w:rsidRPr="00956DD4" w:rsidRDefault="00956DD4" w:rsidP="00956DD4">
      <w:pPr>
        <w:numPr>
          <w:ilvl w:val="0"/>
          <w:numId w:val="476"/>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Aspirin.</w:t>
      </w:r>
    </w:p>
    <w:p w:rsidR="00956DD4" w:rsidRPr="00956DD4" w:rsidRDefault="00956DD4" w:rsidP="00956DD4">
      <w:pPr>
        <w:numPr>
          <w:ilvl w:val="0"/>
          <w:numId w:val="476"/>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Chẹn beta.</w:t>
      </w:r>
    </w:p>
    <w:p w:rsidR="00956DD4" w:rsidRPr="00956DD4" w:rsidRDefault="00956DD4" w:rsidP="00956DD4">
      <w:pPr>
        <w:numPr>
          <w:ilvl w:val="0"/>
          <w:numId w:val="476"/>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Kháng sinh.</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Phì đại lành tính tiền liệt tuyến rối loạn nhẹ: (Trang 548/ tập 1)</w:t>
      </w:r>
    </w:p>
    <w:p w:rsidR="00956DD4" w:rsidRPr="00956DD4" w:rsidRDefault="00956DD4" w:rsidP="00956DD4">
      <w:pPr>
        <w:numPr>
          <w:ilvl w:val="0"/>
          <w:numId w:val="477"/>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 7.</w:t>
      </w:r>
    </w:p>
    <w:p w:rsidR="00956DD4" w:rsidRPr="00956DD4" w:rsidRDefault="00956DD4" w:rsidP="00956DD4">
      <w:pPr>
        <w:numPr>
          <w:ilvl w:val="0"/>
          <w:numId w:val="477"/>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 8.</w:t>
      </w:r>
    </w:p>
    <w:p w:rsidR="00956DD4" w:rsidRPr="00956DD4" w:rsidRDefault="00956DD4" w:rsidP="00956DD4">
      <w:pPr>
        <w:numPr>
          <w:ilvl w:val="0"/>
          <w:numId w:val="477"/>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 19.</w:t>
      </w:r>
    </w:p>
    <w:p w:rsidR="00956DD4" w:rsidRPr="00956DD4" w:rsidRDefault="00956DD4" w:rsidP="00956DD4">
      <w:pPr>
        <w:numPr>
          <w:ilvl w:val="0"/>
          <w:numId w:val="477"/>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 20.</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Nguyên nhân hay gây tâm phế mạn? (trang 84/tập 1)</w:t>
      </w:r>
    </w:p>
    <w:p w:rsidR="00956DD4" w:rsidRPr="00956DD4" w:rsidRDefault="00956DD4" w:rsidP="00956DD4">
      <w:pPr>
        <w:numPr>
          <w:ilvl w:val="0"/>
          <w:numId w:val="478"/>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COPD</w:t>
      </w:r>
    </w:p>
    <w:p w:rsidR="00956DD4" w:rsidRPr="00956DD4" w:rsidRDefault="00956DD4" w:rsidP="00956DD4">
      <w:pPr>
        <w:numPr>
          <w:ilvl w:val="0"/>
          <w:numId w:val="478"/>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Lao</w:t>
      </w:r>
    </w:p>
    <w:p w:rsidR="00956DD4" w:rsidRPr="00956DD4" w:rsidRDefault="00956DD4" w:rsidP="00956DD4">
      <w:pPr>
        <w:numPr>
          <w:ilvl w:val="0"/>
          <w:numId w:val="478"/>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Suy dinh dưỡng</w:t>
      </w:r>
    </w:p>
    <w:p w:rsidR="00956DD4" w:rsidRPr="00956DD4" w:rsidRDefault="00956DD4" w:rsidP="00956DD4">
      <w:pPr>
        <w:numPr>
          <w:ilvl w:val="0"/>
          <w:numId w:val="478"/>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A và B.</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Chỉ định thở Oxy trong COPD là: (trang 54/tập 1)</w:t>
      </w:r>
    </w:p>
    <w:p w:rsidR="00956DD4" w:rsidRPr="00956DD4" w:rsidRDefault="00956DD4" w:rsidP="00956DD4">
      <w:pPr>
        <w:numPr>
          <w:ilvl w:val="0"/>
          <w:numId w:val="479"/>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PaO2 &lt; 60</w:t>
      </w:r>
    </w:p>
    <w:p w:rsidR="00956DD4" w:rsidRPr="00956DD4" w:rsidRDefault="00956DD4" w:rsidP="00956DD4">
      <w:pPr>
        <w:numPr>
          <w:ilvl w:val="0"/>
          <w:numId w:val="479"/>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PaO2 &lt; 55</w:t>
      </w:r>
    </w:p>
    <w:p w:rsidR="00956DD4" w:rsidRPr="00956DD4" w:rsidRDefault="00956DD4" w:rsidP="00956DD4">
      <w:pPr>
        <w:numPr>
          <w:ilvl w:val="0"/>
          <w:numId w:val="479"/>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PaO2 &lt; 50</w:t>
      </w:r>
    </w:p>
    <w:p w:rsidR="00956DD4" w:rsidRPr="00956DD4" w:rsidRDefault="00956DD4" w:rsidP="00956DD4">
      <w:pPr>
        <w:numPr>
          <w:ilvl w:val="0"/>
          <w:numId w:val="479"/>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Không đáp án nào trong 3 đáp án trên đúng.</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Ngộ độc P hữu cơ dùng Pam khi nào? (Trang 545/tập 2)</w:t>
      </w:r>
    </w:p>
    <w:p w:rsidR="00956DD4" w:rsidRPr="00956DD4" w:rsidRDefault="00956DD4" w:rsidP="00956DD4">
      <w:pPr>
        <w:numPr>
          <w:ilvl w:val="0"/>
          <w:numId w:val="480"/>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Atropin &lt; 4 mg + ChE &gt;= 50%</w:t>
      </w:r>
    </w:p>
    <w:p w:rsidR="00956DD4" w:rsidRPr="00956DD4" w:rsidRDefault="00956DD4" w:rsidP="00956DD4">
      <w:pPr>
        <w:numPr>
          <w:ilvl w:val="0"/>
          <w:numId w:val="480"/>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Hồi sức kết hợp song song dùng Pam và Atropin</w:t>
      </w:r>
    </w:p>
    <w:p w:rsidR="00956DD4" w:rsidRPr="00956DD4" w:rsidRDefault="00956DD4" w:rsidP="00956DD4">
      <w:pPr>
        <w:numPr>
          <w:ilvl w:val="0"/>
          <w:numId w:val="480"/>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Hồi sức xong, BN ổn định rồi mới dùng.</w:t>
      </w:r>
    </w:p>
    <w:p w:rsidR="00956DD4" w:rsidRPr="00956DD4" w:rsidRDefault="00956DD4" w:rsidP="00956DD4">
      <w:pPr>
        <w:numPr>
          <w:ilvl w:val="0"/>
          <w:numId w:val="480"/>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Không cần dùng Pam, chỉ cần Atropin.</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Nhìn chung nên rửa dạ dày cho BN đến viện trong: (Trang 533/tập 2)</w:t>
      </w:r>
    </w:p>
    <w:p w:rsidR="00956DD4" w:rsidRPr="00956DD4" w:rsidRDefault="00956DD4" w:rsidP="00956DD4">
      <w:pPr>
        <w:numPr>
          <w:ilvl w:val="0"/>
          <w:numId w:val="481"/>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 3h.</w:t>
      </w:r>
    </w:p>
    <w:p w:rsidR="00956DD4" w:rsidRPr="00956DD4" w:rsidRDefault="00956DD4" w:rsidP="00956DD4">
      <w:pPr>
        <w:numPr>
          <w:ilvl w:val="0"/>
          <w:numId w:val="481"/>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 6h.</w:t>
      </w:r>
    </w:p>
    <w:p w:rsidR="00956DD4" w:rsidRPr="00956DD4" w:rsidRDefault="00956DD4" w:rsidP="00956DD4">
      <w:pPr>
        <w:numPr>
          <w:ilvl w:val="0"/>
          <w:numId w:val="481"/>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 12h.</w:t>
      </w:r>
    </w:p>
    <w:p w:rsidR="00956DD4" w:rsidRPr="00956DD4" w:rsidRDefault="00956DD4" w:rsidP="00956DD4">
      <w:pPr>
        <w:numPr>
          <w:ilvl w:val="0"/>
          <w:numId w:val="481"/>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 8h.</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Tổn thương cầu thận trong ĐTĐ (Trang 340/tập 2)</w:t>
      </w:r>
    </w:p>
    <w:p w:rsidR="00956DD4" w:rsidRPr="00956DD4" w:rsidRDefault="00956DD4" w:rsidP="00956DD4">
      <w:pPr>
        <w:numPr>
          <w:ilvl w:val="0"/>
          <w:numId w:val="482"/>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HCTH.</w:t>
      </w:r>
    </w:p>
    <w:p w:rsidR="00956DD4" w:rsidRPr="00956DD4" w:rsidRDefault="00956DD4" w:rsidP="00956DD4">
      <w:pPr>
        <w:numPr>
          <w:ilvl w:val="0"/>
          <w:numId w:val="482"/>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Suy thận mạn.</w:t>
      </w:r>
    </w:p>
    <w:p w:rsidR="00956DD4" w:rsidRPr="00956DD4" w:rsidRDefault="00956DD4" w:rsidP="00956DD4">
      <w:pPr>
        <w:numPr>
          <w:ilvl w:val="0"/>
          <w:numId w:val="482"/>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Suy thận cấp.</w:t>
      </w:r>
    </w:p>
    <w:p w:rsidR="00956DD4" w:rsidRPr="00956DD4" w:rsidRDefault="00956DD4" w:rsidP="00956DD4">
      <w:pPr>
        <w:numPr>
          <w:ilvl w:val="0"/>
          <w:numId w:val="482"/>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Bệnh thận mạn.</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Chỉ định lọc máu cho BN ngộ độc, trừ:</w:t>
      </w:r>
    </w:p>
    <w:p w:rsidR="00956DD4" w:rsidRPr="00956DD4" w:rsidRDefault="00956DD4" w:rsidP="00956DD4">
      <w:pPr>
        <w:numPr>
          <w:ilvl w:val="0"/>
          <w:numId w:val="483"/>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Hôn mê</w:t>
      </w:r>
    </w:p>
    <w:p w:rsidR="00956DD4" w:rsidRPr="00956DD4" w:rsidRDefault="00956DD4" w:rsidP="00956DD4">
      <w:pPr>
        <w:numPr>
          <w:ilvl w:val="0"/>
          <w:numId w:val="483"/>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lastRenderedPageBreak/>
        <w:t>Toan chuyển hóa.</w:t>
      </w:r>
    </w:p>
    <w:p w:rsidR="00956DD4" w:rsidRPr="00956DD4" w:rsidRDefault="00956DD4" w:rsidP="00956DD4">
      <w:pPr>
        <w:numPr>
          <w:ilvl w:val="0"/>
          <w:numId w:val="483"/>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Suy thận không đáp ứng lợi tiểu.</w:t>
      </w:r>
    </w:p>
    <w:p w:rsidR="00956DD4" w:rsidRPr="00956DD4" w:rsidRDefault="00956DD4" w:rsidP="00956DD4">
      <w:pPr>
        <w:numPr>
          <w:ilvl w:val="0"/>
          <w:numId w:val="483"/>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Suy thận còn đáp ứng lợi tiểu.</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Cơ chế tác dụng của chẹn alpha trong phì đại lành tính tiền liệt tuyến? (trang 546/tập 2)</w:t>
      </w:r>
    </w:p>
    <w:p w:rsidR="00956DD4" w:rsidRPr="00956DD4" w:rsidRDefault="00956DD4" w:rsidP="00956DD4">
      <w:pPr>
        <w:numPr>
          <w:ilvl w:val="0"/>
          <w:numId w:val="484"/>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Giãn cơ trơn, giảm triệu chứng hoàn toàn.</w:t>
      </w:r>
    </w:p>
    <w:p w:rsidR="00956DD4" w:rsidRPr="00956DD4" w:rsidRDefault="00956DD4" w:rsidP="00956DD4">
      <w:pPr>
        <w:numPr>
          <w:ilvl w:val="0"/>
          <w:numId w:val="484"/>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Giảm áp lực tuyến tiền liệt.</w:t>
      </w:r>
    </w:p>
    <w:p w:rsidR="00956DD4" w:rsidRPr="00956DD4" w:rsidRDefault="00956DD4" w:rsidP="00956DD4">
      <w:pPr>
        <w:numPr>
          <w:ilvl w:val="0"/>
          <w:numId w:val="484"/>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Giảm PSA.</w:t>
      </w:r>
    </w:p>
    <w:p w:rsidR="00956DD4" w:rsidRPr="00956DD4" w:rsidRDefault="00956DD4" w:rsidP="00956DD4">
      <w:pPr>
        <w:numPr>
          <w:ilvl w:val="0"/>
          <w:numId w:val="484"/>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Cả 3.</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T/chứng ko có trong NMCT: (trang 201/tập 2)</w:t>
      </w:r>
    </w:p>
    <w:p w:rsidR="00956DD4" w:rsidRPr="00956DD4" w:rsidRDefault="00956DD4" w:rsidP="00956DD4">
      <w:pPr>
        <w:numPr>
          <w:ilvl w:val="0"/>
          <w:numId w:val="485"/>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Trống ngực.</w:t>
      </w:r>
    </w:p>
    <w:p w:rsidR="00956DD4" w:rsidRPr="00956DD4" w:rsidRDefault="00956DD4" w:rsidP="00956DD4">
      <w:pPr>
        <w:numPr>
          <w:ilvl w:val="0"/>
          <w:numId w:val="485"/>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Khó thở.</w:t>
      </w:r>
    </w:p>
    <w:p w:rsidR="00956DD4" w:rsidRPr="00956DD4" w:rsidRDefault="00956DD4" w:rsidP="00956DD4">
      <w:pPr>
        <w:numPr>
          <w:ilvl w:val="0"/>
          <w:numId w:val="485"/>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Vã mồ hôi.</w:t>
      </w:r>
    </w:p>
    <w:p w:rsidR="00956DD4" w:rsidRPr="00956DD4" w:rsidRDefault="00956DD4" w:rsidP="00956DD4">
      <w:pPr>
        <w:numPr>
          <w:ilvl w:val="0"/>
          <w:numId w:val="485"/>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Luôn đau ngực.</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COPD mức độ B gồm: (Trang 49/tập 1)</w:t>
      </w:r>
    </w:p>
    <w:p w:rsidR="00956DD4" w:rsidRPr="00956DD4" w:rsidRDefault="00956DD4" w:rsidP="00956DD4">
      <w:pPr>
        <w:numPr>
          <w:ilvl w:val="0"/>
          <w:numId w:val="486"/>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CAT &gt;= 10.</w:t>
      </w:r>
    </w:p>
    <w:p w:rsidR="00956DD4" w:rsidRPr="00956DD4" w:rsidRDefault="00956DD4" w:rsidP="00956DD4">
      <w:pPr>
        <w:numPr>
          <w:ilvl w:val="0"/>
          <w:numId w:val="486"/>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0– 1 đợt cấp trong 12 tháng.</w:t>
      </w:r>
    </w:p>
    <w:p w:rsidR="00956DD4" w:rsidRPr="00956DD4" w:rsidRDefault="00956DD4" w:rsidP="00956DD4">
      <w:pPr>
        <w:numPr>
          <w:ilvl w:val="0"/>
          <w:numId w:val="486"/>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Mức độ khó thở giai đoạn 2 trở lên.</w:t>
      </w:r>
    </w:p>
    <w:p w:rsidR="00956DD4" w:rsidRPr="00956DD4" w:rsidRDefault="00956DD4" w:rsidP="00956DD4">
      <w:pPr>
        <w:numPr>
          <w:ilvl w:val="0"/>
          <w:numId w:val="486"/>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Cả 3 đáp án trên.</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 xml:space="preserve">Rale trong giãn phế quản: </w:t>
      </w:r>
    </w:p>
    <w:p w:rsidR="00956DD4" w:rsidRPr="00956DD4" w:rsidRDefault="00956DD4" w:rsidP="00956DD4">
      <w:pPr>
        <w:numPr>
          <w:ilvl w:val="0"/>
          <w:numId w:val="487"/>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Có rale nổ.</w:t>
      </w:r>
    </w:p>
    <w:p w:rsidR="00956DD4" w:rsidRPr="00956DD4" w:rsidRDefault="00956DD4" w:rsidP="00956DD4">
      <w:pPr>
        <w:numPr>
          <w:ilvl w:val="0"/>
          <w:numId w:val="487"/>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Rale lan tỏa toàn bộ 2 phổi.</w:t>
      </w:r>
    </w:p>
    <w:p w:rsidR="00956DD4" w:rsidRPr="00956DD4" w:rsidRDefault="00956DD4" w:rsidP="00956DD4">
      <w:pPr>
        <w:numPr>
          <w:ilvl w:val="0"/>
          <w:numId w:val="487"/>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Rale mất đi nhanh chóng khi điều trị.</w:t>
      </w:r>
    </w:p>
    <w:p w:rsidR="00956DD4" w:rsidRPr="00956DD4" w:rsidRDefault="00956DD4" w:rsidP="00956DD4">
      <w:pPr>
        <w:numPr>
          <w:ilvl w:val="0"/>
          <w:numId w:val="487"/>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Rale cố định và ko mất đi sau điều trị.</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Tiên lượng của leucemie kinh chuyển cấp: (Trang 464/tập 2)</w:t>
      </w:r>
    </w:p>
    <w:p w:rsidR="00956DD4" w:rsidRPr="00956DD4" w:rsidRDefault="00956DD4" w:rsidP="00956DD4">
      <w:pPr>
        <w:numPr>
          <w:ilvl w:val="0"/>
          <w:numId w:val="488"/>
        </w:numPr>
        <w:spacing w:line="256" w:lineRule="auto"/>
        <w:contextualSpacing/>
        <w:rPr>
          <w:rFonts w:ascii="Times New Roman" w:eastAsia="Calibri" w:hAnsi="Times New Roman" w:cs="Times New Roman"/>
          <w:sz w:val="28"/>
          <w:szCs w:val="28"/>
          <w:highlight w:val="yellow"/>
        </w:rPr>
      </w:pPr>
      <w:r w:rsidRPr="00956DD4">
        <w:rPr>
          <w:rFonts w:ascii="Times New Roman" w:eastAsia="Calibri" w:hAnsi="Times New Roman" w:cs="Times New Roman"/>
          <w:sz w:val="28"/>
          <w:szCs w:val="28"/>
          <w:highlight w:val="yellow"/>
        </w:rPr>
        <w:t>Tốt, thời gian sống rất ngắn : 3 tháng – 2 năm.</w:t>
      </w:r>
    </w:p>
    <w:p w:rsidR="00956DD4" w:rsidRPr="00956DD4" w:rsidRDefault="00956DD4" w:rsidP="00956DD4">
      <w:pPr>
        <w:numPr>
          <w:ilvl w:val="0"/>
          <w:numId w:val="488"/>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Trung bình.</w:t>
      </w:r>
    </w:p>
    <w:p w:rsidR="00956DD4" w:rsidRPr="00956DD4" w:rsidRDefault="00956DD4" w:rsidP="00956DD4">
      <w:pPr>
        <w:numPr>
          <w:ilvl w:val="0"/>
          <w:numId w:val="488"/>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Xấu.</w:t>
      </w:r>
    </w:p>
    <w:p w:rsidR="00956DD4" w:rsidRPr="00956DD4" w:rsidRDefault="00956DD4" w:rsidP="00956DD4">
      <w:pPr>
        <w:numPr>
          <w:ilvl w:val="0"/>
          <w:numId w:val="488"/>
        </w:numPr>
        <w:spacing w:line="256" w:lineRule="auto"/>
        <w:contextualSpacing/>
        <w:rPr>
          <w:rFonts w:ascii="Times New Roman" w:eastAsia="Calibri" w:hAnsi="Times New Roman" w:cs="Times New Roman"/>
          <w:sz w:val="28"/>
          <w:szCs w:val="28"/>
        </w:rPr>
      </w:pPr>
      <w:r w:rsidRPr="00956DD4">
        <w:rPr>
          <w:rFonts w:ascii="Times New Roman" w:eastAsia="Calibri" w:hAnsi="Times New Roman" w:cs="Times New Roman"/>
          <w:sz w:val="28"/>
          <w:szCs w:val="28"/>
        </w:rPr>
        <w:t>Rất xấu, 6 tháng – 1 năm.</w:t>
      </w:r>
    </w:p>
    <w:p w:rsidR="00956DD4" w:rsidRPr="00956DD4" w:rsidRDefault="00956DD4" w:rsidP="00956DD4">
      <w:pPr>
        <w:numPr>
          <w:ilvl w:val="0"/>
          <w:numId w:val="439"/>
        </w:numPr>
        <w:spacing w:line="256" w:lineRule="auto"/>
        <w:contextualSpacing/>
        <w:rPr>
          <w:rFonts w:ascii="Times New Roman" w:eastAsia="Calibri" w:hAnsi="Times New Roman" w:cs="Times New Roman"/>
          <w:b/>
          <w:bCs/>
          <w:sz w:val="28"/>
          <w:szCs w:val="28"/>
        </w:rPr>
      </w:pPr>
      <w:r w:rsidRPr="00956DD4">
        <w:rPr>
          <w:rFonts w:ascii="Times New Roman" w:eastAsia="Calibri" w:hAnsi="Times New Roman" w:cs="Times New Roman"/>
          <w:b/>
          <w:bCs/>
          <w:sz w:val="28"/>
          <w:szCs w:val="28"/>
        </w:rPr>
        <w:t>Có 2 câu hỏi về chẩn đoán Cushing = xét nghiệm gì? Tóm lại nội tiết học theo slide cô Nga</w:t>
      </w:r>
    </w:p>
    <w:p w:rsidR="00956DD4" w:rsidRPr="00956DD4" w:rsidRDefault="00956DD4" w:rsidP="00956DD4">
      <w:pPr>
        <w:spacing w:line="256" w:lineRule="auto"/>
        <w:rPr>
          <w:rFonts w:ascii="Times New Roman" w:eastAsia="Calibri" w:hAnsi="Times New Roman" w:cs="Times New Roman"/>
          <w:sz w:val="28"/>
          <w:szCs w:val="28"/>
        </w:rPr>
      </w:pPr>
    </w:p>
    <w:p w:rsidR="00956DD4" w:rsidRPr="00956DD4" w:rsidRDefault="00956DD4" w:rsidP="00956DD4">
      <w:pPr>
        <w:spacing w:line="256" w:lineRule="auto"/>
        <w:rPr>
          <w:rFonts w:ascii="Times New Roman" w:eastAsia="Calibri" w:hAnsi="Times New Roman" w:cs="Times New Roman"/>
          <w:sz w:val="28"/>
          <w:szCs w:val="28"/>
        </w:rPr>
      </w:pPr>
    </w:p>
    <w:p w:rsidR="00956DD4" w:rsidRPr="00956DD4" w:rsidRDefault="00956DD4" w:rsidP="00956DD4">
      <w:pPr>
        <w:spacing w:after="0"/>
        <w:rPr>
          <w:rFonts w:ascii="Times New Roman" w:hAnsi="Times New Roman" w:cs="Times New Roman"/>
          <w:sz w:val="28"/>
          <w:szCs w:val="28"/>
        </w:rPr>
      </w:pPr>
    </w:p>
    <w:sectPr w:rsidR="00956DD4" w:rsidRPr="00956DD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0069" w:rsidRDefault="006C0069" w:rsidP="00CF501E">
      <w:pPr>
        <w:spacing w:after="0" w:line="240" w:lineRule="auto"/>
      </w:pPr>
      <w:r>
        <w:separator/>
      </w:r>
    </w:p>
  </w:endnote>
  <w:endnote w:type="continuationSeparator" w:id="0">
    <w:p w:rsidR="006C0069" w:rsidRDefault="006C0069" w:rsidP="00CF50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0000000000000000000"/>
    <w:charset w:val="80"/>
    <w:family w:val="roman"/>
    <w:notTrueType/>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00A" w:rsidRDefault="009810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00A" w:rsidRDefault="0098100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00A" w:rsidRDefault="009810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0069" w:rsidRDefault="006C0069" w:rsidP="00CF501E">
      <w:pPr>
        <w:spacing w:after="0" w:line="240" w:lineRule="auto"/>
      </w:pPr>
      <w:r>
        <w:separator/>
      </w:r>
    </w:p>
  </w:footnote>
  <w:footnote w:type="continuationSeparator" w:id="0">
    <w:p w:rsidR="006C0069" w:rsidRDefault="006C0069" w:rsidP="00CF50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00A" w:rsidRDefault="0098100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72251" o:spid="_x0000_s2050" type="#_x0000_t136" style="position:absolute;margin-left:0;margin-top:0;width:131.25pt;height:98.25pt;rotation:315;z-index:-251655168;mso-position-horizontal:center;mso-position-horizontal-relative:margin;mso-position-vertical:center;mso-position-vertical-relative:margin" o:allowincell="f" fillcolor="silver" stroked="f">
          <v:fill opacity=".5"/>
          <v:textpath style="font-family:&quot;Calibri&quot;;font-size:80pt" string="BGS"/>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00A" w:rsidRDefault="0098100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72252" o:spid="_x0000_s2051" type="#_x0000_t136" style="position:absolute;margin-left:0;margin-top:0;width:131.25pt;height:98.25pt;rotation:315;z-index:-251653120;mso-position-horizontal:center;mso-position-horizontal-relative:margin;mso-position-vertical:center;mso-position-vertical-relative:margin" o:allowincell="f" fillcolor="silver" stroked="f">
          <v:fill opacity=".5"/>
          <v:textpath style="font-family:&quot;Calibri&quot;;font-size:80pt" string="BGS"/>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00A" w:rsidRDefault="0098100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72250" o:spid="_x0000_s2049" type="#_x0000_t136" style="position:absolute;margin-left:0;margin-top:0;width:131.25pt;height:98.25pt;rotation:315;z-index:-251657216;mso-position-horizontal:center;mso-position-horizontal-relative:margin;mso-position-vertical:center;mso-position-vertical-relative:margin" o:allowincell="f" fillcolor="silver" stroked="f">
          <v:fill opacity=".5"/>
          <v:textpath style="font-family:&quot;Calibri&quot;;font-size:80pt" string="BGS"/>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nsid w:val="00000003"/>
    <w:multiLevelType w:val="multilevel"/>
    <w:tmpl w:val="00000003"/>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nsid w:val="00000004"/>
    <w:multiLevelType w:val="multilevel"/>
    <w:tmpl w:val="00000004"/>
    <w:lvl w:ilvl="0">
      <w:start w:val="20"/>
      <w:numFmt w:val="decimal"/>
      <w:lvlText w:val="%1."/>
      <w:lvlJc w:val="left"/>
      <w:pPr>
        <w:ind w:left="720" w:hanging="360"/>
      </w:pPr>
      <w:rPr>
        <w:rFonts w:hint="default"/>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3">
    <w:nsid w:val="00000005"/>
    <w:multiLevelType w:val="multilevel"/>
    <w:tmpl w:val="00000005"/>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nsid w:val="00000006"/>
    <w:multiLevelType w:val="multilevel"/>
    <w:tmpl w:val="00000006"/>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nsid w:val="00000007"/>
    <w:multiLevelType w:val="multilevel"/>
    <w:tmpl w:val="00000007"/>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nsid w:val="00000008"/>
    <w:multiLevelType w:val="multilevel"/>
    <w:tmpl w:val="00000008"/>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nsid w:val="00000009"/>
    <w:multiLevelType w:val="multilevel"/>
    <w:tmpl w:val="00000009"/>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nsid w:val="0000000A"/>
    <w:multiLevelType w:val="multilevel"/>
    <w:tmpl w:val="0000000A"/>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nsid w:val="0000000B"/>
    <w:multiLevelType w:val="multilevel"/>
    <w:tmpl w:val="0000000B"/>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nsid w:val="0000000C"/>
    <w:multiLevelType w:val="multilevel"/>
    <w:tmpl w:val="0000000C"/>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nsid w:val="0000000D"/>
    <w:multiLevelType w:val="multilevel"/>
    <w:tmpl w:val="0000000D"/>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nsid w:val="0000000E"/>
    <w:multiLevelType w:val="multilevel"/>
    <w:tmpl w:val="0000000E"/>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nsid w:val="0000000F"/>
    <w:multiLevelType w:val="multilevel"/>
    <w:tmpl w:val="0000000F"/>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nsid w:val="00000010"/>
    <w:multiLevelType w:val="multilevel"/>
    <w:tmpl w:val="00000010"/>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nsid w:val="00000011"/>
    <w:multiLevelType w:val="multilevel"/>
    <w:tmpl w:val="00000011"/>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nsid w:val="00000013"/>
    <w:multiLevelType w:val="multilevel"/>
    <w:tmpl w:val="00000013"/>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nsid w:val="00000014"/>
    <w:multiLevelType w:val="multilevel"/>
    <w:tmpl w:val="00000014"/>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nsid w:val="00000015"/>
    <w:multiLevelType w:val="multilevel"/>
    <w:tmpl w:val="00000015"/>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nsid w:val="00000016"/>
    <w:multiLevelType w:val="multilevel"/>
    <w:tmpl w:val="00000016"/>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0">
    <w:nsid w:val="00000017"/>
    <w:multiLevelType w:val="multilevel"/>
    <w:tmpl w:val="00000017"/>
    <w:lvl w:ilvl="0">
      <w:start w:val="59"/>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00000018"/>
    <w:multiLevelType w:val="multilevel"/>
    <w:tmpl w:val="00000018"/>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2">
    <w:nsid w:val="00000019"/>
    <w:multiLevelType w:val="multilevel"/>
    <w:tmpl w:val="00000019"/>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nsid w:val="0000001A"/>
    <w:multiLevelType w:val="multilevel"/>
    <w:tmpl w:val="0000001A"/>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nsid w:val="0000001B"/>
    <w:multiLevelType w:val="multilevel"/>
    <w:tmpl w:val="0000001B"/>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5">
    <w:nsid w:val="0000001C"/>
    <w:multiLevelType w:val="multilevel"/>
    <w:tmpl w:val="0000001C"/>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6">
    <w:nsid w:val="0000001D"/>
    <w:multiLevelType w:val="multilevel"/>
    <w:tmpl w:val="0000001D"/>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7">
    <w:nsid w:val="0000001E"/>
    <w:multiLevelType w:val="multilevel"/>
    <w:tmpl w:val="0000001E"/>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8">
    <w:nsid w:val="0000001F"/>
    <w:multiLevelType w:val="multilevel"/>
    <w:tmpl w:val="0000001F"/>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9">
    <w:nsid w:val="00000020"/>
    <w:multiLevelType w:val="multilevel"/>
    <w:tmpl w:val="00000020"/>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nsid w:val="00000022"/>
    <w:multiLevelType w:val="multilevel"/>
    <w:tmpl w:val="00000022"/>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1">
    <w:nsid w:val="00000023"/>
    <w:multiLevelType w:val="multilevel"/>
    <w:tmpl w:val="00000023"/>
    <w:lvl w:ilvl="0">
      <w:start w:val="1"/>
      <w:numFmt w:val="upp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00000024"/>
    <w:multiLevelType w:val="multilevel"/>
    <w:tmpl w:val="00000024"/>
    <w:lvl w:ilvl="0">
      <w:start w:val="1"/>
      <w:numFmt w:val="upperLetter"/>
      <w:lvlText w:val="%1."/>
      <w:lvlJc w:val="left"/>
      <w:pPr>
        <w:ind w:left="144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00000025"/>
    <w:multiLevelType w:val="multilevel"/>
    <w:tmpl w:val="00000025"/>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4">
    <w:nsid w:val="00000026"/>
    <w:multiLevelType w:val="multilevel"/>
    <w:tmpl w:val="00000026"/>
    <w:lvl w:ilvl="0">
      <w:start w:val="86"/>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00000027"/>
    <w:multiLevelType w:val="multilevel"/>
    <w:tmpl w:val="00000027"/>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6">
    <w:nsid w:val="00000028"/>
    <w:multiLevelType w:val="multilevel"/>
    <w:tmpl w:val="00000028"/>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7">
    <w:nsid w:val="00000029"/>
    <w:multiLevelType w:val="multilevel"/>
    <w:tmpl w:val="00000029"/>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8">
    <w:nsid w:val="0000002A"/>
    <w:multiLevelType w:val="multilevel"/>
    <w:tmpl w:val="0000002A"/>
    <w:lvl w:ilvl="0">
      <w:start w:val="93"/>
      <w:numFmt w:val="decimal"/>
      <w:lvlText w:val="%1."/>
      <w:lvlJc w:val="left"/>
      <w:pPr>
        <w:ind w:left="720" w:hanging="360"/>
      </w:pPr>
      <w:rPr>
        <w:rFonts w:hint="default"/>
        <w:spacing w:val="1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0000002B"/>
    <w:multiLevelType w:val="multilevel"/>
    <w:tmpl w:val="0000002B"/>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0">
    <w:nsid w:val="0000002C"/>
    <w:multiLevelType w:val="multilevel"/>
    <w:tmpl w:val="0000002C"/>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1">
    <w:nsid w:val="0000002D"/>
    <w:multiLevelType w:val="multilevel"/>
    <w:tmpl w:val="0000002D"/>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2">
    <w:nsid w:val="0000002F"/>
    <w:multiLevelType w:val="multilevel"/>
    <w:tmpl w:val="0000002F"/>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3">
    <w:nsid w:val="00000030"/>
    <w:multiLevelType w:val="multilevel"/>
    <w:tmpl w:val="00000030"/>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4">
    <w:nsid w:val="00000031"/>
    <w:multiLevelType w:val="multilevel"/>
    <w:tmpl w:val="00000031"/>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5">
    <w:nsid w:val="00000032"/>
    <w:multiLevelType w:val="multilevel"/>
    <w:tmpl w:val="00000032"/>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6">
    <w:nsid w:val="00000033"/>
    <w:multiLevelType w:val="multilevel"/>
    <w:tmpl w:val="00000033"/>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7">
    <w:nsid w:val="00000034"/>
    <w:multiLevelType w:val="multilevel"/>
    <w:tmpl w:val="00000034"/>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8">
    <w:nsid w:val="00000035"/>
    <w:multiLevelType w:val="multilevel"/>
    <w:tmpl w:val="00000035"/>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9">
    <w:nsid w:val="00000036"/>
    <w:multiLevelType w:val="multilevel"/>
    <w:tmpl w:val="00000036"/>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0">
    <w:nsid w:val="00000037"/>
    <w:multiLevelType w:val="multilevel"/>
    <w:tmpl w:val="00000037"/>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1">
    <w:nsid w:val="00000038"/>
    <w:multiLevelType w:val="multilevel"/>
    <w:tmpl w:val="00000038"/>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2">
    <w:nsid w:val="00000039"/>
    <w:multiLevelType w:val="multilevel"/>
    <w:tmpl w:val="00000039"/>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3">
    <w:nsid w:val="0000003A"/>
    <w:multiLevelType w:val="multilevel"/>
    <w:tmpl w:val="000000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nsid w:val="0000003B"/>
    <w:multiLevelType w:val="multilevel"/>
    <w:tmpl w:val="0000003B"/>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5">
    <w:nsid w:val="0000003C"/>
    <w:multiLevelType w:val="multilevel"/>
    <w:tmpl w:val="0000003C"/>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6">
    <w:nsid w:val="0000003D"/>
    <w:multiLevelType w:val="multilevel"/>
    <w:tmpl w:val="0000003D"/>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7">
    <w:nsid w:val="0000003F"/>
    <w:multiLevelType w:val="multilevel"/>
    <w:tmpl w:val="0000003F"/>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8">
    <w:nsid w:val="00000040"/>
    <w:multiLevelType w:val="multilevel"/>
    <w:tmpl w:val="00000040"/>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9">
    <w:nsid w:val="00000041"/>
    <w:multiLevelType w:val="multilevel"/>
    <w:tmpl w:val="00000041"/>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0">
    <w:nsid w:val="00000042"/>
    <w:multiLevelType w:val="multilevel"/>
    <w:tmpl w:val="00000042"/>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1">
    <w:nsid w:val="00000043"/>
    <w:multiLevelType w:val="multilevel"/>
    <w:tmpl w:val="00000043"/>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2">
    <w:nsid w:val="00000044"/>
    <w:multiLevelType w:val="multilevel"/>
    <w:tmpl w:val="00000044"/>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3">
    <w:nsid w:val="00000045"/>
    <w:multiLevelType w:val="multilevel"/>
    <w:tmpl w:val="00000045"/>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4">
    <w:nsid w:val="00000046"/>
    <w:multiLevelType w:val="multilevel"/>
    <w:tmpl w:val="00000046"/>
    <w:lvl w:ilvl="0">
      <w:start w:val="68"/>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nsid w:val="00000047"/>
    <w:multiLevelType w:val="multilevel"/>
    <w:tmpl w:val="00000047"/>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6">
    <w:nsid w:val="00000048"/>
    <w:multiLevelType w:val="multilevel"/>
    <w:tmpl w:val="00000048"/>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7">
    <w:nsid w:val="00000049"/>
    <w:multiLevelType w:val="multilevel"/>
    <w:tmpl w:val="00000049"/>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8">
    <w:nsid w:val="0000004A"/>
    <w:multiLevelType w:val="multilevel"/>
    <w:tmpl w:val="0000004A"/>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9">
    <w:nsid w:val="0000004B"/>
    <w:multiLevelType w:val="multilevel"/>
    <w:tmpl w:val="0000004B"/>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0">
    <w:nsid w:val="0000004C"/>
    <w:multiLevelType w:val="multilevel"/>
    <w:tmpl w:val="0000004C"/>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1">
    <w:nsid w:val="0000004F"/>
    <w:multiLevelType w:val="multilevel"/>
    <w:tmpl w:val="0000004F"/>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2">
    <w:nsid w:val="00000050"/>
    <w:multiLevelType w:val="multilevel"/>
    <w:tmpl w:val="00000050"/>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3">
    <w:nsid w:val="00000051"/>
    <w:multiLevelType w:val="multilevel"/>
    <w:tmpl w:val="00000051"/>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4">
    <w:nsid w:val="00000052"/>
    <w:multiLevelType w:val="multilevel"/>
    <w:tmpl w:val="00000052"/>
    <w:lvl w:ilvl="0">
      <w:start w:val="36"/>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nsid w:val="00000053"/>
    <w:multiLevelType w:val="multilevel"/>
    <w:tmpl w:val="00000053"/>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6">
    <w:nsid w:val="00000054"/>
    <w:multiLevelType w:val="multilevel"/>
    <w:tmpl w:val="00000054"/>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7">
    <w:nsid w:val="00000055"/>
    <w:multiLevelType w:val="multilevel"/>
    <w:tmpl w:val="00000055"/>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8">
    <w:nsid w:val="00000056"/>
    <w:multiLevelType w:val="multilevel"/>
    <w:tmpl w:val="00000056"/>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9">
    <w:nsid w:val="00000057"/>
    <w:multiLevelType w:val="multilevel"/>
    <w:tmpl w:val="00000057"/>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0">
    <w:nsid w:val="00000058"/>
    <w:multiLevelType w:val="multilevel"/>
    <w:tmpl w:val="00000058"/>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1">
    <w:nsid w:val="0000005A"/>
    <w:multiLevelType w:val="multilevel"/>
    <w:tmpl w:val="0000005A"/>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2">
    <w:nsid w:val="0000005B"/>
    <w:multiLevelType w:val="multilevel"/>
    <w:tmpl w:val="0000005B"/>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3">
    <w:nsid w:val="0000005D"/>
    <w:multiLevelType w:val="multilevel"/>
    <w:tmpl w:val="0000005D"/>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4">
    <w:nsid w:val="0000005E"/>
    <w:multiLevelType w:val="multilevel"/>
    <w:tmpl w:val="0000005E"/>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5">
    <w:nsid w:val="0000005F"/>
    <w:multiLevelType w:val="multilevel"/>
    <w:tmpl w:val="0000005F"/>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6">
    <w:nsid w:val="00000060"/>
    <w:multiLevelType w:val="multilevel"/>
    <w:tmpl w:val="00000060"/>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7">
    <w:nsid w:val="00000061"/>
    <w:multiLevelType w:val="multilevel"/>
    <w:tmpl w:val="00000061"/>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8">
    <w:nsid w:val="00000062"/>
    <w:multiLevelType w:val="multilevel"/>
    <w:tmpl w:val="00000062"/>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9">
    <w:nsid w:val="00000063"/>
    <w:multiLevelType w:val="multilevel"/>
    <w:tmpl w:val="00000063"/>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0">
    <w:nsid w:val="00000064"/>
    <w:multiLevelType w:val="multilevel"/>
    <w:tmpl w:val="00000064"/>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1">
    <w:nsid w:val="00000065"/>
    <w:multiLevelType w:val="multilevel"/>
    <w:tmpl w:val="00000065"/>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2">
    <w:nsid w:val="00000066"/>
    <w:multiLevelType w:val="multilevel"/>
    <w:tmpl w:val="00000066"/>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3">
    <w:nsid w:val="00000067"/>
    <w:multiLevelType w:val="multilevel"/>
    <w:tmpl w:val="00000067"/>
    <w:lvl w:ilvl="0">
      <w:start w:val="9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4">
    <w:nsid w:val="00000068"/>
    <w:multiLevelType w:val="multilevel"/>
    <w:tmpl w:val="00000068"/>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5">
    <w:nsid w:val="00000069"/>
    <w:multiLevelType w:val="multilevel"/>
    <w:tmpl w:val="00000069"/>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6">
    <w:nsid w:val="0000006A"/>
    <w:multiLevelType w:val="multilevel"/>
    <w:tmpl w:val="0000006A"/>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7">
    <w:nsid w:val="0000006B"/>
    <w:multiLevelType w:val="multilevel"/>
    <w:tmpl w:val="0000006B"/>
    <w:lvl w:ilvl="0">
      <w:start w:val="3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8">
    <w:nsid w:val="0000006D"/>
    <w:multiLevelType w:val="multilevel"/>
    <w:tmpl w:val="0000006D"/>
    <w:lvl w:ilvl="0">
      <w:start w:val="56"/>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9">
    <w:nsid w:val="0000006E"/>
    <w:multiLevelType w:val="multilevel"/>
    <w:tmpl w:val="0000006E"/>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0">
    <w:nsid w:val="0000006F"/>
    <w:multiLevelType w:val="multilevel"/>
    <w:tmpl w:val="0000006F"/>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1">
    <w:nsid w:val="00000070"/>
    <w:multiLevelType w:val="multilevel"/>
    <w:tmpl w:val="00000070"/>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2">
    <w:nsid w:val="00000071"/>
    <w:multiLevelType w:val="multilevel"/>
    <w:tmpl w:val="00000071"/>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3">
    <w:nsid w:val="00000072"/>
    <w:multiLevelType w:val="multilevel"/>
    <w:tmpl w:val="00000072"/>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4">
    <w:nsid w:val="00000073"/>
    <w:multiLevelType w:val="multilevel"/>
    <w:tmpl w:val="00000073"/>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5">
    <w:nsid w:val="00000074"/>
    <w:multiLevelType w:val="multilevel"/>
    <w:tmpl w:val="00000074"/>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6">
    <w:nsid w:val="00000075"/>
    <w:multiLevelType w:val="multilevel"/>
    <w:tmpl w:val="00000075"/>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7">
    <w:nsid w:val="00000076"/>
    <w:multiLevelType w:val="multilevel"/>
    <w:tmpl w:val="00000076"/>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8">
    <w:nsid w:val="004E5C27"/>
    <w:multiLevelType w:val="hybridMultilevel"/>
    <w:tmpl w:val="10BA0F04"/>
    <w:lvl w:ilvl="0" w:tplc="D23E562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9">
    <w:nsid w:val="00B72A00"/>
    <w:multiLevelType w:val="hybridMultilevel"/>
    <w:tmpl w:val="BB623DB8"/>
    <w:lvl w:ilvl="0" w:tplc="45E85D1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nsid w:val="019142A6"/>
    <w:multiLevelType w:val="hybridMultilevel"/>
    <w:tmpl w:val="27403730"/>
    <w:lvl w:ilvl="0" w:tplc="137CE89C">
      <w:start w:val="1"/>
      <w:numFmt w:val="upp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11">
    <w:nsid w:val="01DD1857"/>
    <w:multiLevelType w:val="hybridMultilevel"/>
    <w:tmpl w:val="D11CC796"/>
    <w:lvl w:ilvl="0" w:tplc="4770F76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nsid w:val="022E4780"/>
    <w:multiLevelType w:val="hybridMultilevel"/>
    <w:tmpl w:val="C7ACC122"/>
    <w:lvl w:ilvl="0" w:tplc="E0E2F50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nsid w:val="02B50352"/>
    <w:multiLevelType w:val="hybridMultilevel"/>
    <w:tmpl w:val="28E06864"/>
    <w:lvl w:ilvl="0" w:tplc="865CD70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4">
    <w:nsid w:val="030E5716"/>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nsid w:val="038119CA"/>
    <w:multiLevelType w:val="hybridMultilevel"/>
    <w:tmpl w:val="7A28E4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0399397F"/>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nsid w:val="04013E03"/>
    <w:multiLevelType w:val="hybridMultilevel"/>
    <w:tmpl w:val="8E24A69C"/>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8">
    <w:nsid w:val="042233F9"/>
    <w:multiLevelType w:val="hybridMultilevel"/>
    <w:tmpl w:val="2B720616"/>
    <w:lvl w:ilvl="0" w:tplc="0E4E1ED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9">
    <w:nsid w:val="045C5E91"/>
    <w:multiLevelType w:val="hybridMultilevel"/>
    <w:tmpl w:val="34CE2CA8"/>
    <w:lvl w:ilvl="0" w:tplc="E0DCE00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nsid w:val="04747EF4"/>
    <w:multiLevelType w:val="hybridMultilevel"/>
    <w:tmpl w:val="4574FAA8"/>
    <w:lvl w:ilvl="0" w:tplc="2F46EC2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1">
    <w:nsid w:val="04833863"/>
    <w:multiLevelType w:val="hybridMultilevel"/>
    <w:tmpl w:val="7C60FD7C"/>
    <w:lvl w:ilvl="0" w:tplc="B2AE2B8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nsid w:val="04BD71DE"/>
    <w:multiLevelType w:val="hybridMultilevel"/>
    <w:tmpl w:val="286412D6"/>
    <w:lvl w:ilvl="0" w:tplc="467C776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nsid w:val="05053A9B"/>
    <w:multiLevelType w:val="hybridMultilevel"/>
    <w:tmpl w:val="5ED0DB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05732CEA"/>
    <w:multiLevelType w:val="hybridMultilevel"/>
    <w:tmpl w:val="981847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05F958F6"/>
    <w:multiLevelType w:val="hybridMultilevel"/>
    <w:tmpl w:val="5158F386"/>
    <w:lvl w:ilvl="0" w:tplc="5B482F1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6">
    <w:nsid w:val="06312ADD"/>
    <w:multiLevelType w:val="hybridMultilevel"/>
    <w:tmpl w:val="CCAC6C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06CB3770"/>
    <w:multiLevelType w:val="hybridMultilevel"/>
    <w:tmpl w:val="B9D6C514"/>
    <w:lvl w:ilvl="0" w:tplc="037AD9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nsid w:val="07B02634"/>
    <w:multiLevelType w:val="hybridMultilevel"/>
    <w:tmpl w:val="90A0E3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07E34C5D"/>
    <w:multiLevelType w:val="hybridMultilevel"/>
    <w:tmpl w:val="BB623DB8"/>
    <w:lvl w:ilvl="0" w:tplc="45E85D1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nsid w:val="0829458A"/>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nsid w:val="085D0706"/>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nsid w:val="08AA1FD9"/>
    <w:multiLevelType w:val="hybridMultilevel"/>
    <w:tmpl w:val="E3DC0F1C"/>
    <w:lvl w:ilvl="0" w:tplc="04090015">
      <w:start w:val="1"/>
      <w:numFmt w:val="upperLetter"/>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start w:val="1"/>
      <w:numFmt w:val="lowerLetter"/>
      <w:lvlText w:val="%5."/>
      <w:lvlJc w:val="left"/>
      <w:pPr>
        <w:ind w:left="4050" w:hanging="360"/>
      </w:pPr>
    </w:lvl>
    <w:lvl w:ilvl="5" w:tplc="0409001B">
      <w:start w:val="1"/>
      <w:numFmt w:val="lowerRoman"/>
      <w:lvlText w:val="%6."/>
      <w:lvlJc w:val="right"/>
      <w:pPr>
        <w:ind w:left="4770" w:hanging="180"/>
      </w:pPr>
    </w:lvl>
    <w:lvl w:ilvl="6" w:tplc="0409000F">
      <w:start w:val="1"/>
      <w:numFmt w:val="decimal"/>
      <w:lvlText w:val="%7."/>
      <w:lvlJc w:val="left"/>
      <w:pPr>
        <w:ind w:left="5490" w:hanging="360"/>
      </w:pPr>
    </w:lvl>
    <w:lvl w:ilvl="7" w:tplc="04090019">
      <w:start w:val="1"/>
      <w:numFmt w:val="lowerLetter"/>
      <w:lvlText w:val="%8."/>
      <w:lvlJc w:val="left"/>
      <w:pPr>
        <w:ind w:left="6210" w:hanging="360"/>
      </w:pPr>
    </w:lvl>
    <w:lvl w:ilvl="8" w:tplc="0409001B">
      <w:start w:val="1"/>
      <w:numFmt w:val="lowerRoman"/>
      <w:lvlText w:val="%9."/>
      <w:lvlJc w:val="right"/>
      <w:pPr>
        <w:ind w:left="6930" w:hanging="180"/>
      </w:pPr>
    </w:lvl>
  </w:abstractNum>
  <w:abstractNum w:abstractNumId="133">
    <w:nsid w:val="08BD6D4E"/>
    <w:multiLevelType w:val="hybridMultilevel"/>
    <w:tmpl w:val="0A5E3C14"/>
    <w:lvl w:ilvl="0" w:tplc="37D673C6">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4">
    <w:nsid w:val="091A4EEB"/>
    <w:multiLevelType w:val="hybridMultilevel"/>
    <w:tmpl w:val="5CAED8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09610B41"/>
    <w:multiLevelType w:val="hybridMultilevel"/>
    <w:tmpl w:val="1A90882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096A5127"/>
    <w:multiLevelType w:val="hybridMultilevel"/>
    <w:tmpl w:val="BB623DB8"/>
    <w:lvl w:ilvl="0" w:tplc="45E85D1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7">
    <w:nsid w:val="09872B8E"/>
    <w:multiLevelType w:val="hybridMultilevel"/>
    <w:tmpl w:val="BB623DB8"/>
    <w:lvl w:ilvl="0" w:tplc="45E85D1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8">
    <w:nsid w:val="0A394B55"/>
    <w:multiLevelType w:val="hybridMultilevel"/>
    <w:tmpl w:val="658E6454"/>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9">
    <w:nsid w:val="0A580437"/>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0">
    <w:nsid w:val="0AAB6B2A"/>
    <w:multiLevelType w:val="hybridMultilevel"/>
    <w:tmpl w:val="1D627A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0B072DAE"/>
    <w:multiLevelType w:val="hybridMultilevel"/>
    <w:tmpl w:val="AE3A57EC"/>
    <w:lvl w:ilvl="0" w:tplc="5FF24FF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2">
    <w:nsid w:val="0B5F6A02"/>
    <w:multiLevelType w:val="hybridMultilevel"/>
    <w:tmpl w:val="E766B902"/>
    <w:lvl w:ilvl="0" w:tplc="97FC2BB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3">
    <w:nsid w:val="0B8C2824"/>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nsid w:val="0BE4599C"/>
    <w:multiLevelType w:val="hybridMultilevel"/>
    <w:tmpl w:val="E3A4BB48"/>
    <w:lvl w:ilvl="0" w:tplc="81D4060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nsid w:val="0BF60689"/>
    <w:multiLevelType w:val="hybridMultilevel"/>
    <w:tmpl w:val="C7F829AC"/>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6">
    <w:nsid w:val="0C2513E3"/>
    <w:multiLevelType w:val="hybridMultilevel"/>
    <w:tmpl w:val="7720729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0C8911BC"/>
    <w:multiLevelType w:val="hybridMultilevel"/>
    <w:tmpl w:val="EE0E3B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0CA13B72"/>
    <w:multiLevelType w:val="hybridMultilevel"/>
    <w:tmpl w:val="81CE3F60"/>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9">
    <w:nsid w:val="0CBD6A44"/>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0">
    <w:nsid w:val="0CCA480E"/>
    <w:multiLevelType w:val="hybridMultilevel"/>
    <w:tmpl w:val="BC90833A"/>
    <w:lvl w:ilvl="0" w:tplc="03785B02">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1">
    <w:nsid w:val="0CD3304C"/>
    <w:multiLevelType w:val="hybridMultilevel"/>
    <w:tmpl w:val="F34089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nsid w:val="0D9B2A15"/>
    <w:multiLevelType w:val="hybridMultilevel"/>
    <w:tmpl w:val="79D8BE1E"/>
    <w:lvl w:ilvl="0" w:tplc="1D023A86">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3">
    <w:nsid w:val="0DA776DE"/>
    <w:multiLevelType w:val="hybridMultilevel"/>
    <w:tmpl w:val="F740FAAE"/>
    <w:lvl w:ilvl="0" w:tplc="A77607C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4">
    <w:nsid w:val="0DA81A15"/>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5">
    <w:nsid w:val="0DEA7FC3"/>
    <w:multiLevelType w:val="hybridMultilevel"/>
    <w:tmpl w:val="9B80E2A6"/>
    <w:lvl w:ilvl="0" w:tplc="88F82D9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6">
    <w:nsid w:val="0E0D37F0"/>
    <w:multiLevelType w:val="hybridMultilevel"/>
    <w:tmpl w:val="371A33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0E6E3EF4"/>
    <w:multiLevelType w:val="hybridMultilevel"/>
    <w:tmpl w:val="BB623DB8"/>
    <w:lvl w:ilvl="0" w:tplc="45E85D1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8">
    <w:nsid w:val="0E8F3F62"/>
    <w:multiLevelType w:val="hybridMultilevel"/>
    <w:tmpl w:val="D4D4583E"/>
    <w:lvl w:ilvl="0" w:tplc="D21C02D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9">
    <w:nsid w:val="0EE778D4"/>
    <w:multiLevelType w:val="hybridMultilevel"/>
    <w:tmpl w:val="BBEE39E0"/>
    <w:lvl w:ilvl="0" w:tplc="068ED5F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0">
    <w:nsid w:val="0F4E4BF0"/>
    <w:multiLevelType w:val="hybridMultilevel"/>
    <w:tmpl w:val="BE7051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0F515BF7"/>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2">
    <w:nsid w:val="0F531C78"/>
    <w:multiLevelType w:val="hybridMultilevel"/>
    <w:tmpl w:val="92F654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0F6D7EE8"/>
    <w:multiLevelType w:val="hybridMultilevel"/>
    <w:tmpl w:val="8F5078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0FC4106B"/>
    <w:multiLevelType w:val="hybridMultilevel"/>
    <w:tmpl w:val="4970AB7E"/>
    <w:lvl w:ilvl="0" w:tplc="8BF25196">
      <w:start w:val="1"/>
      <w:numFmt w:val="upperLetter"/>
      <w:lvlText w:val="%1."/>
      <w:lvlJc w:val="left"/>
      <w:pPr>
        <w:ind w:left="855" w:hanging="360"/>
      </w:pPr>
      <w:rPr>
        <w:rFonts w:hint="default"/>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165">
    <w:nsid w:val="10246241"/>
    <w:multiLevelType w:val="hybridMultilevel"/>
    <w:tmpl w:val="3740DD92"/>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6">
    <w:nsid w:val="103A21B7"/>
    <w:multiLevelType w:val="hybridMultilevel"/>
    <w:tmpl w:val="655A9F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104148E4"/>
    <w:multiLevelType w:val="hybridMultilevel"/>
    <w:tmpl w:val="68D6381E"/>
    <w:lvl w:ilvl="0" w:tplc="3766BB2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8">
    <w:nsid w:val="114E0078"/>
    <w:multiLevelType w:val="hybridMultilevel"/>
    <w:tmpl w:val="28301E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1169296E"/>
    <w:multiLevelType w:val="hybridMultilevel"/>
    <w:tmpl w:val="ECBEE9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nsid w:val="116E49B8"/>
    <w:multiLevelType w:val="hybridMultilevel"/>
    <w:tmpl w:val="F306CA32"/>
    <w:lvl w:ilvl="0" w:tplc="0228284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1">
    <w:nsid w:val="118E2FF8"/>
    <w:multiLevelType w:val="hybridMultilevel"/>
    <w:tmpl w:val="BB623DB8"/>
    <w:lvl w:ilvl="0" w:tplc="45E85D1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2">
    <w:nsid w:val="118F4516"/>
    <w:multiLevelType w:val="hybridMultilevel"/>
    <w:tmpl w:val="77BA8A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11B57FBA"/>
    <w:multiLevelType w:val="hybridMultilevel"/>
    <w:tmpl w:val="3502F810"/>
    <w:lvl w:ilvl="0" w:tplc="7026BF2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4">
    <w:nsid w:val="11E356BF"/>
    <w:multiLevelType w:val="hybridMultilevel"/>
    <w:tmpl w:val="936E6BDC"/>
    <w:lvl w:ilvl="0" w:tplc="01FA1ED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5">
    <w:nsid w:val="11E70F08"/>
    <w:multiLevelType w:val="hybridMultilevel"/>
    <w:tmpl w:val="F98E7BCE"/>
    <w:lvl w:ilvl="0" w:tplc="031EEE84">
      <w:start w:val="1"/>
      <w:numFmt w:val="upperLetter"/>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start w:val="1"/>
      <w:numFmt w:val="lowerLetter"/>
      <w:lvlText w:val="%5."/>
      <w:lvlJc w:val="left"/>
      <w:pPr>
        <w:ind w:left="4050" w:hanging="360"/>
      </w:pPr>
    </w:lvl>
    <w:lvl w:ilvl="5" w:tplc="0409001B">
      <w:start w:val="1"/>
      <w:numFmt w:val="lowerRoman"/>
      <w:lvlText w:val="%6."/>
      <w:lvlJc w:val="right"/>
      <w:pPr>
        <w:ind w:left="4770" w:hanging="180"/>
      </w:pPr>
    </w:lvl>
    <w:lvl w:ilvl="6" w:tplc="0409000F">
      <w:start w:val="1"/>
      <w:numFmt w:val="decimal"/>
      <w:lvlText w:val="%7."/>
      <w:lvlJc w:val="left"/>
      <w:pPr>
        <w:ind w:left="5490" w:hanging="360"/>
      </w:pPr>
    </w:lvl>
    <w:lvl w:ilvl="7" w:tplc="04090019">
      <w:start w:val="1"/>
      <w:numFmt w:val="lowerLetter"/>
      <w:lvlText w:val="%8."/>
      <w:lvlJc w:val="left"/>
      <w:pPr>
        <w:ind w:left="6210" w:hanging="360"/>
      </w:pPr>
    </w:lvl>
    <w:lvl w:ilvl="8" w:tplc="0409001B">
      <w:start w:val="1"/>
      <w:numFmt w:val="lowerRoman"/>
      <w:lvlText w:val="%9."/>
      <w:lvlJc w:val="right"/>
      <w:pPr>
        <w:ind w:left="6930" w:hanging="180"/>
      </w:pPr>
    </w:lvl>
  </w:abstractNum>
  <w:abstractNum w:abstractNumId="176">
    <w:nsid w:val="11E94369"/>
    <w:multiLevelType w:val="hybridMultilevel"/>
    <w:tmpl w:val="6C708ADE"/>
    <w:lvl w:ilvl="0" w:tplc="FCF86858">
      <w:start w:val="1"/>
      <w:numFmt w:val="upperLetter"/>
      <w:lvlText w:val="%1."/>
      <w:lvlJc w:val="left"/>
      <w:pPr>
        <w:ind w:left="855" w:hanging="360"/>
      </w:pPr>
      <w:rPr>
        <w:rFonts w:hint="default"/>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177">
    <w:nsid w:val="13027057"/>
    <w:multiLevelType w:val="hybridMultilevel"/>
    <w:tmpl w:val="C3E49DF8"/>
    <w:lvl w:ilvl="0" w:tplc="CFF80A12">
      <w:start w:val="1"/>
      <w:numFmt w:val="upperLetter"/>
      <w:lvlText w:val="%1."/>
      <w:lvlJc w:val="left"/>
      <w:pPr>
        <w:ind w:left="855" w:hanging="360"/>
      </w:pPr>
      <w:rPr>
        <w:rFonts w:hint="default"/>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178">
    <w:nsid w:val="133B7BE9"/>
    <w:multiLevelType w:val="hybridMultilevel"/>
    <w:tmpl w:val="BB623DB8"/>
    <w:lvl w:ilvl="0" w:tplc="45E85D1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9">
    <w:nsid w:val="13723346"/>
    <w:multiLevelType w:val="hybridMultilevel"/>
    <w:tmpl w:val="2A7E7F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nsid w:val="138D4937"/>
    <w:multiLevelType w:val="hybridMultilevel"/>
    <w:tmpl w:val="BB623DB8"/>
    <w:lvl w:ilvl="0" w:tplc="45E85D1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1">
    <w:nsid w:val="13D038F2"/>
    <w:multiLevelType w:val="hybridMultilevel"/>
    <w:tmpl w:val="0DB4EE0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nsid w:val="13E45327"/>
    <w:multiLevelType w:val="hybridMultilevel"/>
    <w:tmpl w:val="87BA8A5A"/>
    <w:lvl w:ilvl="0" w:tplc="65888F26">
      <w:start w:val="1"/>
      <w:numFmt w:val="decimal"/>
      <w:lvlText w:val="3.%1."/>
      <w:lvlJc w:val="left"/>
      <w:pPr>
        <w:ind w:left="81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183">
    <w:nsid w:val="1446728A"/>
    <w:multiLevelType w:val="hybridMultilevel"/>
    <w:tmpl w:val="A1B4FD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nsid w:val="144C51F7"/>
    <w:multiLevelType w:val="hybridMultilevel"/>
    <w:tmpl w:val="3C1415A4"/>
    <w:lvl w:ilvl="0" w:tplc="FFA2AE60">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85">
    <w:nsid w:val="14733F70"/>
    <w:multiLevelType w:val="hybridMultilevel"/>
    <w:tmpl w:val="E1447884"/>
    <w:lvl w:ilvl="0" w:tplc="54D4AEE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6">
    <w:nsid w:val="14AD7519"/>
    <w:multiLevelType w:val="hybridMultilevel"/>
    <w:tmpl w:val="36F6F1C4"/>
    <w:lvl w:ilvl="0" w:tplc="90AA572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7">
    <w:nsid w:val="14DA1C21"/>
    <w:multiLevelType w:val="multilevel"/>
    <w:tmpl w:val="00000000"/>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8">
    <w:nsid w:val="14F64FF2"/>
    <w:multiLevelType w:val="hybridMultilevel"/>
    <w:tmpl w:val="8870BEE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15062BA1"/>
    <w:multiLevelType w:val="hybridMultilevel"/>
    <w:tmpl w:val="9176D66C"/>
    <w:lvl w:ilvl="0" w:tplc="D2940016">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0">
    <w:nsid w:val="151B61E9"/>
    <w:multiLevelType w:val="hybridMultilevel"/>
    <w:tmpl w:val="8948F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nsid w:val="15BB5F16"/>
    <w:multiLevelType w:val="hybridMultilevel"/>
    <w:tmpl w:val="C6E25B9C"/>
    <w:lvl w:ilvl="0" w:tplc="1F70568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2">
    <w:nsid w:val="15DD68A8"/>
    <w:multiLevelType w:val="hybridMultilevel"/>
    <w:tmpl w:val="BB623DB8"/>
    <w:lvl w:ilvl="0" w:tplc="45E85D1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3">
    <w:nsid w:val="15EF2400"/>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4">
    <w:nsid w:val="15FC0A9F"/>
    <w:multiLevelType w:val="hybridMultilevel"/>
    <w:tmpl w:val="CCF0B7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1802493C"/>
    <w:multiLevelType w:val="hybridMultilevel"/>
    <w:tmpl w:val="A10E34A4"/>
    <w:lvl w:ilvl="0" w:tplc="0C16144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6">
    <w:nsid w:val="18620E02"/>
    <w:multiLevelType w:val="hybridMultilevel"/>
    <w:tmpl w:val="7D2A1D64"/>
    <w:lvl w:ilvl="0" w:tplc="0A188C8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7">
    <w:nsid w:val="188B36C4"/>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8">
    <w:nsid w:val="18A64C61"/>
    <w:multiLevelType w:val="hybridMultilevel"/>
    <w:tmpl w:val="01E282D6"/>
    <w:lvl w:ilvl="0" w:tplc="089EFF3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9">
    <w:nsid w:val="18DC683B"/>
    <w:multiLevelType w:val="hybridMultilevel"/>
    <w:tmpl w:val="78F86524"/>
    <w:lvl w:ilvl="0" w:tplc="137E1C7E">
      <w:start w:val="1"/>
      <w:numFmt w:val="upperLetter"/>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start w:val="1"/>
      <w:numFmt w:val="lowerLetter"/>
      <w:lvlText w:val="%5."/>
      <w:lvlJc w:val="left"/>
      <w:pPr>
        <w:ind w:left="4050" w:hanging="360"/>
      </w:pPr>
    </w:lvl>
    <w:lvl w:ilvl="5" w:tplc="0409001B">
      <w:start w:val="1"/>
      <w:numFmt w:val="lowerRoman"/>
      <w:lvlText w:val="%6."/>
      <w:lvlJc w:val="right"/>
      <w:pPr>
        <w:ind w:left="4770" w:hanging="180"/>
      </w:pPr>
    </w:lvl>
    <w:lvl w:ilvl="6" w:tplc="0409000F">
      <w:start w:val="1"/>
      <w:numFmt w:val="decimal"/>
      <w:lvlText w:val="%7."/>
      <w:lvlJc w:val="left"/>
      <w:pPr>
        <w:ind w:left="5490" w:hanging="360"/>
      </w:pPr>
    </w:lvl>
    <w:lvl w:ilvl="7" w:tplc="04090019">
      <w:start w:val="1"/>
      <w:numFmt w:val="lowerLetter"/>
      <w:lvlText w:val="%8."/>
      <w:lvlJc w:val="left"/>
      <w:pPr>
        <w:ind w:left="6210" w:hanging="360"/>
      </w:pPr>
    </w:lvl>
    <w:lvl w:ilvl="8" w:tplc="0409001B">
      <w:start w:val="1"/>
      <w:numFmt w:val="lowerRoman"/>
      <w:lvlText w:val="%9."/>
      <w:lvlJc w:val="right"/>
      <w:pPr>
        <w:ind w:left="6930" w:hanging="180"/>
      </w:pPr>
    </w:lvl>
  </w:abstractNum>
  <w:abstractNum w:abstractNumId="200">
    <w:nsid w:val="197C6695"/>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1">
    <w:nsid w:val="198F4BA3"/>
    <w:multiLevelType w:val="hybridMultilevel"/>
    <w:tmpl w:val="4798F744"/>
    <w:lvl w:ilvl="0" w:tplc="2B828276">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02">
    <w:nsid w:val="1A4B5D67"/>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3">
    <w:nsid w:val="1A7D59DF"/>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4">
    <w:nsid w:val="1AF02FC8"/>
    <w:multiLevelType w:val="hybridMultilevel"/>
    <w:tmpl w:val="AD8688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nsid w:val="1B001001"/>
    <w:multiLevelType w:val="hybridMultilevel"/>
    <w:tmpl w:val="819A83B2"/>
    <w:lvl w:ilvl="0" w:tplc="26AE3214">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06">
    <w:nsid w:val="1CA81437"/>
    <w:multiLevelType w:val="hybridMultilevel"/>
    <w:tmpl w:val="B4A6F7A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1CEF3C5D"/>
    <w:multiLevelType w:val="hybridMultilevel"/>
    <w:tmpl w:val="3014C032"/>
    <w:lvl w:ilvl="0" w:tplc="BE9E4F1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8">
    <w:nsid w:val="1D4526C0"/>
    <w:multiLevelType w:val="hybridMultilevel"/>
    <w:tmpl w:val="201638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nsid w:val="1E22383E"/>
    <w:multiLevelType w:val="hybridMultilevel"/>
    <w:tmpl w:val="FFCCC31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nsid w:val="1E3A41CC"/>
    <w:multiLevelType w:val="hybridMultilevel"/>
    <w:tmpl w:val="BF9663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nsid w:val="1E3B646B"/>
    <w:multiLevelType w:val="hybridMultilevel"/>
    <w:tmpl w:val="2E3AB68C"/>
    <w:lvl w:ilvl="0" w:tplc="85C08524">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2">
    <w:nsid w:val="1E926BE6"/>
    <w:multiLevelType w:val="hybridMultilevel"/>
    <w:tmpl w:val="01EAB7E4"/>
    <w:lvl w:ilvl="0" w:tplc="0E0C4D2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3">
    <w:nsid w:val="1EAF4BD4"/>
    <w:multiLevelType w:val="hybridMultilevel"/>
    <w:tmpl w:val="FCDAC71C"/>
    <w:lvl w:ilvl="0" w:tplc="3D8EFDD8">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4">
    <w:nsid w:val="1F61101B"/>
    <w:multiLevelType w:val="hybridMultilevel"/>
    <w:tmpl w:val="0B02CAD4"/>
    <w:lvl w:ilvl="0" w:tplc="779AD66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5">
    <w:nsid w:val="1FB058FA"/>
    <w:multiLevelType w:val="hybridMultilevel"/>
    <w:tmpl w:val="92903142"/>
    <w:lvl w:ilvl="0" w:tplc="7C84690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6">
    <w:nsid w:val="203D02EE"/>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7">
    <w:nsid w:val="20DE1284"/>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8">
    <w:nsid w:val="21CC41BB"/>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9">
    <w:nsid w:val="220E3756"/>
    <w:multiLevelType w:val="hybridMultilevel"/>
    <w:tmpl w:val="923CAF5C"/>
    <w:lvl w:ilvl="0" w:tplc="8A24F780">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0">
    <w:nsid w:val="228F7381"/>
    <w:multiLevelType w:val="hybridMultilevel"/>
    <w:tmpl w:val="1A2687F2"/>
    <w:lvl w:ilvl="0" w:tplc="1F22B2F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1">
    <w:nsid w:val="22943C4D"/>
    <w:multiLevelType w:val="hybridMultilevel"/>
    <w:tmpl w:val="E18C62F2"/>
    <w:lvl w:ilvl="0" w:tplc="8AA2C8C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2">
    <w:nsid w:val="23774A80"/>
    <w:multiLevelType w:val="hybridMultilevel"/>
    <w:tmpl w:val="9266EF30"/>
    <w:lvl w:ilvl="0" w:tplc="04090015">
      <w:start w:val="1"/>
      <w:numFmt w:val="upperLetter"/>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start w:val="1"/>
      <w:numFmt w:val="lowerLetter"/>
      <w:lvlText w:val="%5."/>
      <w:lvlJc w:val="left"/>
      <w:pPr>
        <w:ind w:left="4050" w:hanging="360"/>
      </w:pPr>
    </w:lvl>
    <w:lvl w:ilvl="5" w:tplc="0409001B">
      <w:start w:val="1"/>
      <w:numFmt w:val="lowerRoman"/>
      <w:lvlText w:val="%6."/>
      <w:lvlJc w:val="right"/>
      <w:pPr>
        <w:ind w:left="4770" w:hanging="180"/>
      </w:pPr>
    </w:lvl>
    <w:lvl w:ilvl="6" w:tplc="0409000F">
      <w:start w:val="1"/>
      <w:numFmt w:val="decimal"/>
      <w:lvlText w:val="%7."/>
      <w:lvlJc w:val="left"/>
      <w:pPr>
        <w:ind w:left="5490" w:hanging="360"/>
      </w:pPr>
    </w:lvl>
    <w:lvl w:ilvl="7" w:tplc="04090019">
      <w:start w:val="1"/>
      <w:numFmt w:val="lowerLetter"/>
      <w:lvlText w:val="%8."/>
      <w:lvlJc w:val="left"/>
      <w:pPr>
        <w:ind w:left="6210" w:hanging="360"/>
      </w:pPr>
    </w:lvl>
    <w:lvl w:ilvl="8" w:tplc="0409001B">
      <w:start w:val="1"/>
      <w:numFmt w:val="lowerRoman"/>
      <w:lvlText w:val="%9."/>
      <w:lvlJc w:val="right"/>
      <w:pPr>
        <w:ind w:left="6930" w:hanging="180"/>
      </w:pPr>
    </w:lvl>
  </w:abstractNum>
  <w:abstractNum w:abstractNumId="223">
    <w:nsid w:val="23CA2ABF"/>
    <w:multiLevelType w:val="hybridMultilevel"/>
    <w:tmpl w:val="C7C08B68"/>
    <w:lvl w:ilvl="0" w:tplc="C31A6F3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4">
    <w:nsid w:val="23F81B73"/>
    <w:multiLevelType w:val="hybridMultilevel"/>
    <w:tmpl w:val="0D64F6B2"/>
    <w:lvl w:ilvl="0" w:tplc="F886B71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5">
    <w:nsid w:val="24050066"/>
    <w:multiLevelType w:val="hybridMultilevel"/>
    <w:tmpl w:val="12A257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nsid w:val="245F1903"/>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7">
    <w:nsid w:val="24760430"/>
    <w:multiLevelType w:val="hybridMultilevel"/>
    <w:tmpl w:val="4BA44336"/>
    <w:lvl w:ilvl="0" w:tplc="4F1C5F7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8">
    <w:nsid w:val="24866434"/>
    <w:multiLevelType w:val="hybridMultilevel"/>
    <w:tmpl w:val="8982B9CE"/>
    <w:lvl w:ilvl="0" w:tplc="ADD42B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9">
    <w:nsid w:val="25002AAF"/>
    <w:multiLevelType w:val="hybridMultilevel"/>
    <w:tmpl w:val="5DB4169C"/>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30">
    <w:nsid w:val="2534703D"/>
    <w:multiLevelType w:val="hybridMultilevel"/>
    <w:tmpl w:val="C17E7058"/>
    <w:lvl w:ilvl="0" w:tplc="1A4C270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1">
    <w:nsid w:val="26774E48"/>
    <w:multiLevelType w:val="hybridMultilevel"/>
    <w:tmpl w:val="55063A3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nsid w:val="26B05AAA"/>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3">
    <w:nsid w:val="26C03DC5"/>
    <w:multiLevelType w:val="hybridMultilevel"/>
    <w:tmpl w:val="BB623DB8"/>
    <w:lvl w:ilvl="0" w:tplc="45E85D1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4">
    <w:nsid w:val="27EF31A5"/>
    <w:multiLevelType w:val="hybridMultilevel"/>
    <w:tmpl w:val="D5CECD8E"/>
    <w:lvl w:ilvl="0" w:tplc="1DA24EE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5">
    <w:nsid w:val="28C956EF"/>
    <w:multiLevelType w:val="hybridMultilevel"/>
    <w:tmpl w:val="73BA17EE"/>
    <w:lvl w:ilvl="0" w:tplc="7ACEC4EE">
      <w:start w:val="1"/>
      <w:numFmt w:val="decimal"/>
      <w:lvlText w:val="Câu %1."/>
      <w:lvlJc w:val="left"/>
      <w:pPr>
        <w:ind w:left="36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36">
    <w:nsid w:val="290133B9"/>
    <w:multiLevelType w:val="hybridMultilevel"/>
    <w:tmpl w:val="32EE3028"/>
    <w:lvl w:ilvl="0" w:tplc="80C4496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7">
    <w:nsid w:val="291F53EE"/>
    <w:multiLevelType w:val="hybridMultilevel"/>
    <w:tmpl w:val="D58CE2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nsid w:val="298E65B6"/>
    <w:multiLevelType w:val="hybridMultilevel"/>
    <w:tmpl w:val="98020826"/>
    <w:lvl w:ilvl="0" w:tplc="C1A0AE4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9">
    <w:nsid w:val="29B6760A"/>
    <w:multiLevelType w:val="multilevel"/>
    <w:tmpl w:val="3A4CDC98"/>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40">
    <w:nsid w:val="29F43E8E"/>
    <w:multiLevelType w:val="hybridMultilevel"/>
    <w:tmpl w:val="0360C9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nsid w:val="2A360719"/>
    <w:multiLevelType w:val="hybridMultilevel"/>
    <w:tmpl w:val="67A0D5F0"/>
    <w:lvl w:ilvl="0" w:tplc="9A68F6C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2">
    <w:nsid w:val="2A5B1B2E"/>
    <w:multiLevelType w:val="hybridMultilevel"/>
    <w:tmpl w:val="9CF047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nsid w:val="2ACF11F1"/>
    <w:multiLevelType w:val="hybridMultilevel"/>
    <w:tmpl w:val="8B98E9DE"/>
    <w:lvl w:ilvl="0" w:tplc="89505DF2">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244">
    <w:nsid w:val="2B5C29AC"/>
    <w:multiLevelType w:val="hybridMultilevel"/>
    <w:tmpl w:val="56A43F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nsid w:val="2B6C0963"/>
    <w:multiLevelType w:val="hybridMultilevel"/>
    <w:tmpl w:val="96326C50"/>
    <w:lvl w:ilvl="0" w:tplc="59022E8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6">
    <w:nsid w:val="2B907417"/>
    <w:multiLevelType w:val="hybridMultilevel"/>
    <w:tmpl w:val="533EF21A"/>
    <w:lvl w:ilvl="0" w:tplc="31FAB1F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7">
    <w:nsid w:val="2C2D7533"/>
    <w:multiLevelType w:val="hybridMultilevel"/>
    <w:tmpl w:val="E2F452D8"/>
    <w:lvl w:ilvl="0" w:tplc="53160E16">
      <w:start w:val="1"/>
      <w:numFmt w:val="upperLetter"/>
      <w:lvlText w:val="%1."/>
      <w:lvlJc w:val="left"/>
      <w:pPr>
        <w:ind w:left="108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48">
    <w:nsid w:val="2C353162"/>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9">
    <w:nsid w:val="2C8071FF"/>
    <w:multiLevelType w:val="hybridMultilevel"/>
    <w:tmpl w:val="6CEE81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nsid w:val="2CB43348"/>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1">
    <w:nsid w:val="2D280634"/>
    <w:multiLevelType w:val="hybridMultilevel"/>
    <w:tmpl w:val="ECE25A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nsid w:val="2D571D3E"/>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3">
    <w:nsid w:val="2DB36047"/>
    <w:multiLevelType w:val="hybridMultilevel"/>
    <w:tmpl w:val="AC2E0FBA"/>
    <w:lvl w:ilvl="0" w:tplc="B7026D7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4">
    <w:nsid w:val="2DDC7ABC"/>
    <w:multiLevelType w:val="hybridMultilevel"/>
    <w:tmpl w:val="7DEE9B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nsid w:val="2E1A5EB9"/>
    <w:multiLevelType w:val="hybridMultilevel"/>
    <w:tmpl w:val="8D1A9386"/>
    <w:lvl w:ilvl="0" w:tplc="D6FACEF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6">
    <w:nsid w:val="2EE37D4F"/>
    <w:multiLevelType w:val="hybridMultilevel"/>
    <w:tmpl w:val="5AD2BBF6"/>
    <w:lvl w:ilvl="0" w:tplc="1282845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7">
    <w:nsid w:val="2EE95CF4"/>
    <w:multiLevelType w:val="hybridMultilevel"/>
    <w:tmpl w:val="88F46FEE"/>
    <w:lvl w:ilvl="0" w:tplc="E97CC03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8">
    <w:nsid w:val="2F910C0C"/>
    <w:multiLevelType w:val="multilevel"/>
    <w:tmpl w:val="5B960E34"/>
    <w:lvl w:ilvl="0">
      <w:start w:val="3"/>
      <w:numFmt w:val="decimal"/>
      <w:lvlText w:val="%1."/>
      <w:lvlJc w:val="left"/>
      <w:pPr>
        <w:ind w:left="360" w:hanging="360"/>
      </w:pPr>
    </w:lvl>
    <w:lvl w:ilvl="1">
      <w:start w:val="1"/>
      <w:numFmt w:val="decimal"/>
      <w:lvlText w:val="2.%2"/>
      <w:lvlJc w:val="left"/>
      <w:pPr>
        <w:ind w:left="81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9">
    <w:nsid w:val="2FCD7C0A"/>
    <w:multiLevelType w:val="hybridMultilevel"/>
    <w:tmpl w:val="1FF2F94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0">
    <w:nsid w:val="32C317E6"/>
    <w:multiLevelType w:val="hybridMultilevel"/>
    <w:tmpl w:val="DEDEABCE"/>
    <w:lvl w:ilvl="0" w:tplc="1220BD9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1">
    <w:nsid w:val="33725377"/>
    <w:multiLevelType w:val="hybridMultilevel"/>
    <w:tmpl w:val="A8984812"/>
    <w:lvl w:ilvl="0" w:tplc="3F0036C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2">
    <w:nsid w:val="33E9227F"/>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3">
    <w:nsid w:val="34137A95"/>
    <w:multiLevelType w:val="hybridMultilevel"/>
    <w:tmpl w:val="51929D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nsid w:val="34351AB3"/>
    <w:multiLevelType w:val="hybridMultilevel"/>
    <w:tmpl w:val="77461D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nsid w:val="34EF7F7E"/>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6">
    <w:nsid w:val="35DF704E"/>
    <w:multiLevelType w:val="hybridMultilevel"/>
    <w:tmpl w:val="EFBA6D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7">
    <w:nsid w:val="36104A0A"/>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8">
    <w:nsid w:val="365C1EAA"/>
    <w:multiLevelType w:val="hybridMultilevel"/>
    <w:tmpl w:val="7666848A"/>
    <w:lvl w:ilvl="0" w:tplc="60D8A61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9">
    <w:nsid w:val="36EB0106"/>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0">
    <w:nsid w:val="36ED6EB6"/>
    <w:multiLevelType w:val="hybridMultilevel"/>
    <w:tmpl w:val="2F0C4398"/>
    <w:lvl w:ilvl="0" w:tplc="1BF4E3A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1">
    <w:nsid w:val="373C2B74"/>
    <w:multiLevelType w:val="hybridMultilevel"/>
    <w:tmpl w:val="23A61C74"/>
    <w:lvl w:ilvl="0" w:tplc="8F6A5A5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2">
    <w:nsid w:val="376976B7"/>
    <w:multiLevelType w:val="hybridMultilevel"/>
    <w:tmpl w:val="F3C8D4F6"/>
    <w:lvl w:ilvl="0" w:tplc="38546C1C">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3">
    <w:nsid w:val="37852827"/>
    <w:multiLevelType w:val="hybridMultilevel"/>
    <w:tmpl w:val="48729F86"/>
    <w:lvl w:ilvl="0" w:tplc="A874DFC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4">
    <w:nsid w:val="37CE0AD9"/>
    <w:multiLevelType w:val="hybridMultilevel"/>
    <w:tmpl w:val="125A60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5">
    <w:nsid w:val="38AB478D"/>
    <w:multiLevelType w:val="hybridMultilevel"/>
    <w:tmpl w:val="CF58F22C"/>
    <w:lvl w:ilvl="0" w:tplc="FA82D7F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6">
    <w:nsid w:val="38FC55E6"/>
    <w:multiLevelType w:val="hybridMultilevel"/>
    <w:tmpl w:val="BB623DB8"/>
    <w:lvl w:ilvl="0" w:tplc="45E85D1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7">
    <w:nsid w:val="3A0769D8"/>
    <w:multiLevelType w:val="hybridMultilevel"/>
    <w:tmpl w:val="23F8489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nsid w:val="3A0B6956"/>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9">
    <w:nsid w:val="3A18771A"/>
    <w:multiLevelType w:val="hybridMultilevel"/>
    <w:tmpl w:val="F3B290B4"/>
    <w:lvl w:ilvl="0" w:tplc="64CC82F2">
      <w:start w:val="3"/>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0">
    <w:nsid w:val="3AA935EC"/>
    <w:multiLevelType w:val="hybridMultilevel"/>
    <w:tmpl w:val="F27AD9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1">
    <w:nsid w:val="3AB14ACF"/>
    <w:multiLevelType w:val="hybridMultilevel"/>
    <w:tmpl w:val="AA0E7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nsid w:val="3ABB61FB"/>
    <w:multiLevelType w:val="hybridMultilevel"/>
    <w:tmpl w:val="6958D9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3">
    <w:nsid w:val="3B56174B"/>
    <w:multiLevelType w:val="hybridMultilevel"/>
    <w:tmpl w:val="E23A83E0"/>
    <w:lvl w:ilvl="0" w:tplc="042C66FA">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4">
    <w:nsid w:val="3BE579ED"/>
    <w:multiLevelType w:val="hybridMultilevel"/>
    <w:tmpl w:val="1C94D278"/>
    <w:lvl w:ilvl="0" w:tplc="D778B85C">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5">
    <w:nsid w:val="3BF96D81"/>
    <w:multiLevelType w:val="hybridMultilevel"/>
    <w:tmpl w:val="64F6A088"/>
    <w:lvl w:ilvl="0" w:tplc="525CEF9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6">
    <w:nsid w:val="3BFD0E51"/>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7">
    <w:nsid w:val="3D151709"/>
    <w:multiLevelType w:val="hybridMultilevel"/>
    <w:tmpl w:val="E97CF468"/>
    <w:lvl w:ilvl="0" w:tplc="C8283B2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8">
    <w:nsid w:val="3D38516E"/>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9">
    <w:nsid w:val="3DE00CA3"/>
    <w:multiLevelType w:val="hybridMultilevel"/>
    <w:tmpl w:val="BB623DB8"/>
    <w:lvl w:ilvl="0" w:tplc="45E85D1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0">
    <w:nsid w:val="3E02216E"/>
    <w:multiLevelType w:val="hybridMultilevel"/>
    <w:tmpl w:val="CF8CE658"/>
    <w:lvl w:ilvl="0" w:tplc="DC94AE78">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1">
    <w:nsid w:val="3E1272AD"/>
    <w:multiLevelType w:val="hybridMultilevel"/>
    <w:tmpl w:val="7A707B24"/>
    <w:lvl w:ilvl="0" w:tplc="04603368">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92">
    <w:nsid w:val="3E2D069A"/>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3">
    <w:nsid w:val="3E616299"/>
    <w:multiLevelType w:val="hybridMultilevel"/>
    <w:tmpl w:val="114CF0FC"/>
    <w:lvl w:ilvl="0" w:tplc="CEDC6D5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4">
    <w:nsid w:val="3EAA3D16"/>
    <w:multiLevelType w:val="hybridMultilevel"/>
    <w:tmpl w:val="60808258"/>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95">
    <w:nsid w:val="3EC07F49"/>
    <w:multiLevelType w:val="hybridMultilevel"/>
    <w:tmpl w:val="F6907B7A"/>
    <w:lvl w:ilvl="0" w:tplc="D65AC11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6">
    <w:nsid w:val="3FC95159"/>
    <w:multiLevelType w:val="hybridMultilevel"/>
    <w:tmpl w:val="406835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7">
    <w:nsid w:val="40467568"/>
    <w:multiLevelType w:val="hybridMultilevel"/>
    <w:tmpl w:val="713697EC"/>
    <w:lvl w:ilvl="0" w:tplc="6660C5B6">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98">
    <w:nsid w:val="40D14AF8"/>
    <w:multiLevelType w:val="hybridMultilevel"/>
    <w:tmpl w:val="9FCE3C18"/>
    <w:lvl w:ilvl="0" w:tplc="C8867ABA">
      <w:start w:val="1"/>
      <w:numFmt w:val="upperLetter"/>
      <w:lvlText w:val="%1."/>
      <w:lvlJc w:val="left"/>
      <w:pPr>
        <w:ind w:left="855" w:hanging="360"/>
      </w:pPr>
      <w:rPr>
        <w:rFonts w:hint="default"/>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299">
    <w:nsid w:val="41646271"/>
    <w:multiLevelType w:val="hybridMultilevel"/>
    <w:tmpl w:val="1D20B06C"/>
    <w:lvl w:ilvl="0" w:tplc="07EAD5B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0">
    <w:nsid w:val="41761D18"/>
    <w:multiLevelType w:val="hybridMultilevel"/>
    <w:tmpl w:val="53E05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1">
    <w:nsid w:val="41A06127"/>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2">
    <w:nsid w:val="41C27D4B"/>
    <w:multiLevelType w:val="hybridMultilevel"/>
    <w:tmpl w:val="060C76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nsid w:val="41E82298"/>
    <w:multiLevelType w:val="hybridMultilevel"/>
    <w:tmpl w:val="AB7C69DE"/>
    <w:lvl w:ilvl="0" w:tplc="C740715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4">
    <w:nsid w:val="42020AAB"/>
    <w:multiLevelType w:val="hybridMultilevel"/>
    <w:tmpl w:val="B65C8D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5">
    <w:nsid w:val="427124FA"/>
    <w:multiLevelType w:val="hybridMultilevel"/>
    <w:tmpl w:val="75B8A4E4"/>
    <w:lvl w:ilvl="0" w:tplc="27C6644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6">
    <w:nsid w:val="42E03DDE"/>
    <w:multiLevelType w:val="hybridMultilevel"/>
    <w:tmpl w:val="246245E4"/>
    <w:lvl w:ilvl="0" w:tplc="0066BA4A">
      <w:start w:val="1"/>
      <w:numFmt w:val="bullet"/>
      <w:lvlText w:val="-"/>
      <w:lvlJc w:val="left"/>
      <w:pPr>
        <w:ind w:left="3960" w:hanging="360"/>
      </w:pPr>
      <w:rPr>
        <w:rFonts w:ascii="Times New Roman" w:eastAsiaTheme="minorHAnsi" w:hAnsi="Times New Roman" w:cs="Times New Roman"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07">
    <w:nsid w:val="42F15843"/>
    <w:multiLevelType w:val="hybridMultilevel"/>
    <w:tmpl w:val="83F4A4B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8">
    <w:nsid w:val="4313647F"/>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9">
    <w:nsid w:val="4319531B"/>
    <w:multiLevelType w:val="hybridMultilevel"/>
    <w:tmpl w:val="C6F63F66"/>
    <w:lvl w:ilvl="0" w:tplc="04090015">
      <w:start w:val="1"/>
      <w:numFmt w:val="upperLetter"/>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start w:val="1"/>
      <w:numFmt w:val="lowerLetter"/>
      <w:lvlText w:val="%5."/>
      <w:lvlJc w:val="left"/>
      <w:pPr>
        <w:ind w:left="4050" w:hanging="360"/>
      </w:pPr>
    </w:lvl>
    <w:lvl w:ilvl="5" w:tplc="0409001B">
      <w:start w:val="1"/>
      <w:numFmt w:val="lowerRoman"/>
      <w:lvlText w:val="%6."/>
      <w:lvlJc w:val="right"/>
      <w:pPr>
        <w:ind w:left="4770" w:hanging="180"/>
      </w:pPr>
    </w:lvl>
    <w:lvl w:ilvl="6" w:tplc="0409000F">
      <w:start w:val="1"/>
      <w:numFmt w:val="decimal"/>
      <w:lvlText w:val="%7."/>
      <w:lvlJc w:val="left"/>
      <w:pPr>
        <w:ind w:left="5490" w:hanging="360"/>
      </w:pPr>
    </w:lvl>
    <w:lvl w:ilvl="7" w:tplc="04090019">
      <w:start w:val="1"/>
      <w:numFmt w:val="lowerLetter"/>
      <w:lvlText w:val="%8."/>
      <w:lvlJc w:val="left"/>
      <w:pPr>
        <w:ind w:left="6210" w:hanging="360"/>
      </w:pPr>
    </w:lvl>
    <w:lvl w:ilvl="8" w:tplc="0409001B">
      <w:start w:val="1"/>
      <w:numFmt w:val="lowerRoman"/>
      <w:lvlText w:val="%9."/>
      <w:lvlJc w:val="right"/>
      <w:pPr>
        <w:ind w:left="6930" w:hanging="180"/>
      </w:pPr>
    </w:lvl>
  </w:abstractNum>
  <w:abstractNum w:abstractNumId="310">
    <w:nsid w:val="432768D4"/>
    <w:multiLevelType w:val="hybridMultilevel"/>
    <w:tmpl w:val="2A160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nsid w:val="43530CAE"/>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2">
    <w:nsid w:val="435D0FB1"/>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3">
    <w:nsid w:val="438E685D"/>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4">
    <w:nsid w:val="43D753BB"/>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5">
    <w:nsid w:val="44147587"/>
    <w:multiLevelType w:val="hybridMultilevel"/>
    <w:tmpl w:val="1818A8C6"/>
    <w:lvl w:ilvl="0" w:tplc="5AA6181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6">
    <w:nsid w:val="4421697A"/>
    <w:multiLevelType w:val="hybridMultilevel"/>
    <w:tmpl w:val="2A30BE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nsid w:val="445365E3"/>
    <w:multiLevelType w:val="hybridMultilevel"/>
    <w:tmpl w:val="DED41ADE"/>
    <w:lvl w:ilvl="0" w:tplc="5374E54A">
      <w:start w:val="1"/>
      <w:numFmt w:val="bullet"/>
      <w:lvlText w:val=""/>
      <w:lvlJc w:val="left"/>
      <w:pPr>
        <w:ind w:left="1080" w:hanging="360"/>
      </w:pPr>
      <w:rPr>
        <w:rFonts w:ascii="Symbol" w:eastAsia="Calibr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18">
    <w:nsid w:val="44B356CC"/>
    <w:multiLevelType w:val="hybridMultilevel"/>
    <w:tmpl w:val="E7AC544C"/>
    <w:lvl w:ilvl="0" w:tplc="877E862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9">
    <w:nsid w:val="44F830B5"/>
    <w:multiLevelType w:val="hybridMultilevel"/>
    <w:tmpl w:val="E206AA38"/>
    <w:lvl w:ilvl="0" w:tplc="8A2639C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0">
    <w:nsid w:val="450765FE"/>
    <w:multiLevelType w:val="hybridMultilevel"/>
    <w:tmpl w:val="68062BDC"/>
    <w:lvl w:ilvl="0" w:tplc="04090015">
      <w:start w:val="1"/>
      <w:numFmt w:val="upperLetter"/>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start w:val="1"/>
      <w:numFmt w:val="lowerLetter"/>
      <w:lvlText w:val="%5."/>
      <w:lvlJc w:val="left"/>
      <w:pPr>
        <w:ind w:left="4050" w:hanging="360"/>
      </w:pPr>
    </w:lvl>
    <w:lvl w:ilvl="5" w:tplc="0409001B">
      <w:start w:val="1"/>
      <w:numFmt w:val="lowerRoman"/>
      <w:lvlText w:val="%6."/>
      <w:lvlJc w:val="right"/>
      <w:pPr>
        <w:ind w:left="4770" w:hanging="180"/>
      </w:pPr>
    </w:lvl>
    <w:lvl w:ilvl="6" w:tplc="0409000F">
      <w:start w:val="1"/>
      <w:numFmt w:val="decimal"/>
      <w:lvlText w:val="%7."/>
      <w:lvlJc w:val="left"/>
      <w:pPr>
        <w:ind w:left="5490" w:hanging="360"/>
      </w:pPr>
    </w:lvl>
    <w:lvl w:ilvl="7" w:tplc="04090019">
      <w:start w:val="1"/>
      <w:numFmt w:val="lowerLetter"/>
      <w:lvlText w:val="%8."/>
      <w:lvlJc w:val="left"/>
      <w:pPr>
        <w:ind w:left="6210" w:hanging="360"/>
      </w:pPr>
    </w:lvl>
    <w:lvl w:ilvl="8" w:tplc="0409001B">
      <w:start w:val="1"/>
      <w:numFmt w:val="lowerRoman"/>
      <w:lvlText w:val="%9."/>
      <w:lvlJc w:val="right"/>
      <w:pPr>
        <w:ind w:left="6930" w:hanging="180"/>
      </w:pPr>
    </w:lvl>
  </w:abstractNum>
  <w:abstractNum w:abstractNumId="321">
    <w:nsid w:val="45690A4E"/>
    <w:multiLevelType w:val="hybridMultilevel"/>
    <w:tmpl w:val="EA845F60"/>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22">
    <w:nsid w:val="456F7880"/>
    <w:multiLevelType w:val="hybridMultilevel"/>
    <w:tmpl w:val="CACA4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nsid w:val="462A0AEE"/>
    <w:multiLevelType w:val="hybridMultilevel"/>
    <w:tmpl w:val="D8A610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nsid w:val="468947A8"/>
    <w:multiLevelType w:val="hybridMultilevel"/>
    <w:tmpl w:val="A8BA5F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5">
    <w:nsid w:val="46E62FCE"/>
    <w:multiLevelType w:val="hybridMultilevel"/>
    <w:tmpl w:val="0F4C3D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nsid w:val="47A41612"/>
    <w:multiLevelType w:val="hybridMultilevel"/>
    <w:tmpl w:val="1A404954"/>
    <w:lvl w:ilvl="0" w:tplc="2D6A9AC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7">
    <w:nsid w:val="47AC523C"/>
    <w:multiLevelType w:val="hybridMultilevel"/>
    <w:tmpl w:val="97260998"/>
    <w:lvl w:ilvl="0" w:tplc="98D8325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8">
    <w:nsid w:val="48942143"/>
    <w:multiLevelType w:val="hybridMultilevel"/>
    <w:tmpl w:val="B24A73D4"/>
    <w:lvl w:ilvl="0" w:tplc="DDD4AB6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9">
    <w:nsid w:val="48AA54E1"/>
    <w:multiLevelType w:val="hybridMultilevel"/>
    <w:tmpl w:val="1BBA2ED6"/>
    <w:lvl w:ilvl="0" w:tplc="3B46635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0">
    <w:nsid w:val="495C221A"/>
    <w:multiLevelType w:val="hybridMultilevel"/>
    <w:tmpl w:val="9C26FD14"/>
    <w:lvl w:ilvl="0" w:tplc="CD420A5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1">
    <w:nsid w:val="49E764CF"/>
    <w:multiLevelType w:val="hybridMultilevel"/>
    <w:tmpl w:val="BB623DB8"/>
    <w:lvl w:ilvl="0" w:tplc="45E85D1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2">
    <w:nsid w:val="4A207000"/>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3">
    <w:nsid w:val="4A222CD9"/>
    <w:multiLevelType w:val="hybridMultilevel"/>
    <w:tmpl w:val="A5D69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4">
    <w:nsid w:val="4ACB21EB"/>
    <w:multiLevelType w:val="hybridMultilevel"/>
    <w:tmpl w:val="518496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5">
    <w:nsid w:val="4ACE16A3"/>
    <w:multiLevelType w:val="multilevel"/>
    <w:tmpl w:val="6F1AAF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6">
    <w:nsid w:val="4AF61677"/>
    <w:multiLevelType w:val="hybridMultilevel"/>
    <w:tmpl w:val="6D4093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7">
    <w:nsid w:val="4B4D1C8F"/>
    <w:multiLevelType w:val="multilevel"/>
    <w:tmpl w:val="3E9416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8">
    <w:nsid w:val="4B860C36"/>
    <w:multiLevelType w:val="hybridMultilevel"/>
    <w:tmpl w:val="E0DACBAE"/>
    <w:lvl w:ilvl="0" w:tplc="04090015">
      <w:start w:val="1"/>
      <w:numFmt w:val="upperLetter"/>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nsid w:val="4BCD391A"/>
    <w:multiLevelType w:val="hybridMultilevel"/>
    <w:tmpl w:val="795E6930"/>
    <w:lvl w:ilvl="0" w:tplc="C4767C6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0">
    <w:nsid w:val="4C063947"/>
    <w:multiLevelType w:val="hybridMultilevel"/>
    <w:tmpl w:val="A6C2F4B0"/>
    <w:lvl w:ilvl="0" w:tplc="2D6A95F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1">
    <w:nsid w:val="4C797081"/>
    <w:multiLevelType w:val="hybridMultilevel"/>
    <w:tmpl w:val="2D5A4C42"/>
    <w:lvl w:ilvl="0" w:tplc="89BA3B8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2">
    <w:nsid w:val="4CB7439B"/>
    <w:multiLevelType w:val="hybridMultilevel"/>
    <w:tmpl w:val="5E988A5C"/>
    <w:lvl w:ilvl="0" w:tplc="679E6FF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3">
    <w:nsid w:val="4D6271D8"/>
    <w:multiLevelType w:val="hybridMultilevel"/>
    <w:tmpl w:val="833AAD18"/>
    <w:lvl w:ilvl="0" w:tplc="5FD853B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4">
    <w:nsid w:val="4D796CA3"/>
    <w:multiLevelType w:val="hybridMultilevel"/>
    <w:tmpl w:val="C74A06A6"/>
    <w:lvl w:ilvl="0" w:tplc="2154FAE2">
      <w:start w:val="1"/>
      <w:numFmt w:val="upperLetter"/>
      <w:lvlText w:val="%1."/>
      <w:lvlJc w:val="left"/>
      <w:pPr>
        <w:ind w:left="1080" w:hanging="360"/>
      </w:pPr>
      <w:rPr>
        <w:rFonts w:cs="Calibr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45">
    <w:nsid w:val="4F826D5A"/>
    <w:multiLevelType w:val="multilevel"/>
    <w:tmpl w:val="E0B4EF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46">
    <w:nsid w:val="50C13B80"/>
    <w:multiLevelType w:val="hybridMultilevel"/>
    <w:tmpl w:val="CE7026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7">
    <w:nsid w:val="518E6D00"/>
    <w:multiLevelType w:val="hybridMultilevel"/>
    <w:tmpl w:val="42AC4C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nsid w:val="51E749CD"/>
    <w:multiLevelType w:val="hybridMultilevel"/>
    <w:tmpl w:val="9CDC16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9">
    <w:nsid w:val="526A7C7A"/>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0">
    <w:nsid w:val="537875C1"/>
    <w:multiLevelType w:val="hybridMultilevel"/>
    <w:tmpl w:val="D78A87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1">
    <w:nsid w:val="537D3065"/>
    <w:multiLevelType w:val="hybridMultilevel"/>
    <w:tmpl w:val="BD504844"/>
    <w:lvl w:ilvl="0" w:tplc="04090015">
      <w:start w:val="1"/>
      <w:numFmt w:val="upperLetter"/>
      <w:lvlText w:val="%1."/>
      <w:lvlJc w:val="left"/>
      <w:pPr>
        <w:ind w:left="117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2">
    <w:nsid w:val="5397180C"/>
    <w:multiLevelType w:val="hybridMultilevel"/>
    <w:tmpl w:val="680AB640"/>
    <w:lvl w:ilvl="0" w:tplc="55DAE49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3">
    <w:nsid w:val="54690A93"/>
    <w:multiLevelType w:val="hybridMultilevel"/>
    <w:tmpl w:val="553080E8"/>
    <w:lvl w:ilvl="0" w:tplc="530C66C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4">
    <w:nsid w:val="54825215"/>
    <w:multiLevelType w:val="hybridMultilevel"/>
    <w:tmpl w:val="98EAC672"/>
    <w:lvl w:ilvl="0" w:tplc="AF420352">
      <w:start w:val="1"/>
      <w:numFmt w:val="upperLetter"/>
      <w:lvlText w:val="%1."/>
      <w:lvlJc w:val="left"/>
      <w:pPr>
        <w:ind w:left="855" w:hanging="360"/>
      </w:pPr>
      <w:rPr>
        <w:rFonts w:hint="default"/>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355">
    <w:nsid w:val="54AD3937"/>
    <w:multiLevelType w:val="hybridMultilevel"/>
    <w:tmpl w:val="09F09764"/>
    <w:lvl w:ilvl="0" w:tplc="E6AAC90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6">
    <w:nsid w:val="54D41FFC"/>
    <w:multiLevelType w:val="hybridMultilevel"/>
    <w:tmpl w:val="ADE260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7">
    <w:nsid w:val="55240741"/>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8">
    <w:nsid w:val="558B05E7"/>
    <w:multiLevelType w:val="hybridMultilevel"/>
    <w:tmpl w:val="091E43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9">
    <w:nsid w:val="55DE7CB0"/>
    <w:multiLevelType w:val="hybridMultilevel"/>
    <w:tmpl w:val="DE10C9A2"/>
    <w:lvl w:ilvl="0" w:tplc="35AC74F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0">
    <w:nsid w:val="56583F43"/>
    <w:multiLevelType w:val="hybridMultilevel"/>
    <w:tmpl w:val="102E1E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nsid w:val="568E4CA6"/>
    <w:multiLevelType w:val="hybridMultilevel"/>
    <w:tmpl w:val="5F3E6BB6"/>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62">
    <w:nsid w:val="571D4877"/>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3">
    <w:nsid w:val="57231E18"/>
    <w:multiLevelType w:val="hybridMultilevel"/>
    <w:tmpl w:val="7FECE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4">
    <w:nsid w:val="580173ED"/>
    <w:multiLevelType w:val="hybridMultilevel"/>
    <w:tmpl w:val="29C6E85E"/>
    <w:lvl w:ilvl="0" w:tplc="265AA31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5">
    <w:nsid w:val="58062B04"/>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6">
    <w:nsid w:val="58A17464"/>
    <w:multiLevelType w:val="hybridMultilevel"/>
    <w:tmpl w:val="0C325B3A"/>
    <w:lvl w:ilvl="0" w:tplc="C77427B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7">
    <w:nsid w:val="58CF372E"/>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8">
    <w:nsid w:val="59666143"/>
    <w:multiLevelType w:val="hybridMultilevel"/>
    <w:tmpl w:val="A82AC58A"/>
    <w:lvl w:ilvl="0" w:tplc="6EB0BED6">
      <w:start w:val="1"/>
      <w:numFmt w:val="upperLetter"/>
      <w:lvlText w:val="%1."/>
      <w:lvlJc w:val="left"/>
      <w:pPr>
        <w:ind w:left="855" w:hanging="360"/>
      </w:pPr>
      <w:rPr>
        <w:rFonts w:hint="default"/>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369">
    <w:nsid w:val="5A04272B"/>
    <w:multiLevelType w:val="hybridMultilevel"/>
    <w:tmpl w:val="EBC20A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0">
    <w:nsid w:val="5A732A39"/>
    <w:multiLevelType w:val="multilevel"/>
    <w:tmpl w:val="EA2091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1">
    <w:nsid w:val="5AC87B65"/>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2">
    <w:nsid w:val="5B2E2A30"/>
    <w:multiLevelType w:val="hybridMultilevel"/>
    <w:tmpl w:val="BAE0C4BE"/>
    <w:lvl w:ilvl="0" w:tplc="04090015">
      <w:start w:val="1"/>
      <w:numFmt w:val="upperLetter"/>
      <w:lvlText w:val="%1."/>
      <w:lvlJc w:val="left"/>
      <w:pPr>
        <w:ind w:left="117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73">
    <w:nsid w:val="5C100CC6"/>
    <w:multiLevelType w:val="hybridMultilevel"/>
    <w:tmpl w:val="314CC1D0"/>
    <w:lvl w:ilvl="0" w:tplc="D474EE9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4">
    <w:nsid w:val="5DA13957"/>
    <w:multiLevelType w:val="hybridMultilevel"/>
    <w:tmpl w:val="0DE46A36"/>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75">
    <w:nsid w:val="5DA302E0"/>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6">
    <w:nsid w:val="5DBB236F"/>
    <w:multiLevelType w:val="hybridMultilevel"/>
    <w:tmpl w:val="BB30C8DA"/>
    <w:lvl w:ilvl="0" w:tplc="4384874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7">
    <w:nsid w:val="5DBD72E9"/>
    <w:multiLevelType w:val="hybridMultilevel"/>
    <w:tmpl w:val="BB623DB8"/>
    <w:lvl w:ilvl="0" w:tplc="45E85D1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8">
    <w:nsid w:val="5E343B78"/>
    <w:multiLevelType w:val="hybridMultilevel"/>
    <w:tmpl w:val="1E9CAEC2"/>
    <w:lvl w:ilvl="0" w:tplc="F4C0199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9">
    <w:nsid w:val="5E610CD7"/>
    <w:multiLevelType w:val="hybridMultilevel"/>
    <w:tmpl w:val="8298634E"/>
    <w:lvl w:ilvl="0" w:tplc="0F8CAF1E">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80">
    <w:nsid w:val="5E814488"/>
    <w:multiLevelType w:val="hybridMultilevel"/>
    <w:tmpl w:val="55841C9C"/>
    <w:lvl w:ilvl="0" w:tplc="5350759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1">
    <w:nsid w:val="5EC334A2"/>
    <w:multiLevelType w:val="hybridMultilevel"/>
    <w:tmpl w:val="E97CF5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2">
    <w:nsid w:val="5F080DA0"/>
    <w:multiLevelType w:val="hybridMultilevel"/>
    <w:tmpl w:val="23060AF6"/>
    <w:lvl w:ilvl="0" w:tplc="681A2CA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3">
    <w:nsid w:val="5F823C4D"/>
    <w:multiLevelType w:val="hybridMultilevel"/>
    <w:tmpl w:val="7B1422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4">
    <w:nsid w:val="5FB85D63"/>
    <w:multiLevelType w:val="hybridMultilevel"/>
    <w:tmpl w:val="E2D6A81A"/>
    <w:lvl w:ilvl="0" w:tplc="CAE654C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5">
    <w:nsid w:val="600C693B"/>
    <w:multiLevelType w:val="hybridMultilevel"/>
    <w:tmpl w:val="A0FEDC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6">
    <w:nsid w:val="603356FF"/>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7">
    <w:nsid w:val="604220A2"/>
    <w:multiLevelType w:val="hybridMultilevel"/>
    <w:tmpl w:val="BB623DB8"/>
    <w:lvl w:ilvl="0" w:tplc="45E85D1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8">
    <w:nsid w:val="608E6A04"/>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9">
    <w:nsid w:val="60AE3E30"/>
    <w:multiLevelType w:val="hybridMultilevel"/>
    <w:tmpl w:val="9DD8F1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0">
    <w:nsid w:val="60FE3F73"/>
    <w:multiLevelType w:val="hybridMultilevel"/>
    <w:tmpl w:val="8F7889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1">
    <w:nsid w:val="615844F9"/>
    <w:multiLevelType w:val="hybridMultilevel"/>
    <w:tmpl w:val="776627DA"/>
    <w:lvl w:ilvl="0" w:tplc="B01A4FB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2">
    <w:nsid w:val="616E7C0C"/>
    <w:multiLevelType w:val="hybridMultilevel"/>
    <w:tmpl w:val="D0060A3C"/>
    <w:lvl w:ilvl="0" w:tplc="CC28A476">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3">
    <w:nsid w:val="61CF1544"/>
    <w:multiLevelType w:val="hybridMultilevel"/>
    <w:tmpl w:val="B76E85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nsid w:val="61D86B24"/>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5">
    <w:nsid w:val="62010349"/>
    <w:multiLevelType w:val="hybridMultilevel"/>
    <w:tmpl w:val="8698D47E"/>
    <w:lvl w:ilvl="0" w:tplc="BB6241E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6">
    <w:nsid w:val="622F7971"/>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7">
    <w:nsid w:val="62B87712"/>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8">
    <w:nsid w:val="639A68A9"/>
    <w:multiLevelType w:val="hybridMultilevel"/>
    <w:tmpl w:val="EB3AAAA6"/>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99">
    <w:nsid w:val="64137E18"/>
    <w:multiLevelType w:val="hybridMultilevel"/>
    <w:tmpl w:val="E58CD792"/>
    <w:lvl w:ilvl="0" w:tplc="418863D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0">
    <w:nsid w:val="645F4FFA"/>
    <w:multiLevelType w:val="hybridMultilevel"/>
    <w:tmpl w:val="804C7A28"/>
    <w:lvl w:ilvl="0" w:tplc="727A33B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1">
    <w:nsid w:val="646E20A2"/>
    <w:multiLevelType w:val="hybridMultilevel"/>
    <w:tmpl w:val="7C4E22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2">
    <w:nsid w:val="647F3308"/>
    <w:multiLevelType w:val="hybridMultilevel"/>
    <w:tmpl w:val="CCD6A6E0"/>
    <w:lvl w:ilvl="0" w:tplc="04090015">
      <w:start w:val="1"/>
      <w:numFmt w:val="upperLetter"/>
      <w:lvlText w:val="%1."/>
      <w:lvlJc w:val="left"/>
      <w:pPr>
        <w:ind w:left="117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3">
    <w:nsid w:val="64BE0980"/>
    <w:multiLevelType w:val="hybridMultilevel"/>
    <w:tmpl w:val="A3D805F8"/>
    <w:lvl w:ilvl="0" w:tplc="F0C67268">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4">
    <w:nsid w:val="64F008D6"/>
    <w:multiLevelType w:val="hybridMultilevel"/>
    <w:tmpl w:val="CAD83686"/>
    <w:lvl w:ilvl="0" w:tplc="BBAC2D8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5">
    <w:nsid w:val="653F6095"/>
    <w:multiLevelType w:val="hybridMultilevel"/>
    <w:tmpl w:val="3072DB0C"/>
    <w:lvl w:ilvl="0" w:tplc="EB7A63E8">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6">
    <w:nsid w:val="659831DC"/>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7">
    <w:nsid w:val="65B46C90"/>
    <w:multiLevelType w:val="hybridMultilevel"/>
    <w:tmpl w:val="32F681F4"/>
    <w:lvl w:ilvl="0" w:tplc="9CEED75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8">
    <w:nsid w:val="65CF7F7C"/>
    <w:multiLevelType w:val="hybridMultilevel"/>
    <w:tmpl w:val="BB623DB8"/>
    <w:lvl w:ilvl="0" w:tplc="45E85D1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9">
    <w:nsid w:val="661E4C55"/>
    <w:multiLevelType w:val="hybridMultilevel"/>
    <w:tmpl w:val="F2A444C0"/>
    <w:lvl w:ilvl="0" w:tplc="95E855F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0">
    <w:nsid w:val="662318AF"/>
    <w:multiLevelType w:val="hybridMultilevel"/>
    <w:tmpl w:val="08FAB288"/>
    <w:lvl w:ilvl="0" w:tplc="6CA8F254">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11">
    <w:nsid w:val="66592005"/>
    <w:multiLevelType w:val="hybridMultilevel"/>
    <w:tmpl w:val="2C32029A"/>
    <w:lvl w:ilvl="0" w:tplc="3A1C8E58">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12">
    <w:nsid w:val="667C64C2"/>
    <w:multiLevelType w:val="hybridMultilevel"/>
    <w:tmpl w:val="FD10F6B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3">
    <w:nsid w:val="67016E6E"/>
    <w:multiLevelType w:val="hybridMultilevel"/>
    <w:tmpl w:val="DC2AE236"/>
    <w:lvl w:ilvl="0" w:tplc="2C8A1EE6">
      <w:start w:val="1"/>
      <w:numFmt w:val="upperLetter"/>
      <w:lvlText w:val="%1."/>
      <w:lvlJc w:val="left"/>
      <w:pPr>
        <w:ind w:left="1080" w:hanging="360"/>
      </w:pPr>
      <w:rPr>
        <w:rFonts w:cs="Calibr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14">
    <w:nsid w:val="67480195"/>
    <w:multiLevelType w:val="hybridMultilevel"/>
    <w:tmpl w:val="CE9CF5AE"/>
    <w:lvl w:ilvl="0" w:tplc="6C740FCE">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5">
    <w:nsid w:val="674B77C5"/>
    <w:multiLevelType w:val="hybridMultilevel"/>
    <w:tmpl w:val="BB623DB8"/>
    <w:lvl w:ilvl="0" w:tplc="45E85D1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6">
    <w:nsid w:val="67E9304F"/>
    <w:multiLevelType w:val="hybridMultilevel"/>
    <w:tmpl w:val="47607F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7">
    <w:nsid w:val="68AB3FBA"/>
    <w:multiLevelType w:val="hybridMultilevel"/>
    <w:tmpl w:val="1272E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8">
    <w:nsid w:val="68E578CF"/>
    <w:multiLevelType w:val="hybridMultilevel"/>
    <w:tmpl w:val="2DC0A436"/>
    <w:lvl w:ilvl="0" w:tplc="3644617C">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19">
    <w:nsid w:val="696B01ED"/>
    <w:multiLevelType w:val="hybridMultilevel"/>
    <w:tmpl w:val="03448CC2"/>
    <w:lvl w:ilvl="0" w:tplc="6F24563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0">
    <w:nsid w:val="6A377F67"/>
    <w:multiLevelType w:val="hybridMultilevel"/>
    <w:tmpl w:val="BB623DB8"/>
    <w:lvl w:ilvl="0" w:tplc="45E85D1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1">
    <w:nsid w:val="6A3D65B3"/>
    <w:multiLevelType w:val="hybridMultilevel"/>
    <w:tmpl w:val="47DAE8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2">
    <w:nsid w:val="6A45283F"/>
    <w:multiLevelType w:val="hybridMultilevel"/>
    <w:tmpl w:val="63A07C78"/>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23">
    <w:nsid w:val="6A673BA3"/>
    <w:multiLevelType w:val="hybridMultilevel"/>
    <w:tmpl w:val="53AEA15E"/>
    <w:lvl w:ilvl="0" w:tplc="995ABBC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4">
    <w:nsid w:val="6A6870D9"/>
    <w:multiLevelType w:val="hybridMultilevel"/>
    <w:tmpl w:val="C9DC7EB8"/>
    <w:lvl w:ilvl="0" w:tplc="6274863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5">
    <w:nsid w:val="6A976C27"/>
    <w:multiLevelType w:val="hybridMultilevel"/>
    <w:tmpl w:val="8DFEE3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6">
    <w:nsid w:val="6ADB3027"/>
    <w:multiLevelType w:val="hybridMultilevel"/>
    <w:tmpl w:val="8104F6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7">
    <w:nsid w:val="6B11286F"/>
    <w:multiLevelType w:val="hybridMultilevel"/>
    <w:tmpl w:val="C1F0C6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8">
    <w:nsid w:val="6B5E55C4"/>
    <w:multiLevelType w:val="hybridMultilevel"/>
    <w:tmpl w:val="492A2B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9">
    <w:nsid w:val="6D884984"/>
    <w:multiLevelType w:val="hybridMultilevel"/>
    <w:tmpl w:val="7250C29E"/>
    <w:lvl w:ilvl="0" w:tplc="8AFE922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0">
    <w:nsid w:val="6DE77F22"/>
    <w:multiLevelType w:val="hybridMultilevel"/>
    <w:tmpl w:val="94B6A5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1">
    <w:nsid w:val="6E2B351C"/>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2">
    <w:nsid w:val="6E4A4CC2"/>
    <w:multiLevelType w:val="hybridMultilevel"/>
    <w:tmpl w:val="418A95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3">
    <w:nsid w:val="6E7E352D"/>
    <w:multiLevelType w:val="hybridMultilevel"/>
    <w:tmpl w:val="C0CCDD14"/>
    <w:lvl w:ilvl="0" w:tplc="5F5007C8">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34">
    <w:nsid w:val="6E807E83"/>
    <w:multiLevelType w:val="hybridMultilevel"/>
    <w:tmpl w:val="8E2470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5">
    <w:nsid w:val="6EA216B1"/>
    <w:multiLevelType w:val="hybridMultilevel"/>
    <w:tmpl w:val="60B0C878"/>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36">
    <w:nsid w:val="6F393080"/>
    <w:multiLevelType w:val="hybridMultilevel"/>
    <w:tmpl w:val="20B4F3CE"/>
    <w:lvl w:ilvl="0" w:tplc="4BA2032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7">
    <w:nsid w:val="6FFD0E86"/>
    <w:multiLevelType w:val="hybridMultilevel"/>
    <w:tmpl w:val="6E94B63A"/>
    <w:lvl w:ilvl="0" w:tplc="8782153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8">
    <w:nsid w:val="70AA7F02"/>
    <w:multiLevelType w:val="hybridMultilevel"/>
    <w:tmpl w:val="E2EC28AA"/>
    <w:lvl w:ilvl="0" w:tplc="6846B2E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9">
    <w:nsid w:val="70B34594"/>
    <w:multiLevelType w:val="hybridMultilevel"/>
    <w:tmpl w:val="AF247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0">
    <w:nsid w:val="70CD2F43"/>
    <w:multiLevelType w:val="hybridMultilevel"/>
    <w:tmpl w:val="979CA324"/>
    <w:lvl w:ilvl="0" w:tplc="EC1CABE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1">
    <w:nsid w:val="71464C86"/>
    <w:multiLevelType w:val="hybridMultilevel"/>
    <w:tmpl w:val="30409156"/>
    <w:lvl w:ilvl="0" w:tplc="5694CAD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2">
    <w:nsid w:val="71495557"/>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3">
    <w:nsid w:val="71854A19"/>
    <w:multiLevelType w:val="hybridMultilevel"/>
    <w:tmpl w:val="B7F00000"/>
    <w:lvl w:ilvl="0" w:tplc="E90C24D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4">
    <w:nsid w:val="71B20E8C"/>
    <w:multiLevelType w:val="hybridMultilevel"/>
    <w:tmpl w:val="1242D1FA"/>
    <w:lvl w:ilvl="0" w:tplc="2A707F60">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5">
    <w:nsid w:val="722369A0"/>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6">
    <w:nsid w:val="726734A5"/>
    <w:multiLevelType w:val="hybridMultilevel"/>
    <w:tmpl w:val="B7FCE0EA"/>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47">
    <w:nsid w:val="72D4799F"/>
    <w:multiLevelType w:val="hybridMultilevel"/>
    <w:tmpl w:val="790078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8">
    <w:nsid w:val="7319479F"/>
    <w:multiLevelType w:val="hybridMultilevel"/>
    <w:tmpl w:val="AD46DFB8"/>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49">
    <w:nsid w:val="735A1294"/>
    <w:multiLevelType w:val="hybridMultilevel"/>
    <w:tmpl w:val="2CAC32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0">
    <w:nsid w:val="73D03569"/>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1">
    <w:nsid w:val="747E68B8"/>
    <w:multiLevelType w:val="hybridMultilevel"/>
    <w:tmpl w:val="F4C82290"/>
    <w:lvl w:ilvl="0" w:tplc="4C32868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2">
    <w:nsid w:val="74DB3C92"/>
    <w:multiLevelType w:val="hybridMultilevel"/>
    <w:tmpl w:val="D486C4CE"/>
    <w:lvl w:ilvl="0" w:tplc="0160228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3">
    <w:nsid w:val="75243FF3"/>
    <w:multiLevelType w:val="hybridMultilevel"/>
    <w:tmpl w:val="94A64FCA"/>
    <w:lvl w:ilvl="0" w:tplc="9EC4318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4">
    <w:nsid w:val="7536704F"/>
    <w:multiLevelType w:val="hybridMultilevel"/>
    <w:tmpl w:val="B8D095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5">
    <w:nsid w:val="75767814"/>
    <w:multiLevelType w:val="hybridMultilevel"/>
    <w:tmpl w:val="7904F5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6">
    <w:nsid w:val="75866E84"/>
    <w:multiLevelType w:val="hybridMultilevel"/>
    <w:tmpl w:val="CD827DCA"/>
    <w:lvl w:ilvl="0" w:tplc="EF8A32D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7">
    <w:nsid w:val="75D111BC"/>
    <w:multiLevelType w:val="hybridMultilevel"/>
    <w:tmpl w:val="5770CC2E"/>
    <w:lvl w:ilvl="0" w:tplc="A6B4F99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8">
    <w:nsid w:val="75E23008"/>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9">
    <w:nsid w:val="760D2A38"/>
    <w:multiLevelType w:val="hybridMultilevel"/>
    <w:tmpl w:val="8A380B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0">
    <w:nsid w:val="76171802"/>
    <w:multiLevelType w:val="hybridMultilevel"/>
    <w:tmpl w:val="343088F4"/>
    <w:lvl w:ilvl="0" w:tplc="99A601E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1">
    <w:nsid w:val="76834366"/>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2">
    <w:nsid w:val="76A60DCE"/>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3">
    <w:nsid w:val="774E429C"/>
    <w:multiLevelType w:val="hybridMultilevel"/>
    <w:tmpl w:val="DFAC8044"/>
    <w:lvl w:ilvl="0" w:tplc="B73E332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4">
    <w:nsid w:val="77610699"/>
    <w:multiLevelType w:val="hybridMultilevel"/>
    <w:tmpl w:val="04ACB9A8"/>
    <w:lvl w:ilvl="0" w:tplc="3D4CE9B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5">
    <w:nsid w:val="778036B9"/>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6">
    <w:nsid w:val="78051A58"/>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7">
    <w:nsid w:val="78150D0E"/>
    <w:multiLevelType w:val="hybridMultilevel"/>
    <w:tmpl w:val="A7E239DC"/>
    <w:lvl w:ilvl="0" w:tplc="42BC729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8">
    <w:nsid w:val="78B64084"/>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9">
    <w:nsid w:val="78CE5947"/>
    <w:multiLevelType w:val="hybridMultilevel"/>
    <w:tmpl w:val="F08489DA"/>
    <w:lvl w:ilvl="0" w:tplc="C9B83072">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0">
    <w:nsid w:val="79905F75"/>
    <w:multiLevelType w:val="hybridMultilevel"/>
    <w:tmpl w:val="333AB572"/>
    <w:lvl w:ilvl="0" w:tplc="89807E6A">
      <w:start w:val="1"/>
      <w:numFmt w:val="upperLetter"/>
      <w:lvlText w:val="%1."/>
      <w:lvlJc w:val="left"/>
      <w:pPr>
        <w:ind w:left="1170" w:hanging="360"/>
      </w:pPr>
    </w:lvl>
    <w:lvl w:ilvl="1" w:tplc="04090019">
      <w:start w:val="1"/>
      <w:numFmt w:val="lowerLetter"/>
      <w:lvlText w:val="%2."/>
      <w:lvlJc w:val="left"/>
      <w:pPr>
        <w:ind w:left="2250" w:hanging="360"/>
      </w:pPr>
    </w:lvl>
    <w:lvl w:ilvl="2" w:tplc="0409001B">
      <w:start w:val="1"/>
      <w:numFmt w:val="lowerRoman"/>
      <w:lvlText w:val="%3."/>
      <w:lvlJc w:val="right"/>
      <w:pPr>
        <w:ind w:left="2970" w:hanging="180"/>
      </w:pPr>
    </w:lvl>
    <w:lvl w:ilvl="3" w:tplc="0409000F">
      <w:start w:val="1"/>
      <w:numFmt w:val="decimal"/>
      <w:lvlText w:val="%4."/>
      <w:lvlJc w:val="left"/>
      <w:pPr>
        <w:ind w:left="3690" w:hanging="360"/>
      </w:pPr>
    </w:lvl>
    <w:lvl w:ilvl="4" w:tplc="04090019">
      <w:start w:val="1"/>
      <w:numFmt w:val="lowerLetter"/>
      <w:lvlText w:val="%5."/>
      <w:lvlJc w:val="left"/>
      <w:pPr>
        <w:ind w:left="4410" w:hanging="360"/>
      </w:pPr>
    </w:lvl>
    <w:lvl w:ilvl="5" w:tplc="0409001B">
      <w:start w:val="1"/>
      <w:numFmt w:val="lowerRoman"/>
      <w:lvlText w:val="%6."/>
      <w:lvlJc w:val="right"/>
      <w:pPr>
        <w:ind w:left="5130" w:hanging="180"/>
      </w:pPr>
    </w:lvl>
    <w:lvl w:ilvl="6" w:tplc="0409000F">
      <w:start w:val="1"/>
      <w:numFmt w:val="decimal"/>
      <w:lvlText w:val="%7."/>
      <w:lvlJc w:val="left"/>
      <w:pPr>
        <w:ind w:left="5850" w:hanging="360"/>
      </w:pPr>
    </w:lvl>
    <w:lvl w:ilvl="7" w:tplc="04090019">
      <w:start w:val="1"/>
      <w:numFmt w:val="lowerLetter"/>
      <w:lvlText w:val="%8."/>
      <w:lvlJc w:val="left"/>
      <w:pPr>
        <w:ind w:left="6570" w:hanging="360"/>
      </w:pPr>
    </w:lvl>
    <w:lvl w:ilvl="8" w:tplc="0409001B">
      <w:start w:val="1"/>
      <w:numFmt w:val="lowerRoman"/>
      <w:lvlText w:val="%9."/>
      <w:lvlJc w:val="right"/>
      <w:pPr>
        <w:ind w:left="7290" w:hanging="180"/>
      </w:pPr>
    </w:lvl>
  </w:abstractNum>
  <w:abstractNum w:abstractNumId="471">
    <w:nsid w:val="79B86391"/>
    <w:multiLevelType w:val="hybridMultilevel"/>
    <w:tmpl w:val="096E3B84"/>
    <w:lvl w:ilvl="0" w:tplc="803638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2">
    <w:nsid w:val="7A642658"/>
    <w:multiLevelType w:val="hybridMultilevel"/>
    <w:tmpl w:val="BB623DB8"/>
    <w:lvl w:ilvl="0" w:tplc="45E85D1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3">
    <w:nsid w:val="7A752B3E"/>
    <w:multiLevelType w:val="hybridMultilevel"/>
    <w:tmpl w:val="C7E6540C"/>
    <w:lvl w:ilvl="0" w:tplc="65BEAB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4">
    <w:nsid w:val="7A845D4D"/>
    <w:multiLevelType w:val="hybridMultilevel"/>
    <w:tmpl w:val="57802386"/>
    <w:lvl w:ilvl="0" w:tplc="04090015">
      <w:start w:val="1"/>
      <w:numFmt w:val="upperLetter"/>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start w:val="1"/>
      <w:numFmt w:val="lowerLetter"/>
      <w:lvlText w:val="%5."/>
      <w:lvlJc w:val="left"/>
      <w:pPr>
        <w:ind w:left="4050" w:hanging="360"/>
      </w:pPr>
    </w:lvl>
    <w:lvl w:ilvl="5" w:tplc="0409001B">
      <w:start w:val="1"/>
      <w:numFmt w:val="lowerRoman"/>
      <w:lvlText w:val="%6."/>
      <w:lvlJc w:val="right"/>
      <w:pPr>
        <w:ind w:left="4770" w:hanging="180"/>
      </w:pPr>
    </w:lvl>
    <w:lvl w:ilvl="6" w:tplc="0409000F">
      <w:start w:val="1"/>
      <w:numFmt w:val="decimal"/>
      <w:lvlText w:val="%7."/>
      <w:lvlJc w:val="left"/>
      <w:pPr>
        <w:ind w:left="5490" w:hanging="360"/>
      </w:pPr>
    </w:lvl>
    <w:lvl w:ilvl="7" w:tplc="04090019">
      <w:start w:val="1"/>
      <w:numFmt w:val="lowerLetter"/>
      <w:lvlText w:val="%8."/>
      <w:lvlJc w:val="left"/>
      <w:pPr>
        <w:ind w:left="6210" w:hanging="360"/>
      </w:pPr>
    </w:lvl>
    <w:lvl w:ilvl="8" w:tplc="0409001B">
      <w:start w:val="1"/>
      <w:numFmt w:val="lowerRoman"/>
      <w:lvlText w:val="%9."/>
      <w:lvlJc w:val="right"/>
      <w:pPr>
        <w:ind w:left="6930" w:hanging="180"/>
      </w:pPr>
    </w:lvl>
  </w:abstractNum>
  <w:abstractNum w:abstractNumId="475">
    <w:nsid w:val="7AAA2D07"/>
    <w:multiLevelType w:val="hybridMultilevel"/>
    <w:tmpl w:val="7990F1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6">
    <w:nsid w:val="7AFC6B8D"/>
    <w:multiLevelType w:val="hybridMultilevel"/>
    <w:tmpl w:val="AD5C168A"/>
    <w:lvl w:ilvl="0" w:tplc="04090015">
      <w:start w:val="1"/>
      <w:numFmt w:val="upp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7">
    <w:nsid w:val="7C0D46FD"/>
    <w:multiLevelType w:val="hybridMultilevel"/>
    <w:tmpl w:val="E3A84612"/>
    <w:lvl w:ilvl="0" w:tplc="730AB33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8">
    <w:nsid w:val="7C5A53D0"/>
    <w:multiLevelType w:val="hybridMultilevel"/>
    <w:tmpl w:val="733A1154"/>
    <w:lvl w:ilvl="0" w:tplc="E13444B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9">
    <w:nsid w:val="7C895C76"/>
    <w:multiLevelType w:val="hybridMultilevel"/>
    <w:tmpl w:val="B3228D32"/>
    <w:lvl w:ilvl="0" w:tplc="3606D89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0">
    <w:nsid w:val="7CD9590E"/>
    <w:multiLevelType w:val="hybridMultilevel"/>
    <w:tmpl w:val="170695A2"/>
    <w:lvl w:ilvl="0" w:tplc="9A8ED0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1">
    <w:nsid w:val="7D1F5D45"/>
    <w:multiLevelType w:val="hybridMultilevel"/>
    <w:tmpl w:val="4AB20348"/>
    <w:lvl w:ilvl="0" w:tplc="2624983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2">
    <w:nsid w:val="7DE46501"/>
    <w:multiLevelType w:val="hybridMultilevel"/>
    <w:tmpl w:val="5EA2C520"/>
    <w:lvl w:ilvl="0" w:tplc="CC2689B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3">
    <w:nsid w:val="7E502521"/>
    <w:multiLevelType w:val="hybridMultilevel"/>
    <w:tmpl w:val="8DA0B6E0"/>
    <w:lvl w:ilvl="0" w:tplc="301AAF24">
      <w:start w:val="1"/>
      <w:numFmt w:val="upperLetter"/>
      <w:lvlText w:val="%1."/>
      <w:lvlJc w:val="left"/>
      <w:pPr>
        <w:ind w:left="1080" w:hanging="360"/>
      </w:pPr>
      <w:rPr>
        <w:rFonts w:cs="Calibr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84">
    <w:nsid w:val="7E5A22C4"/>
    <w:multiLevelType w:val="hybridMultilevel"/>
    <w:tmpl w:val="448C265A"/>
    <w:lvl w:ilvl="0" w:tplc="7B98F5C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5">
    <w:nsid w:val="7E9A3041"/>
    <w:multiLevelType w:val="hybridMultilevel"/>
    <w:tmpl w:val="DB3873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6">
    <w:nsid w:val="7F302487"/>
    <w:multiLevelType w:val="hybridMultilevel"/>
    <w:tmpl w:val="B05A0084"/>
    <w:lvl w:ilvl="0" w:tplc="B59829F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7">
    <w:nsid w:val="7FB642C3"/>
    <w:multiLevelType w:val="hybridMultilevel"/>
    <w:tmpl w:val="BAFC02D0"/>
    <w:lvl w:ilvl="0" w:tplc="2FF4109E">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259"/>
  </w:num>
  <w:num w:numId="2">
    <w:abstractNumId w:val="119"/>
  </w:num>
  <w:num w:numId="3">
    <w:abstractNumId w:val="245"/>
  </w:num>
  <w:num w:numId="4">
    <w:abstractNumId w:val="482"/>
  </w:num>
  <w:num w:numId="5">
    <w:abstractNumId w:val="486"/>
  </w:num>
  <w:num w:numId="6">
    <w:abstractNumId w:val="484"/>
  </w:num>
  <w:num w:numId="7">
    <w:abstractNumId w:val="261"/>
  </w:num>
  <w:num w:numId="8">
    <w:abstractNumId w:val="121"/>
  </w:num>
  <w:num w:numId="9">
    <w:abstractNumId w:val="303"/>
  </w:num>
  <w:num w:numId="10">
    <w:abstractNumId w:val="153"/>
  </w:num>
  <w:num w:numId="11">
    <w:abstractNumId w:val="436"/>
  </w:num>
  <w:num w:numId="12">
    <w:abstractNumId w:val="330"/>
  </w:num>
  <w:num w:numId="13">
    <w:abstractNumId w:val="288"/>
  </w:num>
  <w:num w:numId="14">
    <w:abstractNumId w:val="394"/>
  </w:num>
  <w:num w:numId="15">
    <w:abstractNumId w:val="197"/>
  </w:num>
  <w:num w:numId="16">
    <w:abstractNumId w:val="312"/>
  </w:num>
  <w:num w:numId="17">
    <w:abstractNumId w:val="292"/>
  </w:num>
  <w:num w:numId="18">
    <w:abstractNumId w:val="114"/>
  </w:num>
  <w:num w:numId="19">
    <w:abstractNumId w:val="218"/>
  </w:num>
  <w:num w:numId="20">
    <w:abstractNumId w:val="388"/>
  </w:num>
  <w:num w:numId="21">
    <w:abstractNumId w:val="442"/>
  </w:num>
  <w:num w:numId="22">
    <w:abstractNumId w:val="308"/>
  </w:num>
  <w:num w:numId="23">
    <w:abstractNumId w:val="267"/>
  </w:num>
  <w:num w:numId="24">
    <w:abstractNumId w:val="371"/>
  </w:num>
  <w:num w:numId="25">
    <w:abstractNumId w:val="216"/>
  </w:num>
  <w:num w:numId="26">
    <w:abstractNumId w:val="193"/>
  </w:num>
  <w:num w:numId="27">
    <w:abstractNumId w:val="301"/>
  </w:num>
  <w:num w:numId="28">
    <w:abstractNumId w:val="349"/>
  </w:num>
  <w:num w:numId="29">
    <w:abstractNumId w:val="202"/>
  </w:num>
  <w:num w:numId="30">
    <w:abstractNumId w:val="154"/>
  </w:num>
  <w:num w:numId="31">
    <w:abstractNumId w:val="386"/>
  </w:num>
  <w:num w:numId="32">
    <w:abstractNumId w:val="265"/>
  </w:num>
  <w:num w:numId="33">
    <w:abstractNumId w:val="396"/>
  </w:num>
  <w:num w:numId="34">
    <w:abstractNumId w:val="251"/>
  </w:num>
  <w:num w:numId="35">
    <w:abstractNumId w:val="161"/>
  </w:num>
  <w:num w:numId="36">
    <w:abstractNumId w:val="431"/>
  </w:num>
  <w:num w:numId="37">
    <w:abstractNumId w:val="232"/>
  </w:num>
  <w:num w:numId="38">
    <w:abstractNumId w:val="480"/>
  </w:num>
  <w:num w:numId="39">
    <w:abstractNumId w:val="203"/>
  </w:num>
  <w:num w:numId="40">
    <w:abstractNumId w:val="367"/>
  </w:num>
  <w:num w:numId="41">
    <w:abstractNumId w:val="226"/>
  </w:num>
  <w:num w:numId="42">
    <w:abstractNumId w:val="252"/>
  </w:num>
  <w:num w:numId="43">
    <w:abstractNumId w:val="250"/>
  </w:num>
  <w:num w:numId="44">
    <w:abstractNumId w:val="139"/>
  </w:num>
  <w:num w:numId="45">
    <w:abstractNumId w:val="406"/>
  </w:num>
  <w:num w:numId="46">
    <w:abstractNumId w:val="131"/>
  </w:num>
  <w:num w:numId="47">
    <w:abstractNumId w:val="217"/>
  </w:num>
  <w:num w:numId="48">
    <w:abstractNumId w:val="130"/>
  </w:num>
  <w:num w:numId="49">
    <w:abstractNumId w:val="143"/>
  </w:num>
  <w:num w:numId="50">
    <w:abstractNumId w:val="269"/>
  </w:num>
  <w:num w:numId="51">
    <w:abstractNumId w:val="445"/>
  </w:num>
  <w:num w:numId="52">
    <w:abstractNumId w:val="466"/>
  </w:num>
  <w:num w:numId="53">
    <w:abstractNumId w:val="357"/>
  </w:num>
  <w:num w:numId="54">
    <w:abstractNumId w:val="278"/>
  </w:num>
  <w:num w:numId="55">
    <w:abstractNumId w:val="397"/>
  </w:num>
  <w:num w:numId="56">
    <w:abstractNumId w:val="262"/>
  </w:num>
  <w:num w:numId="57">
    <w:abstractNumId w:val="208"/>
  </w:num>
  <w:num w:numId="58">
    <w:abstractNumId w:val="375"/>
  </w:num>
  <w:num w:numId="59">
    <w:abstractNumId w:val="462"/>
  </w:num>
  <w:num w:numId="60">
    <w:abstractNumId w:val="362"/>
  </w:num>
  <w:num w:numId="61">
    <w:abstractNumId w:val="313"/>
  </w:num>
  <w:num w:numId="62">
    <w:abstractNumId w:val="179"/>
  </w:num>
  <w:num w:numId="63">
    <w:abstractNumId w:val="200"/>
  </w:num>
  <w:num w:numId="64">
    <w:abstractNumId w:val="116"/>
  </w:num>
  <w:num w:numId="65">
    <w:abstractNumId w:val="311"/>
  </w:num>
  <w:num w:numId="66">
    <w:abstractNumId w:val="248"/>
  </w:num>
  <w:num w:numId="67">
    <w:abstractNumId w:val="332"/>
  </w:num>
  <w:num w:numId="68">
    <w:abstractNumId w:val="461"/>
  </w:num>
  <w:num w:numId="69">
    <w:abstractNumId w:val="325"/>
  </w:num>
  <w:num w:numId="70">
    <w:abstractNumId w:val="149"/>
  </w:num>
  <w:num w:numId="71">
    <w:abstractNumId w:val="468"/>
  </w:num>
  <w:num w:numId="72">
    <w:abstractNumId w:val="365"/>
  </w:num>
  <w:num w:numId="73">
    <w:abstractNumId w:val="465"/>
  </w:num>
  <w:num w:numId="74">
    <w:abstractNumId w:val="128"/>
  </w:num>
  <w:num w:numId="75">
    <w:abstractNumId w:val="286"/>
  </w:num>
  <w:num w:numId="76">
    <w:abstractNumId w:val="450"/>
  </w:num>
  <w:num w:numId="77">
    <w:abstractNumId w:val="314"/>
  </w:num>
  <w:num w:numId="78">
    <w:abstractNumId w:val="458"/>
  </w:num>
  <w:num w:numId="79">
    <w:abstractNumId w:val="333"/>
  </w:num>
  <w:num w:numId="80">
    <w:abstractNumId w:val="264"/>
  </w:num>
  <w:num w:numId="81">
    <w:abstractNumId w:val="323"/>
  </w:num>
  <w:num w:numId="82">
    <w:abstractNumId w:val="277"/>
  </w:num>
  <w:num w:numId="83">
    <w:abstractNumId w:val="412"/>
  </w:num>
  <w:num w:numId="84">
    <w:abstractNumId w:val="244"/>
  </w:num>
  <w:num w:numId="85">
    <w:abstractNumId w:val="425"/>
  </w:num>
  <w:num w:numId="86">
    <w:abstractNumId w:val="485"/>
  </w:num>
  <w:num w:numId="87">
    <w:abstractNumId w:val="302"/>
  </w:num>
  <w:num w:numId="88">
    <w:abstractNumId w:val="304"/>
  </w:num>
  <w:num w:numId="89">
    <w:abstractNumId w:val="129"/>
  </w:num>
  <w:num w:numId="90">
    <w:abstractNumId w:val="289"/>
  </w:num>
  <w:num w:numId="91">
    <w:abstractNumId w:val="447"/>
  </w:num>
  <w:num w:numId="92">
    <w:abstractNumId w:val="249"/>
  </w:num>
  <w:num w:numId="93">
    <w:abstractNumId w:val="338"/>
  </w:num>
  <w:num w:numId="94">
    <w:abstractNumId w:val="428"/>
  </w:num>
  <w:num w:numId="95">
    <w:abstractNumId w:val="180"/>
  </w:num>
  <w:num w:numId="96">
    <w:abstractNumId w:val="157"/>
  </w:num>
  <w:num w:numId="97">
    <w:abstractNumId w:val="420"/>
  </w:num>
  <w:num w:numId="98">
    <w:abstractNumId w:val="387"/>
  </w:num>
  <w:num w:numId="99">
    <w:abstractNumId w:val="192"/>
  </w:num>
  <w:num w:numId="100">
    <w:abstractNumId w:val="331"/>
  </w:num>
  <w:num w:numId="101">
    <w:abstractNumId w:val="178"/>
  </w:num>
  <w:num w:numId="102">
    <w:abstractNumId w:val="377"/>
  </w:num>
  <w:num w:numId="103">
    <w:abstractNumId w:val="237"/>
  </w:num>
  <w:num w:numId="104">
    <w:abstractNumId w:val="206"/>
  </w:num>
  <w:num w:numId="105">
    <w:abstractNumId w:val="169"/>
  </w:num>
  <w:num w:numId="106">
    <w:abstractNumId w:val="147"/>
  </w:num>
  <w:num w:numId="107">
    <w:abstractNumId w:val="225"/>
  </w:num>
  <w:num w:numId="108">
    <w:abstractNumId w:val="233"/>
  </w:num>
  <w:num w:numId="109">
    <w:abstractNumId w:val="408"/>
  </w:num>
  <w:num w:numId="110">
    <w:abstractNumId w:val="472"/>
  </w:num>
  <w:num w:numId="111">
    <w:abstractNumId w:val="276"/>
  </w:num>
  <w:num w:numId="112">
    <w:abstractNumId w:val="136"/>
  </w:num>
  <w:num w:numId="113">
    <w:abstractNumId w:val="171"/>
  </w:num>
  <w:num w:numId="114">
    <w:abstractNumId w:val="415"/>
  </w:num>
  <w:num w:numId="115">
    <w:abstractNumId w:val="109"/>
  </w:num>
  <w:num w:numId="116">
    <w:abstractNumId w:val="137"/>
  </w:num>
  <w:num w:numId="117">
    <w:abstractNumId w:val="163"/>
  </w:num>
  <w:num w:numId="118">
    <w:abstractNumId w:val="434"/>
  </w:num>
  <w:num w:numId="119">
    <w:abstractNumId w:val="194"/>
  </w:num>
  <w:num w:numId="120">
    <w:abstractNumId w:val="316"/>
  </w:num>
  <w:num w:numId="121">
    <w:abstractNumId w:val="369"/>
  </w:num>
  <w:num w:numId="122">
    <w:abstractNumId w:val="210"/>
  </w:num>
  <w:num w:numId="123">
    <w:abstractNumId w:val="350"/>
  </w:num>
  <w:num w:numId="124">
    <w:abstractNumId w:val="296"/>
  </w:num>
  <w:num w:numId="125">
    <w:abstractNumId w:val="421"/>
  </w:num>
  <w:num w:numId="126">
    <w:abstractNumId w:val="282"/>
  </w:num>
  <w:num w:numId="127">
    <w:abstractNumId w:val="383"/>
  </w:num>
  <w:num w:numId="128">
    <w:abstractNumId w:val="459"/>
  </w:num>
  <w:num w:numId="129">
    <w:abstractNumId w:val="166"/>
  </w:num>
  <w:num w:numId="130">
    <w:abstractNumId w:val="336"/>
  </w:num>
  <w:num w:numId="131">
    <w:abstractNumId w:val="263"/>
  </w:num>
  <w:num w:numId="132">
    <w:abstractNumId w:val="389"/>
  </w:num>
  <w:num w:numId="133">
    <w:abstractNumId w:val="140"/>
  </w:num>
  <w:num w:numId="134">
    <w:abstractNumId w:val="274"/>
  </w:num>
  <w:num w:numId="135">
    <w:abstractNumId w:val="168"/>
  </w:num>
  <w:num w:numId="136">
    <w:abstractNumId w:val="183"/>
  </w:num>
  <w:num w:numId="137">
    <w:abstractNumId w:val="172"/>
  </w:num>
  <w:num w:numId="138">
    <w:abstractNumId w:val="162"/>
  </w:num>
  <w:num w:numId="139">
    <w:abstractNumId w:val="475"/>
  </w:num>
  <w:num w:numId="140">
    <w:abstractNumId w:val="348"/>
  </w:num>
  <w:num w:numId="141">
    <w:abstractNumId w:val="254"/>
  </w:num>
  <w:num w:numId="142">
    <w:abstractNumId w:val="449"/>
  </w:num>
  <w:num w:numId="143">
    <w:abstractNumId w:val="455"/>
  </w:num>
  <w:num w:numId="144">
    <w:abstractNumId w:val="360"/>
  </w:num>
  <w:num w:numId="145">
    <w:abstractNumId w:val="347"/>
  </w:num>
  <w:num w:numId="146">
    <w:abstractNumId w:val="385"/>
  </w:num>
  <w:num w:numId="147">
    <w:abstractNumId w:val="160"/>
  </w:num>
  <w:num w:numId="148">
    <w:abstractNumId w:val="454"/>
  </w:num>
  <w:num w:numId="149">
    <w:abstractNumId w:val="280"/>
  </w:num>
  <w:num w:numId="150">
    <w:abstractNumId w:val="324"/>
  </w:num>
  <w:num w:numId="151">
    <w:abstractNumId w:val="426"/>
  </w:num>
  <w:num w:numId="152">
    <w:abstractNumId w:val="381"/>
  </w:num>
  <w:num w:numId="153">
    <w:abstractNumId w:val="401"/>
  </w:num>
  <w:num w:numId="154">
    <w:abstractNumId w:val="188"/>
  </w:num>
  <w:num w:numId="155">
    <w:abstractNumId w:val="334"/>
  </w:num>
  <w:num w:numId="156">
    <w:abstractNumId w:val="427"/>
  </w:num>
  <w:num w:numId="157">
    <w:abstractNumId w:val="124"/>
  </w:num>
  <w:num w:numId="158">
    <w:abstractNumId w:val="209"/>
  </w:num>
  <w:num w:numId="159">
    <w:abstractNumId w:val="307"/>
  </w:num>
  <w:num w:numId="160">
    <w:abstractNumId w:val="346"/>
  </w:num>
  <w:num w:numId="161">
    <w:abstractNumId w:val="416"/>
  </w:num>
  <w:num w:numId="162">
    <w:abstractNumId w:val="156"/>
  </w:num>
  <w:num w:numId="163">
    <w:abstractNumId w:val="134"/>
  </w:num>
  <w:num w:numId="164">
    <w:abstractNumId w:val="266"/>
  </w:num>
  <w:num w:numId="165">
    <w:abstractNumId w:val="146"/>
  </w:num>
  <w:num w:numId="166">
    <w:abstractNumId w:val="393"/>
  </w:num>
  <w:num w:numId="167">
    <w:abstractNumId w:val="204"/>
  </w:num>
  <w:num w:numId="168">
    <w:abstractNumId w:val="242"/>
  </w:num>
  <w:num w:numId="169">
    <w:abstractNumId w:val="358"/>
  </w:num>
  <w:num w:numId="170">
    <w:abstractNumId w:val="476"/>
  </w:num>
  <w:num w:numId="171">
    <w:abstractNumId w:val="390"/>
  </w:num>
  <w:num w:numId="172">
    <w:abstractNumId w:val="363"/>
  </w:num>
  <w:num w:numId="173">
    <w:abstractNumId w:val="151"/>
  </w:num>
  <w:num w:numId="174">
    <w:abstractNumId w:val="430"/>
  </w:num>
  <w:num w:numId="175">
    <w:abstractNumId w:val="135"/>
  </w:num>
  <w:num w:numId="176">
    <w:abstractNumId w:val="306"/>
  </w:num>
  <w:num w:numId="177">
    <w:abstractNumId w:val="126"/>
  </w:num>
  <w:num w:numId="178">
    <w:abstractNumId w:val="115"/>
  </w:num>
  <w:num w:numId="179">
    <w:abstractNumId w:val="356"/>
  </w:num>
  <w:num w:numId="180">
    <w:abstractNumId w:val="240"/>
  </w:num>
  <w:num w:numId="181">
    <w:abstractNumId w:val="432"/>
  </w:num>
  <w:num w:numId="182">
    <w:abstractNumId w:val="231"/>
  </w:num>
  <w:num w:numId="183">
    <w:abstractNumId w:val="181"/>
  </w:num>
  <w:num w:numId="184">
    <w:abstractNumId w:val="384"/>
  </w:num>
  <w:num w:numId="185">
    <w:abstractNumId w:val="337"/>
  </w:num>
  <w:num w:numId="186">
    <w:abstractNumId w:val="173"/>
  </w:num>
  <w:num w:numId="187">
    <w:abstractNumId w:val="409"/>
  </w:num>
  <w:num w:numId="188">
    <w:abstractNumId w:val="341"/>
  </w:num>
  <w:num w:numId="189">
    <w:abstractNumId w:val="247"/>
  </w:num>
  <w:num w:numId="190">
    <w:abstractNumId w:val="238"/>
  </w:num>
  <w:num w:numId="191">
    <w:abstractNumId w:val="378"/>
  </w:num>
  <w:num w:numId="192">
    <w:abstractNumId w:val="127"/>
  </w:num>
  <w:num w:numId="193">
    <w:abstractNumId w:val="457"/>
  </w:num>
  <w:num w:numId="194">
    <w:abstractNumId w:val="345"/>
  </w:num>
  <w:num w:numId="195">
    <w:abstractNumId w:val="230"/>
  </w:num>
  <w:num w:numId="196">
    <w:abstractNumId w:val="257"/>
  </w:num>
  <w:num w:numId="197">
    <w:abstractNumId w:val="429"/>
  </w:num>
  <w:num w:numId="198">
    <w:abstractNumId w:val="460"/>
  </w:num>
  <w:num w:numId="199">
    <w:abstractNumId w:val="159"/>
  </w:num>
  <w:num w:numId="200">
    <w:abstractNumId w:val="185"/>
  </w:num>
  <w:num w:numId="201">
    <w:abstractNumId w:val="125"/>
  </w:num>
  <w:num w:numId="202">
    <w:abstractNumId w:val="469"/>
  </w:num>
  <w:num w:numId="203">
    <w:abstractNumId w:val="322"/>
  </w:num>
  <w:num w:numId="204">
    <w:abstractNumId w:val="342"/>
  </w:num>
  <w:num w:numId="205">
    <w:abstractNumId w:val="417"/>
  </w:num>
  <w:num w:numId="206">
    <w:abstractNumId w:val="391"/>
  </w:num>
  <w:num w:numId="207">
    <w:abstractNumId w:val="440"/>
  </w:num>
  <w:num w:numId="208">
    <w:abstractNumId w:val="300"/>
  </w:num>
  <w:num w:numId="209">
    <w:abstractNumId w:val="112"/>
  </w:num>
  <w:num w:numId="210">
    <w:abstractNumId w:val="370"/>
  </w:num>
  <w:num w:numId="211">
    <w:abstractNumId w:val="120"/>
  </w:num>
  <w:num w:numId="212">
    <w:abstractNumId w:val="224"/>
  </w:num>
  <w:num w:numId="213">
    <w:abstractNumId w:val="451"/>
  </w:num>
  <w:num w:numId="214">
    <w:abstractNumId w:val="133"/>
  </w:num>
  <w:num w:numId="215">
    <w:abstractNumId w:val="118"/>
  </w:num>
  <w:num w:numId="216">
    <w:abstractNumId w:val="279"/>
  </w:num>
  <w:num w:numId="217">
    <w:abstractNumId w:val="155"/>
  </w:num>
  <w:num w:numId="218">
    <w:abstractNumId w:val="219"/>
  </w:num>
  <w:num w:numId="219">
    <w:abstractNumId w:val="158"/>
  </w:num>
  <w:num w:numId="220">
    <w:abstractNumId w:val="174"/>
  </w:num>
  <w:num w:numId="221">
    <w:abstractNumId w:val="437"/>
  </w:num>
  <w:num w:numId="222">
    <w:abstractNumId w:val="299"/>
  </w:num>
  <w:num w:numId="223">
    <w:abstractNumId w:val="190"/>
  </w:num>
  <w:num w:numId="224">
    <w:abstractNumId w:val="395"/>
  </w:num>
  <w:num w:numId="225">
    <w:abstractNumId w:val="343"/>
  </w:num>
  <w:num w:numId="226">
    <w:abstractNumId w:val="236"/>
  </w:num>
  <w:num w:numId="227">
    <w:abstractNumId w:val="479"/>
  </w:num>
  <w:num w:numId="228">
    <w:abstractNumId w:val="253"/>
  </w:num>
  <w:num w:numId="229">
    <w:abstractNumId w:val="464"/>
  </w:num>
  <w:num w:numId="230">
    <w:abstractNumId w:val="443"/>
  </w:num>
  <w:num w:numId="231">
    <w:abstractNumId w:val="329"/>
  </w:num>
  <w:num w:numId="232">
    <w:abstractNumId w:val="400"/>
  </w:num>
  <w:num w:numId="233">
    <w:abstractNumId w:val="326"/>
  </w:num>
  <w:num w:numId="234">
    <w:abstractNumId w:val="452"/>
  </w:num>
  <w:num w:numId="235">
    <w:abstractNumId w:val="471"/>
  </w:num>
  <w:num w:numId="236">
    <w:abstractNumId w:val="281"/>
  </w:num>
  <w:num w:numId="237">
    <w:abstractNumId w:val="256"/>
  </w:num>
  <w:num w:numId="238">
    <w:abstractNumId w:val="359"/>
  </w:num>
  <w:num w:numId="239">
    <w:abstractNumId w:val="142"/>
  </w:num>
  <w:num w:numId="240">
    <w:abstractNumId w:val="438"/>
  </w:num>
  <w:num w:numId="241">
    <w:abstractNumId w:val="473"/>
  </w:num>
  <w:num w:numId="242">
    <w:abstractNumId w:val="195"/>
  </w:num>
  <w:num w:numId="243">
    <w:abstractNumId w:val="355"/>
  </w:num>
  <w:num w:numId="244">
    <w:abstractNumId w:val="456"/>
  </w:num>
  <w:num w:numId="245">
    <w:abstractNumId w:val="207"/>
  </w:num>
  <w:num w:numId="246">
    <w:abstractNumId w:val="239"/>
  </w:num>
  <w:num w:numId="247">
    <w:abstractNumId w:val="366"/>
  </w:num>
  <w:num w:numId="248">
    <w:abstractNumId w:val="327"/>
  </w:num>
  <w:num w:numId="249">
    <w:abstractNumId w:val="141"/>
  </w:num>
  <w:num w:numId="250">
    <w:abstractNumId w:val="113"/>
  </w:num>
  <w:num w:numId="251">
    <w:abstractNumId w:val="108"/>
  </w:num>
  <w:num w:numId="252">
    <w:abstractNumId w:val="405"/>
  </w:num>
  <w:num w:numId="253">
    <w:abstractNumId w:val="290"/>
  </w:num>
  <w:num w:numId="254">
    <w:abstractNumId w:val="414"/>
  </w:num>
  <w:num w:numId="255">
    <w:abstractNumId w:val="392"/>
  </w:num>
  <w:num w:numId="256">
    <w:abstractNumId w:val="213"/>
  </w:num>
  <w:num w:numId="257">
    <w:abstractNumId w:val="227"/>
  </w:num>
  <w:num w:numId="258">
    <w:abstractNumId w:val="196"/>
  </w:num>
  <w:num w:numId="259">
    <w:abstractNumId w:val="271"/>
  </w:num>
  <w:num w:numId="260">
    <w:abstractNumId w:val="214"/>
  </w:num>
  <w:num w:numId="261">
    <w:abstractNumId w:val="191"/>
  </w:num>
  <w:num w:numId="262">
    <w:abstractNumId w:val="352"/>
  </w:num>
  <w:num w:numId="263">
    <w:abstractNumId w:val="403"/>
  </w:num>
  <w:num w:numId="264">
    <w:abstractNumId w:val="272"/>
  </w:num>
  <w:num w:numId="265">
    <w:abstractNumId w:val="404"/>
  </w:num>
  <w:num w:numId="266">
    <w:abstractNumId w:val="223"/>
  </w:num>
  <w:num w:numId="267">
    <w:abstractNumId w:val="353"/>
  </w:num>
  <w:num w:numId="268">
    <w:abstractNumId w:val="310"/>
  </w:num>
  <w:num w:numId="269">
    <w:abstractNumId w:val="122"/>
  </w:num>
  <w:num w:numId="270">
    <w:abstractNumId w:val="273"/>
  </w:num>
  <w:num w:numId="271">
    <w:abstractNumId w:val="260"/>
  </w:num>
  <w:num w:numId="272">
    <w:abstractNumId w:val="318"/>
  </w:num>
  <w:num w:numId="273">
    <w:abstractNumId w:val="328"/>
  </w:num>
  <w:num w:numId="274">
    <w:abstractNumId w:val="382"/>
  </w:num>
  <w:num w:numId="275">
    <w:abstractNumId w:val="255"/>
  </w:num>
  <w:num w:numId="276">
    <w:abstractNumId w:val="285"/>
  </w:num>
  <w:num w:numId="277">
    <w:abstractNumId w:val="463"/>
  </w:num>
  <w:num w:numId="278">
    <w:abstractNumId w:val="243"/>
  </w:num>
  <w:num w:numId="279">
    <w:abstractNumId w:val="177"/>
  </w:num>
  <w:num w:numId="280">
    <w:abstractNumId w:val="164"/>
  </w:num>
  <w:num w:numId="281">
    <w:abstractNumId w:val="176"/>
  </w:num>
  <w:num w:numId="282">
    <w:abstractNumId w:val="298"/>
  </w:num>
  <w:num w:numId="283">
    <w:abstractNumId w:val="368"/>
  </w:num>
  <w:num w:numId="284">
    <w:abstractNumId w:val="354"/>
  </w:num>
  <w:num w:numId="285">
    <w:abstractNumId w:val="123"/>
  </w:num>
  <w:num w:numId="286">
    <w:abstractNumId w:val="439"/>
  </w:num>
  <w:num w:numId="287">
    <w:abstractNumId w:val="407"/>
  </w:num>
  <w:num w:numId="288">
    <w:abstractNumId w:val="241"/>
  </w:num>
  <w:num w:numId="289">
    <w:abstractNumId w:val="399"/>
  </w:num>
  <w:num w:numId="290">
    <w:abstractNumId w:val="335"/>
  </w:num>
  <w:num w:numId="291">
    <w:abstractNumId w:val="212"/>
  </w:num>
  <w:num w:numId="292">
    <w:abstractNumId w:val="364"/>
  </w:num>
  <w:num w:numId="293">
    <w:abstractNumId w:val="380"/>
  </w:num>
  <w:num w:numId="294">
    <w:abstractNumId w:val="444"/>
  </w:num>
  <w:num w:numId="295">
    <w:abstractNumId w:val="189"/>
  </w:num>
  <w:num w:numId="296">
    <w:abstractNumId w:val="315"/>
  </w:num>
  <w:num w:numId="297">
    <w:abstractNumId w:val="305"/>
  </w:num>
  <w:num w:numId="298">
    <w:abstractNumId w:val="268"/>
  </w:num>
  <w:num w:numId="299">
    <w:abstractNumId w:val="424"/>
  </w:num>
  <w:num w:numId="300">
    <w:abstractNumId w:val="170"/>
  </w:num>
  <w:num w:numId="301">
    <w:abstractNumId w:val="198"/>
  </w:num>
  <w:num w:numId="302">
    <w:abstractNumId w:val="287"/>
  </w:num>
  <w:num w:numId="303">
    <w:abstractNumId w:val="275"/>
  </w:num>
  <w:num w:numId="304">
    <w:abstractNumId w:val="419"/>
  </w:num>
  <w:num w:numId="305">
    <w:abstractNumId w:val="467"/>
  </w:num>
  <w:num w:numId="306">
    <w:abstractNumId w:val="373"/>
  </w:num>
  <w:num w:numId="307">
    <w:abstractNumId w:val="111"/>
  </w:num>
  <w:num w:numId="308">
    <w:abstractNumId w:val="477"/>
  </w:num>
  <w:num w:numId="309">
    <w:abstractNumId w:val="319"/>
  </w:num>
  <w:num w:numId="310">
    <w:abstractNumId w:val="186"/>
  </w:num>
  <w:num w:numId="311">
    <w:abstractNumId w:val="270"/>
  </w:num>
  <w:num w:numId="312">
    <w:abstractNumId w:val="293"/>
  </w:num>
  <w:num w:numId="313">
    <w:abstractNumId w:val="423"/>
  </w:num>
  <w:num w:numId="314">
    <w:abstractNumId w:val="167"/>
  </w:num>
  <w:num w:numId="315">
    <w:abstractNumId w:val="340"/>
  </w:num>
  <w:num w:numId="316">
    <w:abstractNumId w:val="220"/>
  </w:num>
  <w:num w:numId="317">
    <w:abstractNumId w:val="481"/>
  </w:num>
  <w:num w:numId="318">
    <w:abstractNumId w:val="441"/>
  </w:num>
  <w:num w:numId="319">
    <w:abstractNumId w:val="478"/>
  </w:num>
  <w:num w:numId="320">
    <w:abstractNumId w:val="339"/>
  </w:num>
  <w:num w:numId="321">
    <w:abstractNumId w:val="215"/>
  </w:num>
  <w:num w:numId="322">
    <w:abstractNumId w:val="376"/>
  </w:num>
  <w:num w:numId="323">
    <w:abstractNumId w:val="221"/>
  </w:num>
  <w:num w:numId="324">
    <w:abstractNumId w:val="453"/>
  </w:num>
  <w:num w:numId="325">
    <w:abstractNumId w:val="246"/>
  </w:num>
  <w:num w:numId="326">
    <w:abstractNumId w:val="295"/>
  </w:num>
  <w:num w:numId="327">
    <w:abstractNumId w:val="144"/>
  </w:num>
  <w:num w:numId="328">
    <w:abstractNumId w:val="234"/>
  </w:num>
  <w:num w:numId="329">
    <w:abstractNumId w:val="228"/>
  </w:num>
  <w:num w:numId="330">
    <w:abstractNumId w:val="53"/>
  </w:num>
  <w:num w:numId="331">
    <w:abstractNumId w:val="83"/>
  </w:num>
  <w:num w:numId="332">
    <w:abstractNumId w:val="104"/>
  </w:num>
  <w:num w:numId="333">
    <w:abstractNumId w:val="31"/>
  </w:num>
  <w:num w:numId="334">
    <w:abstractNumId w:val="32"/>
  </w:num>
  <w:num w:numId="335">
    <w:abstractNumId w:val="62"/>
  </w:num>
  <w:num w:numId="336">
    <w:abstractNumId w:val="81"/>
  </w:num>
  <w:num w:numId="337">
    <w:abstractNumId w:val="4"/>
  </w:num>
  <w:num w:numId="338">
    <w:abstractNumId w:val="56"/>
  </w:num>
  <w:num w:numId="339">
    <w:abstractNumId w:val="70"/>
  </w:num>
  <w:num w:numId="340">
    <w:abstractNumId w:val="24"/>
  </w:num>
  <w:num w:numId="341">
    <w:abstractNumId w:val="90"/>
  </w:num>
  <w:num w:numId="342">
    <w:abstractNumId w:val="1"/>
  </w:num>
  <w:num w:numId="343">
    <w:abstractNumId w:val="3"/>
  </w:num>
  <w:num w:numId="344">
    <w:abstractNumId w:val="54"/>
  </w:num>
  <w:num w:numId="345">
    <w:abstractNumId w:val="9"/>
  </w:num>
  <w:num w:numId="346">
    <w:abstractNumId w:val="55"/>
  </w:num>
  <w:num w:numId="347">
    <w:abstractNumId w:val="105"/>
  </w:num>
  <w:num w:numId="348">
    <w:abstractNumId w:val="14"/>
  </w:num>
  <w:num w:numId="349">
    <w:abstractNumId w:val="2"/>
  </w:num>
  <w:num w:numId="350">
    <w:abstractNumId w:val="69"/>
  </w:num>
  <w:num w:numId="351">
    <w:abstractNumId w:val="59"/>
  </w:num>
  <w:num w:numId="352">
    <w:abstractNumId w:val="12"/>
  </w:num>
  <w:num w:numId="353">
    <w:abstractNumId w:val="18"/>
  </w:num>
  <w:num w:numId="354">
    <w:abstractNumId w:val="102"/>
  </w:num>
  <w:num w:numId="355">
    <w:abstractNumId w:val="15"/>
  </w:num>
  <w:num w:numId="356">
    <w:abstractNumId w:val="73"/>
  </w:num>
  <w:num w:numId="357">
    <w:abstractNumId w:val="75"/>
  </w:num>
  <w:num w:numId="358">
    <w:abstractNumId w:val="107"/>
  </w:num>
  <w:num w:numId="359">
    <w:abstractNumId w:val="40"/>
  </w:num>
  <w:num w:numId="360">
    <w:abstractNumId w:val="92"/>
  </w:num>
  <w:num w:numId="361">
    <w:abstractNumId w:val="97"/>
  </w:num>
  <w:num w:numId="362">
    <w:abstractNumId w:val="99"/>
  </w:num>
  <w:num w:numId="363">
    <w:abstractNumId w:val="43"/>
  </w:num>
  <w:num w:numId="364">
    <w:abstractNumId w:val="29"/>
  </w:num>
  <w:num w:numId="365">
    <w:abstractNumId w:val="76"/>
  </w:num>
  <w:num w:numId="366">
    <w:abstractNumId w:val="47"/>
  </w:num>
  <w:num w:numId="367">
    <w:abstractNumId w:val="74"/>
  </w:num>
  <w:num w:numId="368">
    <w:abstractNumId w:val="106"/>
  </w:num>
  <w:num w:numId="369">
    <w:abstractNumId w:val="17"/>
  </w:num>
  <w:num w:numId="370">
    <w:abstractNumId w:val="19"/>
  </w:num>
  <w:num w:numId="371">
    <w:abstractNumId w:val="33"/>
  </w:num>
  <w:num w:numId="372">
    <w:abstractNumId w:val="63"/>
  </w:num>
  <w:num w:numId="373">
    <w:abstractNumId w:val="84"/>
  </w:num>
  <w:num w:numId="374">
    <w:abstractNumId w:val="66"/>
  </w:num>
  <w:num w:numId="375">
    <w:abstractNumId w:val="80"/>
  </w:num>
  <w:num w:numId="376">
    <w:abstractNumId w:val="6"/>
  </w:num>
  <w:num w:numId="377">
    <w:abstractNumId w:val="48"/>
  </w:num>
  <w:num w:numId="378">
    <w:abstractNumId w:val="16"/>
  </w:num>
  <w:num w:numId="379">
    <w:abstractNumId w:val="30"/>
  </w:num>
  <w:num w:numId="380">
    <w:abstractNumId w:val="27"/>
  </w:num>
  <w:num w:numId="381">
    <w:abstractNumId w:val="8"/>
  </w:num>
  <w:num w:numId="382">
    <w:abstractNumId w:val="23"/>
  </w:num>
  <w:num w:numId="383">
    <w:abstractNumId w:val="46"/>
  </w:num>
  <w:num w:numId="384">
    <w:abstractNumId w:val="100"/>
  </w:num>
  <w:num w:numId="385">
    <w:abstractNumId w:val="87"/>
  </w:num>
  <w:num w:numId="386">
    <w:abstractNumId w:val="45"/>
  </w:num>
  <w:num w:numId="387">
    <w:abstractNumId w:val="85"/>
  </w:num>
  <w:num w:numId="388">
    <w:abstractNumId w:val="98"/>
  </w:num>
  <w:num w:numId="389">
    <w:abstractNumId w:val="25"/>
  </w:num>
  <w:num w:numId="390">
    <w:abstractNumId w:val="58"/>
  </w:num>
  <w:num w:numId="391">
    <w:abstractNumId w:val="42"/>
  </w:num>
  <w:num w:numId="392">
    <w:abstractNumId w:val="20"/>
  </w:num>
  <w:num w:numId="393">
    <w:abstractNumId w:val="68"/>
  </w:num>
  <w:num w:numId="394">
    <w:abstractNumId w:val="13"/>
  </w:num>
  <w:num w:numId="395">
    <w:abstractNumId w:val="37"/>
  </w:num>
  <w:num w:numId="396">
    <w:abstractNumId w:val="67"/>
  </w:num>
  <w:num w:numId="397">
    <w:abstractNumId w:val="82"/>
  </w:num>
  <w:num w:numId="398">
    <w:abstractNumId w:val="57"/>
  </w:num>
  <w:num w:numId="399">
    <w:abstractNumId w:val="89"/>
  </w:num>
  <w:num w:numId="400">
    <w:abstractNumId w:val="7"/>
  </w:num>
  <w:num w:numId="401">
    <w:abstractNumId w:val="10"/>
  </w:num>
  <w:num w:numId="402">
    <w:abstractNumId w:val="64"/>
  </w:num>
  <w:num w:numId="403">
    <w:abstractNumId w:val="26"/>
  </w:num>
  <w:num w:numId="404">
    <w:abstractNumId w:val="187"/>
  </w:num>
  <w:num w:numId="405">
    <w:abstractNumId w:val="28"/>
  </w:num>
  <w:num w:numId="406">
    <w:abstractNumId w:val="49"/>
  </w:num>
  <w:num w:numId="407">
    <w:abstractNumId w:val="95"/>
  </w:num>
  <w:num w:numId="408">
    <w:abstractNumId w:val="78"/>
  </w:num>
  <w:num w:numId="409">
    <w:abstractNumId w:val="94"/>
  </w:num>
  <w:num w:numId="410">
    <w:abstractNumId w:val="72"/>
  </w:num>
  <w:num w:numId="411">
    <w:abstractNumId w:val="77"/>
  </w:num>
  <w:num w:numId="412">
    <w:abstractNumId w:val="88"/>
  </w:num>
  <w:num w:numId="413">
    <w:abstractNumId w:val="86"/>
  </w:num>
  <w:num w:numId="414">
    <w:abstractNumId w:val="60"/>
  </w:num>
  <w:num w:numId="415">
    <w:abstractNumId w:val="5"/>
  </w:num>
  <w:num w:numId="416">
    <w:abstractNumId w:val="71"/>
  </w:num>
  <w:num w:numId="417">
    <w:abstractNumId w:val="96"/>
  </w:num>
  <w:num w:numId="418">
    <w:abstractNumId w:val="11"/>
  </w:num>
  <w:num w:numId="419">
    <w:abstractNumId w:val="21"/>
  </w:num>
  <w:num w:numId="420">
    <w:abstractNumId w:val="51"/>
  </w:num>
  <w:num w:numId="421">
    <w:abstractNumId w:val="34"/>
  </w:num>
  <w:num w:numId="422">
    <w:abstractNumId w:val="36"/>
  </w:num>
  <w:num w:numId="423">
    <w:abstractNumId w:val="44"/>
  </w:num>
  <w:num w:numId="424">
    <w:abstractNumId w:val="41"/>
  </w:num>
  <w:num w:numId="425">
    <w:abstractNumId w:val="22"/>
  </w:num>
  <w:num w:numId="426">
    <w:abstractNumId w:val="61"/>
  </w:num>
  <w:num w:numId="427">
    <w:abstractNumId w:val="52"/>
  </w:num>
  <w:num w:numId="428">
    <w:abstractNumId w:val="93"/>
  </w:num>
  <w:num w:numId="429">
    <w:abstractNumId w:val="65"/>
  </w:num>
  <w:num w:numId="430">
    <w:abstractNumId w:val="38"/>
  </w:num>
  <w:num w:numId="431">
    <w:abstractNumId w:val="50"/>
  </w:num>
  <w:num w:numId="432">
    <w:abstractNumId w:val="39"/>
  </w:num>
  <w:num w:numId="433">
    <w:abstractNumId w:val="103"/>
  </w:num>
  <w:num w:numId="434">
    <w:abstractNumId w:val="0"/>
  </w:num>
  <w:num w:numId="435">
    <w:abstractNumId w:val="101"/>
  </w:num>
  <w:num w:numId="436">
    <w:abstractNumId w:val="79"/>
  </w:num>
  <w:num w:numId="437">
    <w:abstractNumId w:val="35"/>
  </w:num>
  <w:num w:numId="438">
    <w:abstractNumId w:val="91"/>
  </w:num>
  <w:num w:numId="439">
    <w:abstractNumId w:val="2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0">
    <w:abstractNumId w:val="25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1">
    <w:abstractNumId w:val="3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2">
    <w:abstractNumId w:val="3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3">
    <w:abstractNumId w:val="1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4">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5">
    <w:abstractNumId w:val="3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6">
    <w:abstractNumId w:val="3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7">
    <w:abstractNumId w:val="2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8">
    <w:abstractNumId w:val="4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9">
    <w:abstractNumId w:val="1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0">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1">
    <w:abstractNumId w:val="4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2">
    <w:abstractNumId w:val="4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3">
    <w:abstractNumId w:val="3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4">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5">
    <w:abstractNumId w:val="3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6">
    <w:abstractNumId w:val="2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7">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8">
    <w:abstractNumId w:val="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9">
    <w:abstractNumId w:val="2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0">
    <w:abstractNumId w:val="4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1">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2">
    <w:abstractNumId w:val="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3">
    <w:abstractNumId w:val="4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4">
    <w:abstractNumId w:val="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5">
    <w:abstractNumId w:val="317"/>
  </w:num>
  <w:num w:numId="466">
    <w:abstractNumId w:val="1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7">
    <w:abstractNumId w:val="4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8">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9">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0">
    <w:abstractNumId w:val="4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1">
    <w:abstractNumId w:val="2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2">
    <w:abstractNumId w:val="2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3">
    <w:abstractNumId w:val="3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4">
    <w:abstractNumId w:val="4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5">
    <w:abstractNumId w:val="4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6">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7">
    <w:abstractNumId w:val="1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8">
    <w:abstractNumId w:val="1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9">
    <w:abstractNumId w:val="2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0">
    <w:abstractNumId w:val="4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1">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2">
    <w:abstractNumId w:val="4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3">
    <w:abstractNumId w:val="4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4">
    <w:abstractNumId w:val="4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5">
    <w:abstractNumId w:val="3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6">
    <w:abstractNumId w:val="2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7">
    <w:abstractNumId w:val="3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8">
    <w:abstractNumId w:val="3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042D"/>
    <w:rsid w:val="000F020D"/>
    <w:rsid w:val="00365B16"/>
    <w:rsid w:val="0037493F"/>
    <w:rsid w:val="00384A4D"/>
    <w:rsid w:val="00395EDB"/>
    <w:rsid w:val="0045042D"/>
    <w:rsid w:val="00482C37"/>
    <w:rsid w:val="004D354A"/>
    <w:rsid w:val="005A6B57"/>
    <w:rsid w:val="005F05D4"/>
    <w:rsid w:val="00645B87"/>
    <w:rsid w:val="00645D90"/>
    <w:rsid w:val="006C0069"/>
    <w:rsid w:val="0070110F"/>
    <w:rsid w:val="00710ED3"/>
    <w:rsid w:val="00956DD4"/>
    <w:rsid w:val="0098100A"/>
    <w:rsid w:val="00AB3903"/>
    <w:rsid w:val="00BA299B"/>
    <w:rsid w:val="00CF501E"/>
    <w:rsid w:val="00E7129C"/>
    <w:rsid w:val="00E973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45042D"/>
    <w:pPr>
      <w:ind w:left="720"/>
      <w:contextualSpacing/>
    </w:pPr>
  </w:style>
  <w:style w:type="character" w:styleId="Emphasis">
    <w:name w:val="Emphasis"/>
    <w:uiPriority w:val="20"/>
    <w:qFormat/>
    <w:rsid w:val="00956DD4"/>
    <w:rPr>
      <w:i/>
      <w:iCs/>
    </w:rPr>
  </w:style>
  <w:style w:type="paragraph" w:styleId="Header">
    <w:name w:val="header"/>
    <w:basedOn w:val="Normal"/>
    <w:link w:val="HeaderChar"/>
    <w:uiPriority w:val="99"/>
    <w:unhideWhenUsed/>
    <w:rsid w:val="00CF50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501E"/>
  </w:style>
  <w:style w:type="paragraph" w:styleId="Footer">
    <w:name w:val="footer"/>
    <w:basedOn w:val="Normal"/>
    <w:link w:val="FooterChar"/>
    <w:uiPriority w:val="99"/>
    <w:unhideWhenUsed/>
    <w:rsid w:val="00CF50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501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45042D"/>
    <w:pPr>
      <w:ind w:left="720"/>
      <w:contextualSpacing/>
    </w:pPr>
  </w:style>
  <w:style w:type="character" w:styleId="Emphasis">
    <w:name w:val="Emphasis"/>
    <w:uiPriority w:val="20"/>
    <w:qFormat/>
    <w:rsid w:val="00956DD4"/>
    <w:rPr>
      <w:i/>
      <w:iCs/>
    </w:rPr>
  </w:style>
  <w:style w:type="paragraph" w:styleId="Header">
    <w:name w:val="header"/>
    <w:basedOn w:val="Normal"/>
    <w:link w:val="HeaderChar"/>
    <w:uiPriority w:val="99"/>
    <w:unhideWhenUsed/>
    <w:rsid w:val="00CF50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501E"/>
  </w:style>
  <w:style w:type="paragraph" w:styleId="Footer">
    <w:name w:val="footer"/>
    <w:basedOn w:val="Normal"/>
    <w:link w:val="FooterChar"/>
    <w:uiPriority w:val="99"/>
    <w:unhideWhenUsed/>
    <w:rsid w:val="00CF50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50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563604">
      <w:bodyDiv w:val="1"/>
      <w:marLeft w:val="0"/>
      <w:marRight w:val="0"/>
      <w:marTop w:val="0"/>
      <w:marBottom w:val="0"/>
      <w:divBdr>
        <w:top w:val="none" w:sz="0" w:space="0" w:color="auto"/>
        <w:left w:val="none" w:sz="0" w:space="0" w:color="auto"/>
        <w:bottom w:val="none" w:sz="0" w:space="0" w:color="auto"/>
        <w:right w:val="none" w:sz="0" w:space="0" w:color="auto"/>
      </w:divBdr>
    </w:div>
    <w:div w:id="583151729">
      <w:bodyDiv w:val="1"/>
      <w:marLeft w:val="0"/>
      <w:marRight w:val="0"/>
      <w:marTop w:val="0"/>
      <w:marBottom w:val="0"/>
      <w:divBdr>
        <w:top w:val="none" w:sz="0" w:space="0" w:color="auto"/>
        <w:left w:val="none" w:sz="0" w:space="0" w:color="auto"/>
        <w:bottom w:val="none" w:sz="0" w:space="0" w:color="auto"/>
        <w:right w:val="none" w:sz="0" w:space="0" w:color="auto"/>
      </w:divBdr>
    </w:div>
    <w:div w:id="191111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109</Pages>
  <Words>19533</Words>
  <Characters>111343</Characters>
  <Application>Microsoft Office Word</Application>
  <DocSecurity>0</DocSecurity>
  <Lines>927</Lines>
  <Paragraphs>261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minhtuan6990@gmail.com / 01686898975</Company>
  <LinksUpToDate>false</LinksUpToDate>
  <CharactersWithSpaces>130615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Đinh</dc:creator>
  <cp:lastModifiedBy>Windows User</cp:lastModifiedBy>
  <cp:revision>2</cp:revision>
  <dcterms:created xsi:type="dcterms:W3CDTF">2020-12-13T08:37:00Z</dcterms:created>
  <dcterms:modified xsi:type="dcterms:W3CDTF">2020-12-13T08:37:00Z</dcterms:modified>
</cp:coreProperties>
</file>