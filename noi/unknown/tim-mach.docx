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29B" w:rsidRPr="00844197" w:rsidRDefault="00F273EA" w:rsidP="00F273EA">
      <w:pPr>
        <w:jc w:val="center"/>
        <w:rPr>
          <w:b/>
          <w:sz w:val="36"/>
          <w:szCs w:val="36"/>
          <w:lang w:val="en-US"/>
        </w:rPr>
      </w:pPr>
      <w:r w:rsidRPr="00844197">
        <w:rPr>
          <w:b/>
          <w:sz w:val="36"/>
          <w:szCs w:val="36"/>
          <w:lang w:val="en-US"/>
        </w:rPr>
        <w:t>TIM MẠCH</w:t>
      </w:r>
    </w:p>
    <w:p w:rsidR="00F273EA" w:rsidRPr="00844197" w:rsidRDefault="00F273EA" w:rsidP="00F273EA">
      <w:pPr>
        <w:rPr>
          <w:lang w:val="en-US"/>
        </w:rPr>
      </w:pPr>
      <w:r w:rsidRPr="00844197">
        <w:rPr>
          <w:lang w:val="en-US"/>
        </w:rPr>
        <w:t>ĐỀ ĐỢT 2 NĂM HỌC 2016-2017</w:t>
      </w:r>
    </w:p>
    <w:p w:rsidR="00F273EA" w:rsidRPr="00844197" w:rsidRDefault="00F273EA" w:rsidP="00F273EA">
      <w:pPr>
        <w:pStyle w:val="ListParagraph"/>
        <w:numPr>
          <w:ilvl w:val="0"/>
          <w:numId w:val="1"/>
        </w:numPr>
        <w:spacing w:after="0" w:line="312" w:lineRule="auto"/>
      </w:pPr>
      <w:r w:rsidRPr="00844197">
        <w:t>Đọc ĐTĐ: Ngoại tâm thu nhĩ.</w:t>
      </w:r>
    </w:p>
    <w:p w:rsidR="00F273EA" w:rsidRPr="00844197" w:rsidRDefault="00F273EA" w:rsidP="00F273EA">
      <w:pPr>
        <w:spacing w:after="0" w:line="312" w:lineRule="auto"/>
      </w:pPr>
    </w:p>
    <w:p w:rsidR="00F273EA" w:rsidRPr="00844197" w:rsidRDefault="00F273EA" w:rsidP="00F273EA">
      <w:pPr>
        <w:pStyle w:val="ListParagraph"/>
        <w:numPr>
          <w:ilvl w:val="0"/>
          <w:numId w:val="1"/>
        </w:numPr>
        <w:spacing w:after="0" w:line="312" w:lineRule="auto"/>
        <w:rPr>
          <w:lang w:val="vi-VN"/>
        </w:rPr>
      </w:pPr>
      <w:r w:rsidRPr="00844197">
        <w:rPr>
          <w:lang w:val="vi-VN"/>
        </w:rPr>
        <w:t>Đặc điểm trên ĐTĐ của rung nhĩ trừ:</w:t>
      </w:r>
    </w:p>
    <w:p w:rsidR="00F273EA" w:rsidRPr="00844197" w:rsidRDefault="00F273EA" w:rsidP="00F273EA">
      <w:pPr>
        <w:spacing w:after="0" w:line="312" w:lineRule="auto"/>
      </w:pPr>
      <w:r w:rsidRPr="00844197">
        <w:t>A. Sóng P và đường đẳng điện biến mất, thay bằng sóng f</w:t>
      </w:r>
    </w:p>
    <w:p w:rsidR="00F273EA" w:rsidRPr="00844197" w:rsidRDefault="00F273EA" w:rsidP="00F273EA">
      <w:pPr>
        <w:spacing w:after="0" w:line="312" w:lineRule="auto"/>
      </w:pPr>
      <w:r w:rsidRPr="002870D9">
        <w:rPr>
          <w:highlight w:val="yellow"/>
        </w:rPr>
        <w:t>B. Có hình ảnh “răng cưa”</w:t>
      </w:r>
    </w:p>
    <w:p w:rsidR="00F273EA" w:rsidRPr="00844197" w:rsidRDefault="00F273EA" w:rsidP="00F273EA">
      <w:pPr>
        <w:spacing w:after="0" w:line="312" w:lineRule="auto"/>
      </w:pPr>
      <w:r w:rsidRPr="00844197">
        <w:t>C. Phức bộ QRS trên cùng 1 chuyển đạo không giống nhau</w:t>
      </w:r>
    </w:p>
    <w:p w:rsidR="00F273EA" w:rsidRPr="00844197" w:rsidRDefault="00F273EA" w:rsidP="00F273EA">
      <w:pPr>
        <w:spacing w:after="0" w:line="312" w:lineRule="auto"/>
      </w:pPr>
      <w:r w:rsidRPr="00844197">
        <w:t>D.</w:t>
      </w:r>
      <w:r w:rsidR="00DC158C" w:rsidRPr="00844197">
        <w:t xml:space="preserve"> Tần số thất không đều</w:t>
      </w:r>
    </w:p>
    <w:p w:rsidR="00F273EA" w:rsidRPr="00844197" w:rsidRDefault="00F273EA" w:rsidP="00F273EA">
      <w:pPr>
        <w:spacing w:after="0" w:line="312" w:lineRule="auto"/>
      </w:pPr>
    </w:p>
    <w:p w:rsidR="00F273EA" w:rsidRPr="00844197" w:rsidRDefault="00F273EA" w:rsidP="00F273EA">
      <w:pPr>
        <w:pStyle w:val="ListParagraph"/>
        <w:numPr>
          <w:ilvl w:val="0"/>
          <w:numId w:val="1"/>
        </w:numPr>
        <w:spacing w:after="0" w:line="312" w:lineRule="auto"/>
        <w:rPr>
          <w:lang w:val="vi-VN"/>
        </w:rPr>
      </w:pPr>
      <w:r w:rsidRPr="00844197">
        <w:rPr>
          <w:lang w:val="vi-VN"/>
        </w:rPr>
        <w:t>Đặc điểm viêm màng ngoài tim do virus trừ:</w:t>
      </w:r>
    </w:p>
    <w:p w:rsidR="00F273EA" w:rsidRPr="00844197" w:rsidRDefault="00F273EA" w:rsidP="00F273EA">
      <w:pPr>
        <w:spacing w:after="0" w:line="312" w:lineRule="auto"/>
      </w:pPr>
      <w:r w:rsidRPr="00844197">
        <w:t>A. Tiếng cọ màng ngoài tim thoáng qua</w:t>
      </w:r>
    </w:p>
    <w:p w:rsidR="00F273EA" w:rsidRPr="00844197" w:rsidRDefault="00F273EA" w:rsidP="00F273EA">
      <w:pPr>
        <w:spacing w:after="0" w:line="312" w:lineRule="auto"/>
      </w:pPr>
      <w:r w:rsidRPr="00871B26">
        <w:rPr>
          <w:highlight w:val="yellow"/>
        </w:rPr>
        <w:t>B. Luôn có dịch màng ngoài tim trên siêu âm</w:t>
      </w:r>
    </w:p>
    <w:p w:rsidR="00F273EA" w:rsidRPr="00844197" w:rsidRDefault="00F273EA" w:rsidP="00F273EA">
      <w:pPr>
        <w:spacing w:after="0" w:line="312" w:lineRule="auto"/>
      </w:pPr>
      <w:r w:rsidRPr="00844197">
        <w:t>C. Điều trị bằng thuốc giảm đau chống viêm không steroid hoặc aspirin</w:t>
      </w:r>
    </w:p>
    <w:p w:rsidR="00F273EA" w:rsidRPr="00844197" w:rsidRDefault="00F273EA" w:rsidP="00F273EA">
      <w:pPr>
        <w:spacing w:after="0" w:line="312" w:lineRule="auto"/>
      </w:pPr>
      <w:r w:rsidRPr="00844197">
        <w:t>D. Đau ngực sau xương ức, tăng khi hít sâu</w:t>
      </w:r>
    </w:p>
    <w:p w:rsidR="00F273EA" w:rsidRPr="00844197" w:rsidRDefault="00F273EA" w:rsidP="00F273EA">
      <w:pPr>
        <w:spacing w:after="0" w:line="312" w:lineRule="auto"/>
      </w:pPr>
    </w:p>
    <w:p w:rsidR="00DC158C" w:rsidRPr="00844197" w:rsidRDefault="00DC158C" w:rsidP="00DC158C">
      <w:pPr>
        <w:spacing w:after="0" w:line="240" w:lineRule="auto"/>
        <w:rPr>
          <w:rFonts w:eastAsia="Times New Roman" w:cs="Times New Roman"/>
          <w:sz w:val="24"/>
          <w:szCs w:val="24"/>
          <w:lang w:eastAsia="vi-VN"/>
        </w:rPr>
      </w:pPr>
      <w:r w:rsidRPr="00844197">
        <w:rPr>
          <w:b/>
          <w:lang w:val="en-US"/>
        </w:rPr>
        <w:t>3’</w:t>
      </w:r>
      <w:r w:rsidRPr="00844197">
        <w:rPr>
          <w:lang w:val="en-US"/>
        </w:rPr>
        <w:t xml:space="preserve">. </w:t>
      </w:r>
      <w:r w:rsidRPr="00844197">
        <w:rPr>
          <w:rFonts w:eastAsia="Times New Roman" w:cs="Times New Roman"/>
          <w:lang w:eastAsia="vi-VN"/>
        </w:rPr>
        <w:t>Viêm màng ngoài tim do virus, trừ:</w:t>
      </w:r>
    </w:p>
    <w:p w:rsidR="00DC158C" w:rsidRPr="00844197" w:rsidRDefault="00DC158C" w:rsidP="00DC158C">
      <w:pPr>
        <w:numPr>
          <w:ilvl w:val="0"/>
          <w:numId w:val="6"/>
        </w:numPr>
        <w:spacing w:after="0" w:line="240" w:lineRule="auto"/>
        <w:textAlignment w:val="baseline"/>
        <w:rPr>
          <w:rFonts w:eastAsia="Times New Roman" w:cs="Times New Roman"/>
          <w:lang w:eastAsia="vi-VN"/>
        </w:rPr>
      </w:pPr>
      <w:r w:rsidRPr="00844197">
        <w:rPr>
          <w:rFonts w:eastAsia="Times New Roman" w:cs="Times New Roman"/>
          <w:lang w:eastAsia="vi-VN"/>
        </w:rPr>
        <w:t>Điều trị bằng aspirin hoặc NSAID</w:t>
      </w:r>
    </w:p>
    <w:p w:rsidR="00DC158C" w:rsidRPr="00844197" w:rsidRDefault="00DC158C" w:rsidP="00DC158C">
      <w:pPr>
        <w:numPr>
          <w:ilvl w:val="0"/>
          <w:numId w:val="6"/>
        </w:numPr>
        <w:spacing w:after="0" w:line="240" w:lineRule="auto"/>
        <w:textAlignment w:val="baseline"/>
        <w:rPr>
          <w:rFonts w:eastAsia="Times New Roman" w:cs="Times New Roman"/>
          <w:lang w:eastAsia="vi-VN"/>
        </w:rPr>
      </w:pPr>
      <w:r w:rsidRPr="00844197">
        <w:rPr>
          <w:rFonts w:eastAsia="Times New Roman" w:cs="Times New Roman"/>
          <w:lang w:eastAsia="vi-VN"/>
        </w:rPr>
        <w:t>Đau ngực xuất hiện đột ngột</w:t>
      </w:r>
    </w:p>
    <w:p w:rsidR="00DC158C" w:rsidRPr="00871B26" w:rsidRDefault="00DC158C" w:rsidP="00DC158C">
      <w:pPr>
        <w:numPr>
          <w:ilvl w:val="0"/>
          <w:numId w:val="6"/>
        </w:numPr>
        <w:spacing w:after="0" w:line="240" w:lineRule="auto"/>
        <w:textAlignment w:val="baseline"/>
        <w:rPr>
          <w:rFonts w:eastAsia="Times New Roman" w:cs="Times New Roman"/>
          <w:highlight w:val="yellow"/>
          <w:lang w:eastAsia="vi-VN"/>
        </w:rPr>
      </w:pPr>
      <w:r w:rsidRPr="00871B26">
        <w:rPr>
          <w:rFonts w:eastAsia="Times New Roman" w:cs="Times New Roman"/>
          <w:highlight w:val="yellow"/>
          <w:lang w:eastAsia="vi-VN"/>
        </w:rPr>
        <w:t>Luôn luôn có tràn dịch màng ngoài tim</w:t>
      </w:r>
    </w:p>
    <w:p w:rsidR="00DC158C" w:rsidRPr="00844197" w:rsidRDefault="00DC158C" w:rsidP="00DC158C">
      <w:pPr>
        <w:numPr>
          <w:ilvl w:val="0"/>
          <w:numId w:val="6"/>
        </w:numPr>
        <w:spacing w:after="0" w:line="240" w:lineRule="auto"/>
        <w:textAlignment w:val="baseline"/>
        <w:rPr>
          <w:rFonts w:eastAsia="Times New Roman" w:cs="Times New Roman"/>
          <w:lang w:eastAsia="vi-VN"/>
        </w:rPr>
      </w:pPr>
      <w:r w:rsidRPr="00844197">
        <w:rPr>
          <w:rFonts w:eastAsia="Times New Roman" w:cs="Times New Roman"/>
          <w:lang w:eastAsia="vi-VN"/>
        </w:rPr>
        <w:t>Cọ màng tim thoáng qua</w:t>
      </w:r>
    </w:p>
    <w:p w:rsidR="00DC158C" w:rsidRPr="00844197" w:rsidRDefault="00DC158C" w:rsidP="00F273EA">
      <w:pPr>
        <w:spacing w:after="0" w:line="312" w:lineRule="auto"/>
        <w:rPr>
          <w:lang w:val="en-US"/>
        </w:rPr>
      </w:pPr>
    </w:p>
    <w:p w:rsidR="00F273EA" w:rsidRPr="00844197" w:rsidRDefault="00F273EA" w:rsidP="00F273EA">
      <w:pPr>
        <w:pStyle w:val="ListParagraph"/>
        <w:numPr>
          <w:ilvl w:val="0"/>
          <w:numId w:val="1"/>
        </w:numPr>
        <w:spacing w:after="0" w:line="312" w:lineRule="auto"/>
        <w:rPr>
          <w:lang w:val="vi-VN"/>
        </w:rPr>
      </w:pPr>
      <w:r w:rsidRPr="00844197">
        <w:rPr>
          <w:lang w:val="vi-VN"/>
        </w:rPr>
        <w:t>Nguyên nhân chủ yếu gây viêm màng ngoài tim co thắt:</w:t>
      </w:r>
    </w:p>
    <w:p w:rsidR="00F273EA" w:rsidRPr="00844197" w:rsidRDefault="00F273EA" w:rsidP="00F273EA">
      <w:pPr>
        <w:spacing w:after="0" w:line="312" w:lineRule="auto"/>
      </w:pPr>
      <w:r w:rsidRPr="00844197">
        <w:t xml:space="preserve">A. </w:t>
      </w:r>
      <w:r w:rsidRPr="00871B26">
        <w:rPr>
          <w:highlight w:val="yellow"/>
        </w:rPr>
        <w:t>Lao</w:t>
      </w:r>
    </w:p>
    <w:p w:rsidR="00F273EA" w:rsidRPr="00844197" w:rsidRDefault="00F273EA" w:rsidP="00F273EA">
      <w:pPr>
        <w:spacing w:after="0" w:line="312" w:lineRule="auto"/>
      </w:pPr>
      <w:r w:rsidRPr="00844197">
        <w:t>B. Virus</w:t>
      </w:r>
    </w:p>
    <w:p w:rsidR="00F273EA" w:rsidRPr="00844197" w:rsidRDefault="00F273EA" w:rsidP="00F273EA">
      <w:pPr>
        <w:spacing w:after="0" w:line="312" w:lineRule="auto"/>
      </w:pPr>
      <w:r w:rsidRPr="00844197">
        <w:t>C. Mủ</w:t>
      </w:r>
    </w:p>
    <w:p w:rsidR="00F273EA" w:rsidRPr="00844197" w:rsidRDefault="00F273EA" w:rsidP="00F273EA">
      <w:pPr>
        <w:spacing w:after="0" w:line="312" w:lineRule="auto"/>
      </w:pPr>
      <w:r w:rsidRPr="00844197">
        <w:t xml:space="preserve">D. </w:t>
      </w:r>
    </w:p>
    <w:p w:rsidR="00F273EA" w:rsidRPr="00844197" w:rsidRDefault="00F273EA" w:rsidP="00F273EA">
      <w:pPr>
        <w:spacing w:after="0" w:line="312" w:lineRule="auto"/>
      </w:pPr>
    </w:p>
    <w:p w:rsidR="00F273EA" w:rsidRPr="00844197" w:rsidRDefault="00F273EA" w:rsidP="00F273EA">
      <w:pPr>
        <w:pStyle w:val="ListParagraph"/>
        <w:numPr>
          <w:ilvl w:val="0"/>
          <w:numId w:val="1"/>
        </w:numPr>
        <w:spacing w:after="0" w:line="312" w:lineRule="auto"/>
        <w:rPr>
          <w:lang w:val="vi-VN"/>
        </w:rPr>
      </w:pPr>
      <w:r w:rsidRPr="00844197">
        <w:rPr>
          <w:lang w:val="vi-VN"/>
        </w:rPr>
        <w:t>BN được chẩn đoán NMCT cấp, thuốc nào cần dùng ngay trừ:</w:t>
      </w:r>
    </w:p>
    <w:p w:rsidR="00F273EA" w:rsidRPr="00844197" w:rsidRDefault="00F273EA" w:rsidP="00F273EA">
      <w:pPr>
        <w:spacing w:after="0" w:line="312" w:lineRule="auto"/>
      </w:pPr>
      <w:r w:rsidRPr="00844197">
        <w:t>A. Nitrats</w:t>
      </w:r>
    </w:p>
    <w:p w:rsidR="00F273EA" w:rsidRPr="00844197" w:rsidRDefault="00F273EA" w:rsidP="00F273EA">
      <w:pPr>
        <w:spacing w:after="0" w:line="312" w:lineRule="auto"/>
      </w:pPr>
      <w:r w:rsidRPr="00844197">
        <w:t>B</w:t>
      </w:r>
      <w:r w:rsidRPr="00871B26">
        <w:rPr>
          <w:highlight w:val="yellow"/>
        </w:rPr>
        <w:t>. Chẹn kênh calci (nifedipin)</w:t>
      </w:r>
    </w:p>
    <w:p w:rsidR="00F273EA" w:rsidRPr="00844197" w:rsidRDefault="00F273EA" w:rsidP="00F273EA">
      <w:pPr>
        <w:spacing w:after="0" w:line="312" w:lineRule="auto"/>
      </w:pPr>
      <w:r w:rsidRPr="00844197">
        <w:t>C. Aspirin</w:t>
      </w:r>
    </w:p>
    <w:p w:rsidR="00F273EA" w:rsidRPr="00844197" w:rsidRDefault="00F273EA" w:rsidP="00F273EA">
      <w:pPr>
        <w:spacing w:after="0" w:line="312" w:lineRule="auto"/>
      </w:pPr>
      <w:r w:rsidRPr="00844197">
        <w:t>D. Heparin tĩnh mạch</w:t>
      </w:r>
    </w:p>
    <w:p w:rsidR="00F273EA" w:rsidRPr="00844197" w:rsidRDefault="00F273EA" w:rsidP="00F273EA">
      <w:pPr>
        <w:spacing w:after="0" w:line="312" w:lineRule="auto"/>
      </w:pPr>
    </w:p>
    <w:p w:rsidR="00F273EA" w:rsidRPr="00844197" w:rsidRDefault="00F273EA" w:rsidP="00F273EA">
      <w:pPr>
        <w:spacing w:after="0" w:line="240" w:lineRule="auto"/>
        <w:rPr>
          <w:rFonts w:eastAsia="Times New Roman" w:cs="Times New Roman"/>
          <w:sz w:val="24"/>
          <w:szCs w:val="24"/>
          <w:lang w:eastAsia="vi-VN"/>
        </w:rPr>
      </w:pPr>
      <w:r w:rsidRPr="00844197">
        <w:rPr>
          <w:b/>
        </w:rPr>
        <w:lastRenderedPageBreak/>
        <w:t>5’</w:t>
      </w:r>
      <w:r w:rsidRPr="00844197">
        <w:t xml:space="preserve">. </w:t>
      </w:r>
      <w:r w:rsidRPr="00844197">
        <w:rPr>
          <w:rFonts w:eastAsia="Times New Roman" w:cs="Times New Roman"/>
          <w:lang w:eastAsia="vi-VN"/>
        </w:rPr>
        <w:t>NMCT cấp, không sử dụng thuốc gì ngay:</w:t>
      </w:r>
    </w:p>
    <w:p w:rsidR="00F273EA" w:rsidRPr="00844197" w:rsidRDefault="00F273EA" w:rsidP="00F273EA">
      <w:pPr>
        <w:numPr>
          <w:ilvl w:val="0"/>
          <w:numId w:val="3"/>
        </w:numPr>
        <w:spacing w:after="0" w:line="240" w:lineRule="auto"/>
        <w:textAlignment w:val="baseline"/>
        <w:rPr>
          <w:rFonts w:eastAsia="Times New Roman" w:cs="Times New Roman"/>
          <w:lang w:eastAsia="vi-VN"/>
        </w:rPr>
      </w:pPr>
      <w:r w:rsidRPr="00844197">
        <w:rPr>
          <w:rFonts w:eastAsia="Times New Roman" w:cs="Times New Roman"/>
          <w:lang w:eastAsia="vi-VN"/>
        </w:rPr>
        <w:t>Heparin tiêm tĩnh mạch</w:t>
      </w:r>
    </w:p>
    <w:p w:rsidR="00F273EA" w:rsidRPr="00227729" w:rsidRDefault="00F273EA" w:rsidP="00F273EA">
      <w:pPr>
        <w:numPr>
          <w:ilvl w:val="0"/>
          <w:numId w:val="3"/>
        </w:numPr>
        <w:spacing w:after="0" w:line="240" w:lineRule="auto"/>
        <w:textAlignment w:val="baseline"/>
        <w:rPr>
          <w:rFonts w:eastAsia="Times New Roman" w:cs="Times New Roman"/>
          <w:highlight w:val="yellow"/>
          <w:lang w:eastAsia="vi-VN"/>
        </w:rPr>
      </w:pPr>
      <w:r w:rsidRPr="00227729">
        <w:rPr>
          <w:rFonts w:eastAsia="Times New Roman" w:cs="Times New Roman"/>
          <w:highlight w:val="yellow"/>
          <w:lang w:eastAsia="vi-VN"/>
        </w:rPr>
        <w:t>Giảm đau NSAID</w:t>
      </w:r>
    </w:p>
    <w:p w:rsidR="00F273EA" w:rsidRPr="00844197" w:rsidRDefault="00F273EA" w:rsidP="00F273EA">
      <w:pPr>
        <w:numPr>
          <w:ilvl w:val="0"/>
          <w:numId w:val="3"/>
        </w:numPr>
        <w:spacing w:after="0" w:line="240" w:lineRule="auto"/>
        <w:textAlignment w:val="baseline"/>
        <w:rPr>
          <w:rFonts w:eastAsia="Times New Roman" w:cs="Times New Roman"/>
          <w:lang w:eastAsia="vi-VN"/>
        </w:rPr>
      </w:pPr>
      <w:r w:rsidRPr="00844197">
        <w:rPr>
          <w:rFonts w:eastAsia="Times New Roman" w:cs="Times New Roman"/>
          <w:lang w:eastAsia="vi-VN"/>
        </w:rPr>
        <w:t>Statin</w:t>
      </w:r>
    </w:p>
    <w:p w:rsidR="00F273EA" w:rsidRPr="00844197" w:rsidRDefault="00F273EA" w:rsidP="00F273EA">
      <w:pPr>
        <w:numPr>
          <w:ilvl w:val="0"/>
          <w:numId w:val="3"/>
        </w:numPr>
        <w:spacing w:after="0" w:line="240" w:lineRule="auto"/>
        <w:textAlignment w:val="baseline"/>
        <w:rPr>
          <w:rFonts w:eastAsia="Times New Roman" w:cs="Times New Roman"/>
          <w:lang w:eastAsia="vi-VN"/>
        </w:rPr>
      </w:pPr>
      <w:r w:rsidRPr="00844197">
        <w:rPr>
          <w:rFonts w:eastAsia="Times New Roman" w:cs="Times New Roman"/>
          <w:lang w:eastAsia="vi-VN"/>
        </w:rPr>
        <w:t>Chẹn Beta giao cảm</w:t>
      </w:r>
    </w:p>
    <w:p w:rsidR="00F273EA" w:rsidRPr="00844197" w:rsidRDefault="00F273EA" w:rsidP="00F273EA">
      <w:pPr>
        <w:spacing w:after="0" w:line="240" w:lineRule="auto"/>
        <w:textAlignment w:val="baseline"/>
        <w:rPr>
          <w:rFonts w:eastAsia="Times New Roman" w:cs="Times New Roman"/>
          <w:lang w:val="en-US" w:eastAsia="vi-VN"/>
        </w:rPr>
      </w:pPr>
    </w:p>
    <w:p w:rsidR="00F273EA" w:rsidRPr="00844197" w:rsidRDefault="00F273EA" w:rsidP="00F273EA">
      <w:pPr>
        <w:spacing w:after="0" w:line="240" w:lineRule="auto"/>
        <w:rPr>
          <w:rFonts w:eastAsia="Times New Roman" w:cs="Times New Roman"/>
          <w:sz w:val="24"/>
          <w:szCs w:val="24"/>
          <w:lang w:eastAsia="vi-VN"/>
        </w:rPr>
      </w:pPr>
      <w:r w:rsidRPr="00844197">
        <w:rPr>
          <w:rFonts w:eastAsia="Times New Roman" w:cs="Times New Roman"/>
          <w:b/>
          <w:lang w:val="en-US" w:eastAsia="vi-VN"/>
        </w:rPr>
        <w:t>5’’</w:t>
      </w:r>
      <w:r w:rsidRPr="00844197">
        <w:rPr>
          <w:rFonts w:eastAsia="Times New Roman" w:cs="Times New Roman"/>
          <w:lang w:val="en-US" w:eastAsia="vi-VN"/>
        </w:rPr>
        <w:t xml:space="preserve">. </w:t>
      </w:r>
      <w:r w:rsidRPr="00844197">
        <w:rPr>
          <w:rFonts w:eastAsia="Times New Roman" w:cs="Times New Roman"/>
          <w:lang w:eastAsia="vi-VN"/>
        </w:rPr>
        <w:t>ĐTNKOD không sử dụng thuốc nào:</w:t>
      </w:r>
    </w:p>
    <w:p w:rsidR="00F273EA" w:rsidRPr="00844197" w:rsidRDefault="00F273EA" w:rsidP="00F273EA">
      <w:pPr>
        <w:numPr>
          <w:ilvl w:val="0"/>
          <w:numId w:val="4"/>
        </w:numPr>
        <w:spacing w:after="0" w:line="240" w:lineRule="auto"/>
        <w:textAlignment w:val="baseline"/>
        <w:rPr>
          <w:rFonts w:eastAsia="Times New Roman" w:cs="Times New Roman"/>
          <w:lang w:eastAsia="vi-VN"/>
        </w:rPr>
      </w:pPr>
      <w:r w:rsidRPr="00844197">
        <w:rPr>
          <w:rFonts w:eastAsia="Times New Roman" w:cs="Times New Roman"/>
          <w:lang w:eastAsia="vi-VN"/>
        </w:rPr>
        <w:t>Nitrat</w:t>
      </w:r>
    </w:p>
    <w:p w:rsidR="00F273EA" w:rsidRPr="00844197" w:rsidRDefault="00F273EA" w:rsidP="00F273EA">
      <w:pPr>
        <w:numPr>
          <w:ilvl w:val="0"/>
          <w:numId w:val="4"/>
        </w:numPr>
        <w:spacing w:after="0" w:line="240" w:lineRule="auto"/>
        <w:textAlignment w:val="baseline"/>
        <w:rPr>
          <w:rFonts w:eastAsia="Times New Roman" w:cs="Times New Roman"/>
          <w:lang w:eastAsia="vi-VN"/>
        </w:rPr>
      </w:pPr>
      <w:r w:rsidRPr="00844197">
        <w:rPr>
          <w:rFonts w:eastAsia="Times New Roman" w:cs="Times New Roman"/>
          <w:lang w:eastAsia="vi-VN"/>
        </w:rPr>
        <w:t>Aspirin</w:t>
      </w:r>
    </w:p>
    <w:p w:rsidR="00F273EA" w:rsidRPr="00227729" w:rsidRDefault="00F273EA" w:rsidP="00F273EA">
      <w:pPr>
        <w:numPr>
          <w:ilvl w:val="0"/>
          <w:numId w:val="4"/>
        </w:numPr>
        <w:spacing w:after="0" w:line="240" w:lineRule="auto"/>
        <w:textAlignment w:val="baseline"/>
        <w:rPr>
          <w:rFonts w:eastAsia="Times New Roman" w:cs="Times New Roman"/>
          <w:highlight w:val="yellow"/>
          <w:lang w:eastAsia="vi-VN"/>
        </w:rPr>
      </w:pPr>
      <w:r w:rsidRPr="00227729">
        <w:rPr>
          <w:rFonts w:eastAsia="Times New Roman" w:cs="Times New Roman"/>
          <w:highlight w:val="yellow"/>
          <w:lang w:eastAsia="vi-VN"/>
        </w:rPr>
        <w:t>Chẹn kênh Canxi (VD Nifedipin)</w:t>
      </w:r>
    </w:p>
    <w:p w:rsidR="00F273EA" w:rsidRPr="00844197" w:rsidRDefault="00F273EA" w:rsidP="00F273EA">
      <w:pPr>
        <w:numPr>
          <w:ilvl w:val="0"/>
          <w:numId w:val="4"/>
        </w:numPr>
        <w:spacing w:after="0" w:line="240" w:lineRule="auto"/>
        <w:textAlignment w:val="baseline"/>
        <w:rPr>
          <w:rFonts w:eastAsia="Times New Roman" w:cs="Times New Roman"/>
          <w:lang w:eastAsia="vi-VN"/>
        </w:rPr>
      </w:pPr>
      <w:r w:rsidRPr="00844197">
        <w:rPr>
          <w:rFonts w:eastAsia="Times New Roman" w:cs="Times New Roman"/>
          <w:lang w:eastAsia="vi-VN"/>
        </w:rPr>
        <w:t>Statin</w:t>
      </w:r>
    </w:p>
    <w:p w:rsidR="00F273EA" w:rsidRPr="00844197" w:rsidRDefault="00F273EA" w:rsidP="00F273EA">
      <w:pPr>
        <w:spacing w:after="0" w:line="312" w:lineRule="auto"/>
        <w:rPr>
          <w:lang w:val="en-US"/>
        </w:rPr>
      </w:pPr>
    </w:p>
    <w:p w:rsidR="00F273EA" w:rsidRPr="00844197" w:rsidRDefault="00F273EA" w:rsidP="00F273EA">
      <w:pPr>
        <w:pStyle w:val="ListParagraph"/>
        <w:numPr>
          <w:ilvl w:val="0"/>
          <w:numId w:val="1"/>
        </w:numPr>
        <w:spacing w:after="0" w:line="312" w:lineRule="auto"/>
        <w:jc w:val="both"/>
        <w:rPr>
          <w:lang w:val="vi-VN"/>
        </w:rPr>
      </w:pPr>
      <w:r w:rsidRPr="00844197">
        <w:rPr>
          <w:lang w:val="vi-VN"/>
        </w:rPr>
        <w:t>Phương pháp phẫu thuật cầu nối chủ vành nên ưu tiên lựa chọn cho bệnh nhân NMCT đã điều trị nội khoa tối ưu không đỡ, chụp động mạch vành có tổn thương như sau trừ:</w:t>
      </w:r>
    </w:p>
    <w:p w:rsidR="00F273EA" w:rsidRPr="00844197" w:rsidRDefault="00F273EA" w:rsidP="00F273EA">
      <w:pPr>
        <w:spacing w:after="0" w:line="312" w:lineRule="auto"/>
        <w:jc w:val="both"/>
      </w:pPr>
      <w:r w:rsidRPr="00844197">
        <w:t>A. Tổn thương 3 nhánh ĐMV</w:t>
      </w:r>
    </w:p>
    <w:p w:rsidR="00F273EA" w:rsidRPr="00844197" w:rsidRDefault="00F273EA" w:rsidP="00F273EA">
      <w:pPr>
        <w:spacing w:after="0" w:line="312" w:lineRule="auto"/>
        <w:jc w:val="both"/>
      </w:pPr>
      <w:r w:rsidRPr="00844197">
        <w:t xml:space="preserve">B. Tổn thương 1 nhánh ĐMV </w:t>
      </w:r>
    </w:p>
    <w:p w:rsidR="00F273EA" w:rsidRPr="00844197" w:rsidRDefault="00F273EA" w:rsidP="00F273EA">
      <w:pPr>
        <w:spacing w:after="0" w:line="312" w:lineRule="auto"/>
        <w:jc w:val="both"/>
      </w:pPr>
      <w:r w:rsidRPr="00844197">
        <w:t>C. Tổn thương thân chung ĐMV trái</w:t>
      </w:r>
    </w:p>
    <w:p w:rsidR="00F273EA" w:rsidRPr="00844197" w:rsidRDefault="00F273EA" w:rsidP="00F273EA">
      <w:pPr>
        <w:spacing w:after="0" w:line="312" w:lineRule="auto"/>
        <w:jc w:val="both"/>
      </w:pPr>
      <w:r w:rsidRPr="00227729">
        <w:rPr>
          <w:highlight w:val="yellow"/>
        </w:rPr>
        <w:t>D. Tổn thương nhiều nhánh ĐMV ở BN ĐTĐ</w:t>
      </w:r>
    </w:p>
    <w:p w:rsidR="00F273EA" w:rsidRPr="00844197" w:rsidRDefault="00F273EA" w:rsidP="00F273EA">
      <w:pPr>
        <w:spacing w:after="0" w:line="312" w:lineRule="auto"/>
        <w:jc w:val="both"/>
      </w:pPr>
    </w:p>
    <w:p w:rsidR="00F273EA" w:rsidRPr="00844197" w:rsidRDefault="00F273EA" w:rsidP="00F273EA">
      <w:pPr>
        <w:pStyle w:val="ListParagraph"/>
        <w:numPr>
          <w:ilvl w:val="0"/>
          <w:numId w:val="1"/>
        </w:numPr>
        <w:spacing w:after="0" w:line="312" w:lineRule="auto"/>
        <w:jc w:val="both"/>
        <w:rPr>
          <w:lang w:val="vi-VN"/>
        </w:rPr>
      </w:pPr>
      <w:r w:rsidRPr="00844197">
        <w:rPr>
          <w:lang w:val="vi-VN"/>
        </w:rPr>
        <w:t>Nguyên nhân đau ngực của đau thắt ngực ổn định:</w:t>
      </w:r>
    </w:p>
    <w:p w:rsidR="00F273EA" w:rsidRPr="00844197" w:rsidRDefault="00F273EA" w:rsidP="00F273EA">
      <w:pPr>
        <w:pStyle w:val="ListParagraph"/>
        <w:spacing w:after="0" w:line="312" w:lineRule="auto"/>
        <w:ind w:left="0"/>
        <w:jc w:val="both"/>
        <w:rPr>
          <w:lang w:val="vi-VN"/>
        </w:rPr>
      </w:pPr>
      <w:r w:rsidRPr="00844197">
        <w:rPr>
          <w:lang w:val="vi-VN"/>
        </w:rPr>
        <w:t>A. Nứt vỡ mảng xơ vữa ĐMV</w:t>
      </w:r>
    </w:p>
    <w:p w:rsidR="00F273EA" w:rsidRPr="00844197" w:rsidRDefault="00F273EA" w:rsidP="00F273EA">
      <w:pPr>
        <w:pStyle w:val="ListParagraph"/>
        <w:spacing w:after="0" w:line="312" w:lineRule="auto"/>
        <w:ind w:left="0"/>
        <w:jc w:val="both"/>
        <w:rPr>
          <w:lang w:val="vi-VN"/>
        </w:rPr>
      </w:pPr>
      <w:r w:rsidRPr="00844197">
        <w:rPr>
          <w:lang w:val="vi-VN"/>
        </w:rPr>
        <w:t>B. Hình thành cục máu đông lấp kín lòng ĐMV</w:t>
      </w:r>
    </w:p>
    <w:p w:rsidR="00F273EA" w:rsidRPr="00844197" w:rsidRDefault="00F273EA" w:rsidP="00F273EA">
      <w:pPr>
        <w:pStyle w:val="ListParagraph"/>
        <w:spacing w:after="0" w:line="312" w:lineRule="auto"/>
        <w:ind w:left="0"/>
        <w:jc w:val="both"/>
        <w:rPr>
          <w:lang w:val="vi-VN"/>
        </w:rPr>
      </w:pPr>
      <w:r w:rsidRPr="00227729">
        <w:rPr>
          <w:highlight w:val="yellow"/>
          <w:lang w:val="vi-VN"/>
        </w:rPr>
        <w:t>C. Mảng xơ vữa lớn, vỏ dày gây hẹp đáng kể lòng ĐMV</w:t>
      </w:r>
    </w:p>
    <w:p w:rsidR="00F273EA" w:rsidRPr="00844197" w:rsidRDefault="00F273EA" w:rsidP="00F273EA">
      <w:pPr>
        <w:pStyle w:val="ListParagraph"/>
        <w:spacing w:after="0" w:line="312" w:lineRule="auto"/>
        <w:ind w:left="0"/>
        <w:jc w:val="both"/>
      </w:pPr>
      <w:r w:rsidRPr="00844197">
        <w:t>D. Co thắt ĐMV do các yếu tố hóa chất trung gian</w:t>
      </w:r>
    </w:p>
    <w:p w:rsidR="00F273EA" w:rsidRPr="00844197" w:rsidRDefault="00F273EA" w:rsidP="00F273EA">
      <w:pPr>
        <w:pStyle w:val="ListParagraph"/>
        <w:spacing w:after="0" w:line="312" w:lineRule="auto"/>
        <w:ind w:left="0"/>
        <w:jc w:val="both"/>
      </w:pPr>
    </w:p>
    <w:p w:rsidR="00F273EA" w:rsidRPr="00844197" w:rsidRDefault="00F273EA" w:rsidP="00F273EA">
      <w:pPr>
        <w:spacing w:after="0" w:line="240" w:lineRule="auto"/>
        <w:rPr>
          <w:rFonts w:eastAsia="Times New Roman" w:cs="Times New Roman"/>
          <w:sz w:val="24"/>
          <w:szCs w:val="24"/>
          <w:lang w:eastAsia="vi-VN"/>
        </w:rPr>
      </w:pPr>
      <w:r w:rsidRPr="00844197">
        <w:rPr>
          <w:b/>
        </w:rPr>
        <w:t>7’</w:t>
      </w:r>
      <w:r w:rsidRPr="00844197">
        <w:t xml:space="preserve">. </w:t>
      </w:r>
      <w:r w:rsidRPr="00844197">
        <w:rPr>
          <w:rFonts w:eastAsia="Times New Roman" w:cs="Times New Roman"/>
          <w:lang w:eastAsia="vi-VN"/>
        </w:rPr>
        <w:t>Cơ chế của ĐTNKOD, trừ:</w:t>
      </w:r>
    </w:p>
    <w:p w:rsidR="00F273EA" w:rsidRPr="00844197" w:rsidRDefault="00F273EA" w:rsidP="00F273EA">
      <w:pPr>
        <w:numPr>
          <w:ilvl w:val="0"/>
          <w:numId w:val="5"/>
        </w:numPr>
        <w:spacing w:after="0" w:line="240" w:lineRule="auto"/>
        <w:textAlignment w:val="baseline"/>
        <w:rPr>
          <w:rFonts w:eastAsia="Times New Roman" w:cs="Times New Roman"/>
          <w:lang w:eastAsia="vi-VN"/>
        </w:rPr>
      </w:pPr>
      <w:r w:rsidRPr="00844197">
        <w:rPr>
          <w:rFonts w:eastAsia="Times New Roman" w:cs="Times New Roman"/>
          <w:lang w:eastAsia="vi-VN"/>
        </w:rPr>
        <w:t>Co thắt mạch do giải phóng các chất trung gian hóa học</w:t>
      </w:r>
    </w:p>
    <w:p w:rsidR="00F273EA" w:rsidRPr="00844197" w:rsidRDefault="00F273EA" w:rsidP="00F273EA">
      <w:pPr>
        <w:numPr>
          <w:ilvl w:val="0"/>
          <w:numId w:val="5"/>
        </w:numPr>
        <w:spacing w:after="0" w:line="240" w:lineRule="auto"/>
        <w:textAlignment w:val="baseline"/>
        <w:rPr>
          <w:rFonts w:eastAsia="Times New Roman" w:cs="Times New Roman"/>
          <w:lang w:eastAsia="vi-VN"/>
        </w:rPr>
      </w:pPr>
      <w:r w:rsidRPr="00844197">
        <w:rPr>
          <w:rFonts w:eastAsia="Times New Roman" w:cs="Times New Roman"/>
          <w:lang w:eastAsia="vi-VN"/>
        </w:rPr>
        <w:t>Cục máu đông bít không hoàn toàn lòng mạch</w:t>
      </w:r>
    </w:p>
    <w:p w:rsidR="00F273EA" w:rsidRPr="00227729" w:rsidRDefault="00F273EA" w:rsidP="00F273EA">
      <w:pPr>
        <w:numPr>
          <w:ilvl w:val="0"/>
          <w:numId w:val="5"/>
        </w:numPr>
        <w:spacing w:after="0" w:line="240" w:lineRule="auto"/>
        <w:textAlignment w:val="baseline"/>
        <w:rPr>
          <w:rFonts w:eastAsia="Times New Roman" w:cs="Times New Roman"/>
          <w:highlight w:val="yellow"/>
          <w:lang w:eastAsia="vi-VN"/>
        </w:rPr>
      </w:pPr>
      <w:r w:rsidRPr="00227729">
        <w:rPr>
          <w:rFonts w:eastAsia="Times New Roman" w:cs="Times New Roman"/>
          <w:highlight w:val="yellow"/>
          <w:lang w:eastAsia="vi-VN"/>
        </w:rPr>
        <w:t>Mảng xơ vữa vỏ dày, gây hẹp 1 phần lòng mạch</w:t>
      </w:r>
    </w:p>
    <w:p w:rsidR="00F273EA" w:rsidRPr="00844197" w:rsidRDefault="00F273EA" w:rsidP="00F273EA">
      <w:pPr>
        <w:numPr>
          <w:ilvl w:val="0"/>
          <w:numId w:val="5"/>
        </w:numPr>
        <w:spacing w:after="0" w:line="240" w:lineRule="auto"/>
        <w:textAlignment w:val="baseline"/>
        <w:rPr>
          <w:rFonts w:eastAsia="Times New Roman" w:cs="Times New Roman"/>
          <w:lang w:eastAsia="vi-VN"/>
        </w:rPr>
      </w:pPr>
      <w:r w:rsidRPr="00844197">
        <w:rPr>
          <w:rFonts w:eastAsia="Times New Roman" w:cs="Times New Roman"/>
          <w:lang w:eastAsia="vi-VN"/>
        </w:rPr>
        <w:t>Mảng xơ vữa không ổn định</w:t>
      </w:r>
    </w:p>
    <w:p w:rsidR="00F273EA" w:rsidRPr="00844197" w:rsidRDefault="00F273EA" w:rsidP="00F273EA">
      <w:pPr>
        <w:pStyle w:val="ListParagraph"/>
        <w:spacing w:after="0" w:line="312" w:lineRule="auto"/>
        <w:ind w:left="0"/>
        <w:jc w:val="both"/>
        <w:rPr>
          <w:lang w:val="vi-VN"/>
        </w:rPr>
      </w:pPr>
    </w:p>
    <w:p w:rsidR="00F273EA" w:rsidRPr="00844197" w:rsidRDefault="00F273EA" w:rsidP="00F273EA">
      <w:pPr>
        <w:pStyle w:val="ListParagraph"/>
        <w:numPr>
          <w:ilvl w:val="0"/>
          <w:numId w:val="1"/>
        </w:numPr>
        <w:spacing w:after="0" w:line="312" w:lineRule="auto"/>
        <w:jc w:val="both"/>
        <w:rPr>
          <w:lang w:val="vi-VN"/>
        </w:rPr>
      </w:pPr>
      <w:r w:rsidRPr="00844197">
        <w:rPr>
          <w:lang w:val="vi-VN"/>
        </w:rPr>
        <w:t>Đặc điểm cơn đau thắt ngực không ổn định</w:t>
      </w:r>
    </w:p>
    <w:p w:rsidR="00F273EA" w:rsidRPr="00844197" w:rsidRDefault="00F273EA" w:rsidP="00F273EA">
      <w:pPr>
        <w:spacing w:after="0" w:line="312" w:lineRule="auto"/>
        <w:jc w:val="both"/>
      </w:pPr>
    </w:p>
    <w:p w:rsidR="00F273EA" w:rsidRPr="00844197" w:rsidRDefault="00F273EA" w:rsidP="00F273EA">
      <w:pPr>
        <w:pStyle w:val="ListParagraph"/>
        <w:numPr>
          <w:ilvl w:val="0"/>
          <w:numId w:val="1"/>
        </w:numPr>
        <w:spacing w:after="0" w:line="312" w:lineRule="auto"/>
        <w:jc w:val="both"/>
        <w:rPr>
          <w:lang w:val="vi-VN"/>
        </w:rPr>
      </w:pPr>
      <w:r w:rsidRPr="00844197">
        <w:rPr>
          <w:lang w:val="vi-VN"/>
        </w:rPr>
        <w:t>Thay đổi trên ĐTĐ của NMCT cấp trừ:</w:t>
      </w:r>
    </w:p>
    <w:p w:rsidR="00F273EA" w:rsidRPr="00844197" w:rsidRDefault="00F273EA" w:rsidP="00F273EA">
      <w:pPr>
        <w:pStyle w:val="ListParagraph"/>
        <w:spacing w:after="0" w:line="312" w:lineRule="auto"/>
        <w:ind w:left="0"/>
        <w:jc w:val="both"/>
        <w:rPr>
          <w:lang w:val="vi-VN"/>
        </w:rPr>
      </w:pPr>
      <w:r w:rsidRPr="00844197">
        <w:rPr>
          <w:lang w:val="vi-VN"/>
        </w:rPr>
        <w:t>A. Xuất hiện sóng Q hoại tử mới ở ít nhất 2 chuyển đạo liên tiếp</w:t>
      </w:r>
    </w:p>
    <w:p w:rsidR="00F273EA" w:rsidRPr="00844197" w:rsidRDefault="00F273EA" w:rsidP="00F273EA">
      <w:pPr>
        <w:pStyle w:val="ListParagraph"/>
        <w:spacing w:after="0" w:line="312" w:lineRule="auto"/>
        <w:ind w:left="0"/>
        <w:jc w:val="both"/>
        <w:rPr>
          <w:lang w:val="vi-VN"/>
        </w:rPr>
      </w:pPr>
      <w:r w:rsidRPr="00844197">
        <w:rPr>
          <w:lang w:val="vi-VN"/>
        </w:rPr>
        <w:t>B. ST chênh lên ở ít nhất 2 trong số các miền chuyển đạo V1 – V6; DII, DIII và aVF; DI và aVL</w:t>
      </w:r>
    </w:p>
    <w:p w:rsidR="00F273EA" w:rsidRPr="00844197" w:rsidRDefault="00F273EA" w:rsidP="00F273EA">
      <w:pPr>
        <w:pStyle w:val="ListParagraph"/>
        <w:spacing w:after="0" w:line="312" w:lineRule="auto"/>
        <w:ind w:left="0"/>
        <w:jc w:val="both"/>
        <w:rPr>
          <w:lang w:val="vi-VN"/>
        </w:rPr>
      </w:pPr>
      <w:r w:rsidRPr="00227729">
        <w:rPr>
          <w:highlight w:val="yellow"/>
          <w:lang w:val="vi-VN"/>
        </w:rPr>
        <w:t>C. ST ở bất kỳ chuyển đạo nào</w:t>
      </w:r>
    </w:p>
    <w:p w:rsidR="00F273EA" w:rsidRPr="00844197" w:rsidRDefault="00F273EA" w:rsidP="00F273EA">
      <w:pPr>
        <w:pStyle w:val="ListParagraph"/>
        <w:spacing w:after="0" w:line="312" w:lineRule="auto"/>
        <w:ind w:left="0"/>
        <w:jc w:val="both"/>
        <w:rPr>
          <w:lang w:val="vi-VN"/>
        </w:rPr>
      </w:pPr>
      <w:r w:rsidRPr="00844197">
        <w:rPr>
          <w:lang w:val="vi-VN"/>
        </w:rPr>
        <w:t>D.  Block nhánh trái mới xuất hiện.</w:t>
      </w:r>
    </w:p>
    <w:p w:rsidR="00F273EA" w:rsidRPr="00844197" w:rsidRDefault="00F273EA" w:rsidP="00F273EA">
      <w:pPr>
        <w:pStyle w:val="ListParagraph"/>
        <w:spacing w:after="0" w:line="312" w:lineRule="auto"/>
        <w:ind w:left="0"/>
        <w:jc w:val="both"/>
        <w:rPr>
          <w:lang w:val="vi-VN"/>
        </w:rPr>
      </w:pPr>
    </w:p>
    <w:p w:rsidR="00F273EA" w:rsidRPr="00844197" w:rsidRDefault="00F273EA" w:rsidP="00F273EA">
      <w:pPr>
        <w:spacing w:after="0" w:line="240" w:lineRule="auto"/>
        <w:rPr>
          <w:rFonts w:eastAsia="Times New Roman" w:cs="Times New Roman"/>
          <w:sz w:val="24"/>
          <w:szCs w:val="24"/>
          <w:lang w:eastAsia="vi-VN"/>
        </w:rPr>
      </w:pPr>
      <w:r w:rsidRPr="00844197">
        <w:rPr>
          <w:b/>
        </w:rPr>
        <w:t>9</w:t>
      </w:r>
      <w:r w:rsidRPr="00844197">
        <w:t xml:space="preserve">’. </w:t>
      </w:r>
      <w:r w:rsidRPr="00844197">
        <w:rPr>
          <w:rFonts w:eastAsia="Times New Roman" w:cs="Times New Roman"/>
          <w:lang w:eastAsia="vi-VN"/>
        </w:rPr>
        <w:t>Chẩn đoán xác định NMCT, trừ:</w:t>
      </w:r>
    </w:p>
    <w:p w:rsidR="00F273EA" w:rsidRPr="00844197" w:rsidRDefault="00F273EA" w:rsidP="00F273EA">
      <w:pPr>
        <w:numPr>
          <w:ilvl w:val="0"/>
          <w:numId w:val="2"/>
        </w:numPr>
        <w:spacing w:after="0" w:line="240" w:lineRule="auto"/>
        <w:textAlignment w:val="baseline"/>
        <w:rPr>
          <w:rFonts w:eastAsia="Times New Roman" w:cs="Times New Roman"/>
          <w:lang w:eastAsia="vi-VN"/>
        </w:rPr>
      </w:pPr>
      <w:r w:rsidRPr="00844197">
        <w:rPr>
          <w:rFonts w:eastAsia="Times New Roman" w:cs="Times New Roman"/>
          <w:lang w:eastAsia="vi-VN"/>
        </w:rPr>
        <w:t>Q sâu rộng ở liên tiếp ở ít nhất 2 CĐ trong số các miền chuyển đạo V1-V6; D2 D3 aVF, D1 và aVR</w:t>
      </w:r>
    </w:p>
    <w:p w:rsidR="00F273EA" w:rsidRPr="00844197" w:rsidRDefault="00F273EA" w:rsidP="00F273EA">
      <w:pPr>
        <w:numPr>
          <w:ilvl w:val="0"/>
          <w:numId w:val="2"/>
        </w:numPr>
        <w:spacing w:after="0" w:line="240" w:lineRule="auto"/>
        <w:textAlignment w:val="baseline"/>
        <w:rPr>
          <w:rFonts w:eastAsia="Times New Roman" w:cs="Times New Roman"/>
          <w:lang w:eastAsia="vi-VN"/>
        </w:rPr>
      </w:pPr>
      <w:r w:rsidRPr="00844197">
        <w:rPr>
          <w:rFonts w:eastAsia="Times New Roman" w:cs="Times New Roman"/>
          <w:lang w:eastAsia="vi-VN"/>
        </w:rPr>
        <w:t xml:space="preserve">Block nhánh trái mới xuất hiện </w:t>
      </w:r>
    </w:p>
    <w:p w:rsidR="00F273EA" w:rsidRPr="00227729" w:rsidRDefault="00F273EA" w:rsidP="00F273EA">
      <w:pPr>
        <w:numPr>
          <w:ilvl w:val="0"/>
          <w:numId w:val="2"/>
        </w:numPr>
        <w:spacing w:after="0" w:line="240" w:lineRule="auto"/>
        <w:textAlignment w:val="baseline"/>
        <w:rPr>
          <w:rFonts w:eastAsia="Times New Roman" w:cs="Times New Roman"/>
          <w:highlight w:val="yellow"/>
          <w:lang w:eastAsia="vi-VN"/>
        </w:rPr>
      </w:pPr>
      <w:r w:rsidRPr="00227729">
        <w:rPr>
          <w:rFonts w:eastAsia="Times New Roman" w:cs="Times New Roman"/>
          <w:highlight w:val="yellow"/>
          <w:lang w:eastAsia="vi-VN"/>
        </w:rPr>
        <w:t>ST chênh ở 1 chuyển đạo bất kỳ</w:t>
      </w:r>
    </w:p>
    <w:p w:rsidR="00F273EA" w:rsidRPr="00844197" w:rsidRDefault="00F273EA" w:rsidP="00F273EA">
      <w:pPr>
        <w:numPr>
          <w:ilvl w:val="0"/>
          <w:numId w:val="2"/>
        </w:numPr>
        <w:spacing w:after="0" w:line="240" w:lineRule="auto"/>
        <w:textAlignment w:val="baseline"/>
        <w:rPr>
          <w:rFonts w:eastAsia="Times New Roman" w:cs="Times New Roman"/>
          <w:lang w:eastAsia="vi-VN"/>
        </w:rPr>
      </w:pPr>
      <w:r w:rsidRPr="00844197">
        <w:rPr>
          <w:rFonts w:eastAsia="Times New Roman" w:cs="Times New Roman"/>
          <w:lang w:eastAsia="vi-VN"/>
        </w:rPr>
        <w:t>ST chênh lên ở 2 chuyển đạo trong số các miền chuyển đạo trên</w:t>
      </w:r>
    </w:p>
    <w:p w:rsidR="00F273EA" w:rsidRPr="00844197" w:rsidRDefault="00F273EA" w:rsidP="00F273EA">
      <w:pPr>
        <w:pStyle w:val="ListParagraph"/>
        <w:spacing w:after="0" w:line="312" w:lineRule="auto"/>
        <w:ind w:left="0"/>
        <w:jc w:val="both"/>
        <w:rPr>
          <w:lang w:val="vi-VN"/>
        </w:rPr>
      </w:pPr>
    </w:p>
    <w:p w:rsidR="00F273EA" w:rsidRPr="00844197" w:rsidRDefault="00F273EA" w:rsidP="00F273EA">
      <w:pPr>
        <w:pStyle w:val="ListParagraph"/>
        <w:numPr>
          <w:ilvl w:val="0"/>
          <w:numId w:val="1"/>
        </w:numPr>
        <w:spacing w:after="0" w:line="312" w:lineRule="auto"/>
        <w:jc w:val="both"/>
        <w:rPr>
          <w:lang w:val="vi-VN"/>
        </w:rPr>
      </w:pPr>
      <w:r w:rsidRPr="00844197">
        <w:rPr>
          <w:lang w:val="vi-VN"/>
        </w:rPr>
        <w:t>Triệu chứng lâm sàng của NMCT thất phải:</w:t>
      </w:r>
    </w:p>
    <w:p w:rsidR="00F273EA" w:rsidRPr="00844197" w:rsidRDefault="00F273EA" w:rsidP="00F273EA">
      <w:pPr>
        <w:pStyle w:val="ListParagraph"/>
        <w:spacing w:after="0" w:line="312" w:lineRule="auto"/>
        <w:ind w:left="0"/>
        <w:jc w:val="both"/>
      </w:pPr>
      <w:r w:rsidRPr="00227729">
        <w:rPr>
          <w:highlight w:val="yellow"/>
        </w:rPr>
        <w:t>A. Gan to, tĩnh mạch cổ nổi, ran ẩm</w:t>
      </w:r>
    </w:p>
    <w:p w:rsidR="00F273EA" w:rsidRPr="00844197" w:rsidRDefault="00F273EA" w:rsidP="00F273EA">
      <w:pPr>
        <w:pStyle w:val="ListParagraph"/>
        <w:spacing w:after="0" w:line="312" w:lineRule="auto"/>
        <w:ind w:left="0"/>
        <w:jc w:val="both"/>
      </w:pPr>
      <w:r w:rsidRPr="00844197">
        <w:t>B. Gan to, tĩnh mạch cổ nổi, RRPN rõ</w:t>
      </w:r>
    </w:p>
    <w:p w:rsidR="00F273EA" w:rsidRPr="00844197" w:rsidRDefault="00F273EA" w:rsidP="00F273EA">
      <w:pPr>
        <w:pStyle w:val="ListParagraph"/>
        <w:spacing w:after="0" w:line="312" w:lineRule="auto"/>
        <w:ind w:left="0"/>
        <w:jc w:val="both"/>
      </w:pPr>
    </w:p>
    <w:p w:rsidR="00DC158C" w:rsidRPr="00844197" w:rsidRDefault="00DC158C" w:rsidP="00DC158C">
      <w:pPr>
        <w:spacing w:after="0" w:line="240" w:lineRule="auto"/>
        <w:rPr>
          <w:rFonts w:eastAsia="Times New Roman" w:cs="Times New Roman"/>
          <w:sz w:val="24"/>
          <w:szCs w:val="24"/>
          <w:lang w:eastAsia="vi-VN"/>
        </w:rPr>
      </w:pPr>
      <w:r w:rsidRPr="00844197">
        <w:rPr>
          <w:b/>
        </w:rPr>
        <w:t>10’.</w:t>
      </w:r>
      <w:r w:rsidRPr="00844197">
        <w:t xml:space="preserve"> </w:t>
      </w:r>
      <w:r w:rsidRPr="00844197">
        <w:rPr>
          <w:rFonts w:eastAsia="Times New Roman" w:cs="Times New Roman"/>
          <w:lang w:eastAsia="vi-VN"/>
        </w:rPr>
        <w:t>Triệu chứng thực thể thường gặp nhất của nhồi máu cơ tim thất phải:</w:t>
      </w:r>
    </w:p>
    <w:p w:rsidR="00DC158C" w:rsidRPr="00844197" w:rsidRDefault="00DC158C" w:rsidP="00DC158C">
      <w:pPr>
        <w:numPr>
          <w:ilvl w:val="0"/>
          <w:numId w:val="8"/>
        </w:numPr>
        <w:spacing w:after="0" w:line="240" w:lineRule="auto"/>
        <w:ind w:left="1080" w:hanging="360"/>
        <w:textAlignment w:val="baseline"/>
        <w:rPr>
          <w:rFonts w:eastAsia="Times New Roman" w:cs="Times New Roman"/>
          <w:lang w:eastAsia="vi-VN"/>
        </w:rPr>
      </w:pPr>
      <w:r w:rsidRPr="00844197">
        <w:rPr>
          <w:rFonts w:eastAsia="Times New Roman" w:cs="Times New Roman"/>
          <w:lang w:eastAsia="vi-VN"/>
        </w:rPr>
        <w:t>Gan to, tĩnh mạch cổ nổi, nghe phổi có ran ẩm</w:t>
      </w:r>
    </w:p>
    <w:p w:rsidR="00DC158C" w:rsidRPr="00844197" w:rsidRDefault="00DC158C" w:rsidP="00DC158C">
      <w:pPr>
        <w:numPr>
          <w:ilvl w:val="0"/>
          <w:numId w:val="8"/>
        </w:numPr>
        <w:spacing w:after="0" w:line="240" w:lineRule="auto"/>
        <w:ind w:left="1080" w:hanging="360"/>
        <w:textAlignment w:val="baseline"/>
        <w:rPr>
          <w:rFonts w:eastAsia="Times New Roman" w:cs="Times New Roman"/>
          <w:lang w:eastAsia="vi-VN"/>
        </w:rPr>
      </w:pPr>
      <w:r w:rsidRPr="00844197">
        <w:rPr>
          <w:rFonts w:eastAsia="Times New Roman" w:cs="Times New Roman"/>
          <w:lang w:eastAsia="vi-VN"/>
        </w:rPr>
        <w:t>Phù phổi cấp</w:t>
      </w:r>
    </w:p>
    <w:p w:rsidR="00DC158C" w:rsidRPr="00844197" w:rsidRDefault="00DC158C" w:rsidP="00DC158C">
      <w:pPr>
        <w:numPr>
          <w:ilvl w:val="0"/>
          <w:numId w:val="8"/>
        </w:numPr>
        <w:spacing w:after="0" w:line="240" w:lineRule="auto"/>
        <w:ind w:left="1080" w:hanging="360"/>
        <w:textAlignment w:val="baseline"/>
        <w:rPr>
          <w:rFonts w:eastAsia="Times New Roman" w:cs="Times New Roman"/>
          <w:lang w:eastAsia="vi-VN"/>
        </w:rPr>
      </w:pPr>
      <w:r w:rsidRPr="00844197">
        <w:rPr>
          <w:rFonts w:eastAsia="Times New Roman" w:cs="Times New Roman"/>
          <w:lang w:eastAsia="vi-VN"/>
        </w:rPr>
        <w:t>Phù ngoại biên</w:t>
      </w:r>
    </w:p>
    <w:p w:rsidR="00DC158C" w:rsidRPr="00227729" w:rsidRDefault="00DC158C" w:rsidP="00DC158C">
      <w:pPr>
        <w:numPr>
          <w:ilvl w:val="0"/>
          <w:numId w:val="8"/>
        </w:numPr>
        <w:spacing w:after="0" w:line="240" w:lineRule="auto"/>
        <w:ind w:left="1080" w:hanging="360"/>
        <w:textAlignment w:val="baseline"/>
        <w:rPr>
          <w:rFonts w:eastAsia="Times New Roman" w:cs="Times New Roman"/>
          <w:highlight w:val="yellow"/>
          <w:lang w:eastAsia="vi-VN"/>
        </w:rPr>
      </w:pPr>
      <w:r w:rsidRPr="00227729">
        <w:rPr>
          <w:rFonts w:eastAsia="Times New Roman" w:cs="Times New Roman"/>
          <w:highlight w:val="yellow"/>
          <w:lang w:eastAsia="vi-VN"/>
        </w:rPr>
        <w:t>Gan to, tĩnh mạch cổ nổi, nghe phổi trong</w:t>
      </w:r>
    </w:p>
    <w:p w:rsidR="00DC158C" w:rsidRPr="00844197" w:rsidRDefault="00DC158C" w:rsidP="00F273EA">
      <w:pPr>
        <w:pStyle w:val="ListParagraph"/>
        <w:spacing w:after="0" w:line="312" w:lineRule="auto"/>
        <w:ind w:left="0"/>
        <w:jc w:val="both"/>
        <w:rPr>
          <w:lang w:val="vi-VN"/>
        </w:rPr>
      </w:pPr>
    </w:p>
    <w:p w:rsidR="00DC158C" w:rsidRPr="00844197" w:rsidRDefault="00DC158C" w:rsidP="00DC158C">
      <w:pPr>
        <w:pStyle w:val="ListParagraph"/>
        <w:numPr>
          <w:ilvl w:val="0"/>
          <w:numId w:val="1"/>
        </w:numPr>
        <w:spacing w:after="0" w:line="240" w:lineRule="auto"/>
        <w:rPr>
          <w:rFonts w:eastAsia="Times New Roman" w:cs="Times New Roman"/>
          <w:sz w:val="24"/>
          <w:szCs w:val="24"/>
          <w:lang w:val="vi-VN" w:eastAsia="vi-VN"/>
        </w:rPr>
      </w:pPr>
      <w:r w:rsidRPr="00844197">
        <w:rPr>
          <w:rFonts w:eastAsia="Times New Roman" w:cs="Times New Roman"/>
          <w:lang w:val="vi-VN" w:eastAsia="vi-VN"/>
        </w:rPr>
        <w:t>Đau ngực trong viêm màng ngoài tim, trừ:</w:t>
      </w:r>
    </w:p>
    <w:p w:rsidR="00DC158C" w:rsidRPr="00844197" w:rsidRDefault="00DC158C" w:rsidP="00DC158C">
      <w:pPr>
        <w:numPr>
          <w:ilvl w:val="0"/>
          <w:numId w:val="7"/>
        </w:numPr>
        <w:spacing w:after="0" w:line="240" w:lineRule="auto"/>
        <w:textAlignment w:val="baseline"/>
        <w:rPr>
          <w:rFonts w:eastAsia="Times New Roman" w:cs="Times New Roman"/>
          <w:lang w:eastAsia="vi-VN"/>
        </w:rPr>
      </w:pPr>
      <w:r w:rsidRPr="00844197">
        <w:rPr>
          <w:rFonts w:eastAsia="Times New Roman" w:cs="Times New Roman"/>
          <w:lang w:eastAsia="vi-VN"/>
        </w:rPr>
        <w:t>Tăng lên khi hít vào</w:t>
      </w:r>
    </w:p>
    <w:p w:rsidR="00DC158C" w:rsidRPr="00871B26" w:rsidRDefault="00DC158C" w:rsidP="00DC158C">
      <w:pPr>
        <w:numPr>
          <w:ilvl w:val="0"/>
          <w:numId w:val="7"/>
        </w:numPr>
        <w:spacing w:after="0" w:line="240" w:lineRule="auto"/>
        <w:textAlignment w:val="baseline"/>
        <w:rPr>
          <w:rFonts w:eastAsia="Times New Roman" w:cs="Times New Roman"/>
          <w:highlight w:val="yellow"/>
          <w:lang w:eastAsia="vi-VN"/>
        </w:rPr>
      </w:pPr>
      <w:r w:rsidRPr="00871B26">
        <w:rPr>
          <w:rFonts w:eastAsia="Times New Roman" w:cs="Times New Roman"/>
          <w:highlight w:val="yellow"/>
          <w:lang w:eastAsia="vi-VN"/>
        </w:rPr>
        <w:t>Giảm khi dùng các thuốc giãn vành</w:t>
      </w:r>
    </w:p>
    <w:p w:rsidR="00DC158C" w:rsidRPr="00844197" w:rsidRDefault="00DC158C" w:rsidP="00DC158C">
      <w:pPr>
        <w:numPr>
          <w:ilvl w:val="0"/>
          <w:numId w:val="7"/>
        </w:numPr>
        <w:spacing w:after="0" w:line="240" w:lineRule="auto"/>
        <w:textAlignment w:val="baseline"/>
        <w:rPr>
          <w:rFonts w:eastAsia="Times New Roman" w:cs="Times New Roman"/>
          <w:lang w:eastAsia="vi-VN"/>
        </w:rPr>
      </w:pPr>
      <w:r w:rsidRPr="00844197">
        <w:rPr>
          <w:rFonts w:eastAsia="Times New Roman" w:cs="Times New Roman"/>
          <w:lang w:eastAsia="vi-VN"/>
        </w:rPr>
        <w:t>Đau vị trí giữa ngực, sau xương ức</w:t>
      </w:r>
    </w:p>
    <w:p w:rsidR="002173FE" w:rsidRPr="00844197" w:rsidRDefault="00DC158C" w:rsidP="00DC158C">
      <w:pPr>
        <w:numPr>
          <w:ilvl w:val="0"/>
          <w:numId w:val="7"/>
        </w:numPr>
        <w:spacing w:after="0" w:line="240" w:lineRule="auto"/>
        <w:textAlignment w:val="baseline"/>
        <w:rPr>
          <w:rFonts w:eastAsia="Times New Roman" w:cs="Times New Roman"/>
          <w:lang w:eastAsia="vi-VN"/>
        </w:rPr>
      </w:pPr>
      <w:r w:rsidRPr="00844197">
        <w:rPr>
          <w:rFonts w:eastAsia="Times New Roman" w:cs="Times New Roman"/>
          <w:lang w:eastAsia="vi-VN"/>
        </w:rPr>
        <w:t>Không liên quan đến gắng sức</w:t>
      </w:r>
    </w:p>
    <w:p w:rsidR="0010400A" w:rsidRPr="002870D9" w:rsidRDefault="0010400A" w:rsidP="00844197">
      <w:pPr>
        <w:pStyle w:val="ListParagraph"/>
        <w:numPr>
          <w:ilvl w:val="0"/>
          <w:numId w:val="1"/>
        </w:numPr>
        <w:spacing w:line="256" w:lineRule="auto"/>
        <w:rPr>
          <w:szCs w:val="28"/>
          <w:lang w:val="vi-VN"/>
        </w:rPr>
      </w:pPr>
      <w:r w:rsidRPr="002870D9">
        <w:rPr>
          <w:szCs w:val="28"/>
          <w:lang w:val="vi-VN"/>
        </w:rPr>
        <w:t>thuốc không dùng ngay trong hội chứng vành cấp khi bn vào viện</w:t>
      </w:r>
    </w:p>
    <w:p w:rsidR="0010400A" w:rsidRPr="00844197" w:rsidRDefault="0010400A" w:rsidP="00844197">
      <w:pPr>
        <w:pStyle w:val="ListParagraph"/>
        <w:numPr>
          <w:ilvl w:val="0"/>
          <w:numId w:val="41"/>
        </w:numPr>
        <w:spacing w:line="256" w:lineRule="auto"/>
        <w:rPr>
          <w:szCs w:val="28"/>
        </w:rPr>
      </w:pPr>
      <w:r w:rsidRPr="00844197">
        <w:rPr>
          <w:szCs w:val="28"/>
        </w:rPr>
        <w:t>Nitroglycerin</w:t>
      </w:r>
    </w:p>
    <w:p w:rsidR="0010400A" w:rsidRPr="00844197" w:rsidRDefault="0010400A" w:rsidP="0010400A">
      <w:pPr>
        <w:pStyle w:val="ListParagraph"/>
        <w:numPr>
          <w:ilvl w:val="0"/>
          <w:numId w:val="41"/>
        </w:numPr>
        <w:spacing w:line="256" w:lineRule="auto"/>
        <w:rPr>
          <w:szCs w:val="28"/>
        </w:rPr>
      </w:pPr>
      <w:r w:rsidRPr="00844197">
        <w:rPr>
          <w:szCs w:val="28"/>
        </w:rPr>
        <w:t>Heparin tĩnh mạch</w:t>
      </w:r>
    </w:p>
    <w:p w:rsidR="0010400A" w:rsidRPr="00844197" w:rsidRDefault="0010400A" w:rsidP="0010400A">
      <w:pPr>
        <w:pStyle w:val="ListParagraph"/>
        <w:numPr>
          <w:ilvl w:val="0"/>
          <w:numId w:val="41"/>
        </w:numPr>
        <w:spacing w:line="256" w:lineRule="auto"/>
        <w:rPr>
          <w:szCs w:val="28"/>
        </w:rPr>
      </w:pPr>
      <w:r w:rsidRPr="00844197">
        <w:rPr>
          <w:szCs w:val="28"/>
        </w:rPr>
        <w:t>aspirin</w:t>
      </w:r>
    </w:p>
    <w:p w:rsidR="0010400A" w:rsidRPr="00227729" w:rsidRDefault="0010400A" w:rsidP="0010400A">
      <w:pPr>
        <w:pStyle w:val="ListParagraph"/>
        <w:numPr>
          <w:ilvl w:val="0"/>
          <w:numId w:val="41"/>
        </w:numPr>
        <w:spacing w:line="256" w:lineRule="auto"/>
        <w:rPr>
          <w:szCs w:val="28"/>
          <w:highlight w:val="yellow"/>
        </w:rPr>
      </w:pPr>
      <w:r w:rsidRPr="00227729">
        <w:rPr>
          <w:szCs w:val="28"/>
          <w:highlight w:val="yellow"/>
        </w:rPr>
        <w:t xml:space="preserve">chẹn kênh </w:t>
      </w:r>
      <w:proofErr w:type="spellStart"/>
      <w:r w:rsidRPr="00227729">
        <w:rPr>
          <w:szCs w:val="28"/>
          <w:highlight w:val="yellow"/>
        </w:rPr>
        <w:t>canxi</w:t>
      </w:r>
      <w:proofErr w:type="spellEnd"/>
    </w:p>
    <w:p w:rsidR="0010400A" w:rsidRPr="00844197" w:rsidRDefault="0010400A" w:rsidP="00844197">
      <w:pPr>
        <w:pStyle w:val="ListParagraph"/>
        <w:numPr>
          <w:ilvl w:val="0"/>
          <w:numId w:val="1"/>
        </w:numPr>
        <w:spacing w:line="256" w:lineRule="auto"/>
        <w:rPr>
          <w:szCs w:val="28"/>
        </w:rPr>
      </w:pPr>
      <w:r w:rsidRPr="00844197">
        <w:rPr>
          <w:szCs w:val="28"/>
        </w:rPr>
        <w:t>Chụp mạch vành ở bệnh nhân đau thắt ngực không ổn định</w:t>
      </w:r>
    </w:p>
    <w:p w:rsidR="0010400A" w:rsidRPr="00844197" w:rsidRDefault="0010400A" w:rsidP="00844197">
      <w:pPr>
        <w:pStyle w:val="ListParagraph"/>
        <w:numPr>
          <w:ilvl w:val="0"/>
          <w:numId w:val="42"/>
        </w:numPr>
        <w:spacing w:line="256" w:lineRule="auto"/>
        <w:rPr>
          <w:szCs w:val="28"/>
        </w:rPr>
      </w:pPr>
      <w:r w:rsidRPr="00844197">
        <w:rPr>
          <w:szCs w:val="28"/>
        </w:rPr>
        <w:t>huyết khối trong lòng mạch</w:t>
      </w:r>
    </w:p>
    <w:p w:rsidR="0010400A" w:rsidRPr="00844197" w:rsidRDefault="0010400A" w:rsidP="0010400A">
      <w:pPr>
        <w:pStyle w:val="ListParagraph"/>
        <w:numPr>
          <w:ilvl w:val="0"/>
          <w:numId w:val="42"/>
        </w:numPr>
        <w:spacing w:line="256" w:lineRule="auto"/>
        <w:rPr>
          <w:szCs w:val="28"/>
        </w:rPr>
      </w:pPr>
      <w:r w:rsidRPr="00844197">
        <w:rPr>
          <w:szCs w:val="28"/>
        </w:rPr>
        <w:t>mạch xơ vữa, thành dày, co thắt 1 phần</w:t>
      </w:r>
    </w:p>
    <w:p w:rsidR="0010400A" w:rsidRPr="00844197" w:rsidRDefault="0010400A" w:rsidP="0010400A">
      <w:pPr>
        <w:pStyle w:val="ListParagraph"/>
        <w:numPr>
          <w:ilvl w:val="0"/>
          <w:numId w:val="42"/>
        </w:numPr>
        <w:spacing w:line="256" w:lineRule="auto"/>
        <w:rPr>
          <w:szCs w:val="28"/>
        </w:rPr>
      </w:pPr>
      <w:r w:rsidRPr="00844197">
        <w:rPr>
          <w:szCs w:val="28"/>
        </w:rPr>
        <w:t xml:space="preserve">co thắt hoàn toàn </w:t>
      </w:r>
    </w:p>
    <w:p w:rsidR="0010400A" w:rsidRPr="00844197" w:rsidRDefault="0010400A" w:rsidP="0010400A">
      <w:pPr>
        <w:pStyle w:val="ListParagraph"/>
        <w:numPr>
          <w:ilvl w:val="0"/>
          <w:numId w:val="42"/>
        </w:numPr>
        <w:spacing w:line="256" w:lineRule="auto"/>
        <w:rPr>
          <w:szCs w:val="28"/>
        </w:rPr>
      </w:pPr>
      <w:r w:rsidRPr="00844197">
        <w:rPr>
          <w:szCs w:val="28"/>
        </w:rPr>
        <w:t>mảng xơ vữa non</w:t>
      </w:r>
    </w:p>
    <w:p w:rsidR="0010400A" w:rsidRPr="00844197" w:rsidRDefault="0010400A" w:rsidP="00844197">
      <w:pPr>
        <w:pStyle w:val="ListParagraph"/>
        <w:numPr>
          <w:ilvl w:val="0"/>
          <w:numId w:val="1"/>
        </w:numPr>
        <w:spacing w:line="256" w:lineRule="auto"/>
        <w:rPr>
          <w:szCs w:val="28"/>
        </w:rPr>
      </w:pPr>
      <w:r w:rsidRPr="00844197">
        <w:rPr>
          <w:szCs w:val="28"/>
        </w:rPr>
        <w:t xml:space="preserve">Điện tim </w:t>
      </w:r>
      <w:proofErr w:type="spellStart"/>
      <w:r w:rsidRPr="00844197">
        <w:rPr>
          <w:szCs w:val="28"/>
        </w:rPr>
        <w:t>rũng</w:t>
      </w:r>
      <w:proofErr w:type="spellEnd"/>
      <w:r w:rsidRPr="00844197">
        <w:rPr>
          <w:szCs w:val="28"/>
        </w:rPr>
        <w:t xml:space="preserve"> nhĩ, Trừ</w:t>
      </w:r>
    </w:p>
    <w:p w:rsidR="0010400A" w:rsidRPr="00844197" w:rsidRDefault="0010400A" w:rsidP="00844197">
      <w:pPr>
        <w:pStyle w:val="ListParagraph"/>
        <w:numPr>
          <w:ilvl w:val="0"/>
          <w:numId w:val="43"/>
        </w:numPr>
        <w:spacing w:line="256" w:lineRule="auto"/>
        <w:rPr>
          <w:szCs w:val="28"/>
        </w:rPr>
      </w:pPr>
      <w:r w:rsidRPr="00844197">
        <w:rPr>
          <w:szCs w:val="28"/>
        </w:rPr>
        <w:t>Sóng f</w:t>
      </w:r>
    </w:p>
    <w:p w:rsidR="0010400A" w:rsidRPr="00844197" w:rsidRDefault="0010400A" w:rsidP="0010400A">
      <w:pPr>
        <w:pStyle w:val="ListParagraph"/>
        <w:numPr>
          <w:ilvl w:val="0"/>
          <w:numId w:val="43"/>
        </w:numPr>
        <w:spacing w:line="256" w:lineRule="auto"/>
        <w:rPr>
          <w:szCs w:val="28"/>
        </w:rPr>
      </w:pPr>
      <w:r w:rsidRPr="00844197">
        <w:rPr>
          <w:szCs w:val="28"/>
        </w:rPr>
        <w:t>Sóng lăn tăn</w:t>
      </w:r>
    </w:p>
    <w:p w:rsidR="0010400A" w:rsidRPr="00844197" w:rsidRDefault="0010400A" w:rsidP="0010400A">
      <w:pPr>
        <w:pStyle w:val="ListParagraph"/>
        <w:numPr>
          <w:ilvl w:val="0"/>
          <w:numId w:val="43"/>
        </w:numPr>
        <w:spacing w:line="256" w:lineRule="auto"/>
        <w:rPr>
          <w:szCs w:val="28"/>
        </w:rPr>
      </w:pPr>
      <w:r w:rsidRPr="00844197">
        <w:rPr>
          <w:szCs w:val="28"/>
        </w:rPr>
        <w:t>tần số thất không đều</w:t>
      </w:r>
    </w:p>
    <w:p w:rsidR="0010400A" w:rsidRPr="00871B26" w:rsidRDefault="0010400A" w:rsidP="0010400A">
      <w:pPr>
        <w:pStyle w:val="ListParagraph"/>
        <w:numPr>
          <w:ilvl w:val="0"/>
          <w:numId w:val="43"/>
        </w:numPr>
        <w:spacing w:line="256" w:lineRule="auto"/>
        <w:rPr>
          <w:szCs w:val="28"/>
          <w:highlight w:val="yellow"/>
        </w:rPr>
      </w:pPr>
      <w:r w:rsidRPr="00871B26">
        <w:rPr>
          <w:szCs w:val="28"/>
          <w:highlight w:val="yellow"/>
        </w:rPr>
        <w:t>biên độ QRS khác nhau nhiều</w:t>
      </w:r>
    </w:p>
    <w:p w:rsidR="0010400A" w:rsidRPr="00844197" w:rsidRDefault="0010400A" w:rsidP="00844197">
      <w:pPr>
        <w:pStyle w:val="ListParagraph"/>
        <w:numPr>
          <w:ilvl w:val="0"/>
          <w:numId w:val="1"/>
        </w:numPr>
        <w:spacing w:line="256" w:lineRule="auto"/>
        <w:rPr>
          <w:szCs w:val="28"/>
        </w:rPr>
      </w:pPr>
      <w:r w:rsidRPr="00844197">
        <w:rPr>
          <w:szCs w:val="28"/>
        </w:rPr>
        <w:t>Nguyên nhân nhịp chậm xoang trừ</w:t>
      </w:r>
    </w:p>
    <w:p w:rsidR="0010400A" w:rsidRPr="00844197" w:rsidRDefault="0010400A" w:rsidP="00844197">
      <w:pPr>
        <w:pStyle w:val="ListParagraph"/>
        <w:numPr>
          <w:ilvl w:val="0"/>
          <w:numId w:val="44"/>
        </w:numPr>
        <w:spacing w:line="256" w:lineRule="auto"/>
        <w:rPr>
          <w:szCs w:val="28"/>
        </w:rPr>
      </w:pPr>
      <w:r w:rsidRPr="00844197">
        <w:rPr>
          <w:szCs w:val="28"/>
        </w:rPr>
        <w:t>cường phế vị</w:t>
      </w:r>
    </w:p>
    <w:p w:rsidR="0010400A" w:rsidRPr="00B66028" w:rsidRDefault="0010400A" w:rsidP="0010400A">
      <w:pPr>
        <w:pStyle w:val="ListParagraph"/>
        <w:numPr>
          <w:ilvl w:val="0"/>
          <w:numId w:val="44"/>
        </w:numPr>
        <w:spacing w:line="256" w:lineRule="auto"/>
        <w:rPr>
          <w:szCs w:val="28"/>
          <w:highlight w:val="yellow"/>
        </w:rPr>
      </w:pPr>
      <w:r w:rsidRPr="00B66028">
        <w:rPr>
          <w:szCs w:val="28"/>
          <w:highlight w:val="yellow"/>
        </w:rPr>
        <w:t>suy tim</w:t>
      </w:r>
    </w:p>
    <w:p w:rsidR="0010400A" w:rsidRPr="00844197" w:rsidRDefault="0010400A" w:rsidP="0010400A">
      <w:pPr>
        <w:pStyle w:val="ListParagraph"/>
        <w:numPr>
          <w:ilvl w:val="0"/>
          <w:numId w:val="44"/>
        </w:numPr>
        <w:spacing w:line="256" w:lineRule="auto"/>
        <w:rPr>
          <w:szCs w:val="28"/>
        </w:rPr>
      </w:pPr>
      <w:r w:rsidRPr="00844197">
        <w:rPr>
          <w:szCs w:val="28"/>
        </w:rPr>
        <w:t>bệnh lý nút xoang</w:t>
      </w:r>
    </w:p>
    <w:p w:rsidR="0010400A" w:rsidRPr="00844197" w:rsidRDefault="0010400A" w:rsidP="0010400A">
      <w:pPr>
        <w:pStyle w:val="ListParagraph"/>
        <w:numPr>
          <w:ilvl w:val="0"/>
          <w:numId w:val="44"/>
        </w:numPr>
        <w:spacing w:line="256" w:lineRule="auto"/>
        <w:rPr>
          <w:szCs w:val="28"/>
        </w:rPr>
      </w:pPr>
      <w:r w:rsidRPr="00844197">
        <w:rPr>
          <w:szCs w:val="28"/>
        </w:rPr>
        <w:t>suy giáp</w:t>
      </w:r>
    </w:p>
    <w:p w:rsidR="0010400A" w:rsidRPr="00844197" w:rsidRDefault="0010400A" w:rsidP="00844197">
      <w:pPr>
        <w:pStyle w:val="ListParagraph"/>
        <w:numPr>
          <w:ilvl w:val="0"/>
          <w:numId w:val="1"/>
        </w:numPr>
        <w:spacing w:line="256" w:lineRule="auto"/>
        <w:rPr>
          <w:szCs w:val="28"/>
        </w:rPr>
      </w:pPr>
      <w:r w:rsidRPr="00844197">
        <w:rPr>
          <w:szCs w:val="28"/>
        </w:rPr>
        <w:t xml:space="preserve"> Đặc điểm của VMNT trừ</w:t>
      </w:r>
    </w:p>
    <w:p w:rsidR="0010400A" w:rsidRPr="00844197" w:rsidRDefault="0010400A" w:rsidP="00844197">
      <w:pPr>
        <w:pStyle w:val="ListParagraph"/>
        <w:numPr>
          <w:ilvl w:val="0"/>
          <w:numId w:val="45"/>
        </w:numPr>
        <w:spacing w:line="256" w:lineRule="auto"/>
        <w:rPr>
          <w:szCs w:val="28"/>
        </w:rPr>
      </w:pPr>
      <w:r w:rsidRPr="00844197">
        <w:rPr>
          <w:szCs w:val="28"/>
        </w:rPr>
        <w:t>Đau ngực không liên quan gắng sức</w:t>
      </w:r>
    </w:p>
    <w:p w:rsidR="0010400A" w:rsidRPr="00844197" w:rsidRDefault="0010400A" w:rsidP="0010400A">
      <w:pPr>
        <w:pStyle w:val="ListParagraph"/>
        <w:numPr>
          <w:ilvl w:val="0"/>
          <w:numId w:val="45"/>
        </w:numPr>
        <w:spacing w:line="256" w:lineRule="auto"/>
        <w:rPr>
          <w:szCs w:val="28"/>
        </w:rPr>
      </w:pPr>
      <w:r w:rsidRPr="00844197">
        <w:rPr>
          <w:szCs w:val="28"/>
        </w:rPr>
        <w:t>Đau ngực thay đổi theo nhịp thở, tư thế</w:t>
      </w:r>
    </w:p>
    <w:p w:rsidR="0010400A" w:rsidRPr="00871B26" w:rsidRDefault="0010400A" w:rsidP="0010400A">
      <w:pPr>
        <w:pStyle w:val="ListParagraph"/>
        <w:numPr>
          <w:ilvl w:val="0"/>
          <w:numId w:val="45"/>
        </w:numPr>
        <w:spacing w:line="256" w:lineRule="auto"/>
        <w:rPr>
          <w:szCs w:val="28"/>
          <w:highlight w:val="yellow"/>
        </w:rPr>
      </w:pPr>
      <w:r w:rsidRPr="00871B26">
        <w:rPr>
          <w:szCs w:val="28"/>
          <w:highlight w:val="yellow"/>
        </w:rPr>
        <w:t xml:space="preserve">giảm đau ngực với </w:t>
      </w:r>
      <w:proofErr w:type="spellStart"/>
      <w:r w:rsidRPr="00871B26">
        <w:rPr>
          <w:szCs w:val="28"/>
          <w:highlight w:val="yellow"/>
        </w:rPr>
        <w:t>nitrat</w:t>
      </w:r>
      <w:proofErr w:type="spellEnd"/>
    </w:p>
    <w:p w:rsidR="0010400A" w:rsidRPr="00844197" w:rsidRDefault="0010400A" w:rsidP="0010400A">
      <w:pPr>
        <w:spacing w:after="0" w:line="240" w:lineRule="auto"/>
        <w:textAlignment w:val="baseline"/>
        <w:rPr>
          <w:rFonts w:eastAsia="Times New Roman" w:cs="Times New Roman"/>
          <w:lang w:eastAsia="vi-VN"/>
        </w:rPr>
      </w:pPr>
    </w:p>
    <w:p w:rsidR="002173FE" w:rsidRPr="00844197" w:rsidRDefault="002173FE" w:rsidP="002173FE">
      <w:pPr>
        <w:rPr>
          <w:rFonts w:eastAsia="Times New Roman" w:cs="Times New Roman"/>
          <w:lang w:eastAsia="vi-VN"/>
        </w:rPr>
      </w:pPr>
    </w:p>
    <w:p w:rsidR="00F273EA" w:rsidRPr="00844197" w:rsidRDefault="002173FE" w:rsidP="002173FE">
      <w:pPr>
        <w:rPr>
          <w:rFonts w:eastAsia="Times New Roman" w:cs="Times New Roman"/>
          <w:lang w:val="en-US" w:eastAsia="vi-VN"/>
        </w:rPr>
      </w:pPr>
      <w:r w:rsidRPr="00844197">
        <w:rPr>
          <w:rFonts w:eastAsia="Times New Roman" w:cs="Times New Roman"/>
          <w:lang w:val="en-US" w:eastAsia="vi-VN"/>
        </w:rPr>
        <w:t>ĐỀ ĐỢT 1 NĂM HỌC 2016-2017</w:t>
      </w:r>
    </w:p>
    <w:p w:rsidR="002173FE" w:rsidRPr="00844197" w:rsidRDefault="002173FE" w:rsidP="00495F82">
      <w:pPr>
        <w:pStyle w:val="ListParagraph"/>
        <w:numPr>
          <w:ilvl w:val="0"/>
          <w:numId w:val="9"/>
        </w:numPr>
        <w:spacing w:after="0" w:line="240" w:lineRule="auto"/>
        <w:ind w:left="284" w:hanging="284"/>
      </w:pPr>
      <w:r w:rsidRPr="00844197">
        <w:t>Hình ảnh điện tâm đồ sau: đáp án ngoại tâm thu nhịp đôi</w:t>
      </w:r>
    </w:p>
    <w:p w:rsidR="002173FE" w:rsidRPr="00844197" w:rsidRDefault="002173FE" w:rsidP="00495F82">
      <w:pPr>
        <w:pStyle w:val="ListParagraph"/>
        <w:ind w:left="284" w:hanging="284"/>
      </w:pPr>
    </w:p>
    <w:p w:rsidR="002173FE" w:rsidRPr="00844197" w:rsidRDefault="002173FE" w:rsidP="00495F82">
      <w:pPr>
        <w:pStyle w:val="ListParagraph"/>
        <w:ind w:left="284" w:hanging="284"/>
      </w:pPr>
      <w:r w:rsidRPr="00844197">
        <w:rPr>
          <w:b/>
          <w:noProof/>
          <w:lang w:val="vi-VN" w:eastAsia="vi-VN"/>
        </w:rPr>
        <w:drawing>
          <wp:inline distT="0" distB="0" distL="0" distR="0" wp14:anchorId="0B952421" wp14:editId="7397BAF6">
            <wp:extent cx="5270500" cy="3651885"/>
            <wp:effectExtent l="0" t="0" r="12700"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651885"/>
                    </a:xfrm>
                    <a:prstGeom prst="rect">
                      <a:avLst/>
                    </a:prstGeom>
                    <a:noFill/>
                    <a:ln>
                      <a:noFill/>
                    </a:ln>
                  </pic:spPr>
                </pic:pic>
              </a:graphicData>
            </a:graphic>
          </wp:inline>
        </w:drawing>
      </w:r>
    </w:p>
    <w:p w:rsidR="00231913" w:rsidRPr="00844197" w:rsidRDefault="00231913" w:rsidP="00495F82">
      <w:pPr>
        <w:pStyle w:val="ListParagraph"/>
        <w:ind w:left="284" w:hanging="284"/>
      </w:pPr>
    </w:p>
    <w:p w:rsidR="002173FE" w:rsidRPr="00844197" w:rsidRDefault="002173FE" w:rsidP="00495F82">
      <w:pPr>
        <w:pStyle w:val="ListParagraph"/>
        <w:numPr>
          <w:ilvl w:val="0"/>
          <w:numId w:val="9"/>
        </w:numPr>
        <w:spacing w:after="0" w:line="240" w:lineRule="auto"/>
        <w:ind w:left="284" w:hanging="284"/>
      </w:pPr>
      <w:r w:rsidRPr="00844197">
        <w:t>Hình ảnh điện tâm đồ: đáp án block nhĩ thất cấp II</w:t>
      </w:r>
    </w:p>
    <w:p w:rsidR="002173FE" w:rsidRPr="00844197" w:rsidRDefault="002173FE" w:rsidP="00495F82">
      <w:pPr>
        <w:pStyle w:val="ListParagraph"/>
        <w:ind w:left="284" w:hanging="284"/>
      </w:pPr>
      <w:r w:rsidRPr="00844197">
        <w:rPr>
          <w:b/>
          <w:noProof/>
          <w:lang w:val="vi-VN" w:eastAsia="vi-VN"/>
        </w:rPr>
        <w:drawing>
          <wp:inline distT="0" distB="0" distL="0" distR="0" wp14:anchorId="1EEC5951" wp14:editId="6C2B4C45">
            <wp:extent cx="5270500" cy="3822065"/>
            <wp:effectExtent l="0" t="0" r="1270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822065"/>
                    </a:xfrm>
                    <a:prstGeom prst="rect">
                      <a:avLst/>
                    </a:prstGeom>
                    <a:noFill/>
                    <a:ln>
                      <a:noFill/>
                    </a:ln>
                  </pic:spPr>
                </pic:pic>
              </a:graphicData>
            </a:graphic>
          </wp:inline>
        </w:drawing>
      </w:r>
    </w:p>
    <w:p w:rsidR="00231913" w:rsidRPr="00844197" w:rsidRDefault="00231913" w:rsidP="00495F82">
      <w:pPr>
        <w:pStyle w:val="ListParagraph"/>
        <w:ind w:left="284" w:hanging="284"/>
      </w:pPr>
    </w:p>
    <w:p w:rsidR="002173FE" w:rsidRPr="00844197" w:rsidRDefault="002173FE" w:rsidP="00495F82">
      <w:pPr>
        <w:pStyle w:val="ListParagraph"/>
        <w:numPr>
          <w:ilvl w:val="0"/>
          <w:numId w:val="9"/>
        </w:numPr>
        <w:spacing w:after="0" w:line="240" w:lineRule="auto"/>
        <w:ind w:left="284" w:hanging="284"/>
      </w:pPr>
      <w:r w:rsidRPr="00844197">
        <w:t>Cơ chế của cơn đau thắt ngực ổn định là gì:</w:t>
      </w:r>
    </w:p>
    <w:p w:rsidR="002173FE" w:rsidRPr="00844197" w:rsidRDefault="002173FE" w:rsidP="00495F82">
      <w:pPr>
        <w:pStyle w:val="ListParagraph"/>
        <w:numPr>
          <w:ilvl w:val="0"/>
          <w:numId w:val="10"/>
        </w:numPr>
        <w:spacing w:after="0" w:line="240" w:lineRule="auto"/>
        <w:ind w:left="284" w:hanging="284"/>
      </w:pPr>
      <w:r w:rsidRPr="00844197">
        <w:t>Co thắt động mạch vành do các yếu tố hoá chất trung gian</w:t>
      </w:r>
    </w:p>
    <w:p w:rsidR="002173FE" w:rsidRPr="00844197" w:rsidRDefault="002173FE" w:rsidP="00495F82">
      <w:pPr>
        <w:pStyle w:val="ListParagraph"/>
        <w:numPr>
          <w:ilvl w:val="0"/>
          <w:numId w:val="10"/>
        </w:numPr>
        <w:spacing w:after="0" w:line="240" w:lineRule="auto"/>
        <w:ind w:left="284" w:hanging="284"/>
      </w:pPr>
      <w:r w:rsidRPr="00844197">
        <w:t>Hình thành cục máu đông lấp kín lòng động mạch</w:t>
      </w:r>
    </w:p>
    <w:p w:rsidR="002173FE" w:rsidRPr="00227729" w:rsidRDefault="002173FE" w:rsidP="00495F82">
      <w:pPr>
        <w:pStyle w:val="ListParagraph"/>
        <w:numPr>
          <w:ilvl w:val="0"/>
          <w:numId w:val="10"/>
        </w:numPr>
        <w:spacing w:after="0" w:line="240" w:lineRule="auto"/>
        <w:ind w:left="284" w:hanging="284"/>
        <w:rPr>
          <w:highlight w:val="yellow"/>
        </w:rPr>
      </w:pPr>
      <w:r w:rsidRPr="00227729">
        <w:rPr>
          <w:highlight w:val="yellow"/>
        </w:rPr>
        <w:t>Mảng xơ vữa lớn, vỏ dày gây hẹp đáng kể lòng động mạch vành</w:t>
      </w:r>
    </w:p>
    <w:p w:rsidR="002173FE" w:rsidRPr="00844197" w:rsidRDefault="002173FE" w:rsidP="00495F82">
      <w:pPr>
        <w:pStyle w:val="ListParagraph"/>
        <w:numPr>
          <w:ilvl w:val="0"/>
          <w:numId w:val="10"/>
        </w:numPr>
        <w:spacing w:after="0" w:line="240" w:lineRule="auto"/>
        <w:ind w:left="284" w:hanging="284"/>
      </w:pPr>
      <w:r w:rsidRPr="00844197">
        <w:t>Sự nứt vỡ ra của mảng xơ vữa động mạch vành</w:t>
      </w:r>
    </w:p>
    <w:p w:rsidR="00231913" w:rsidRPr="00844197" w:rsidRDefault="00231913" w:rsidP="00231913">
      <w:pPr>
        <w:pStyle w:val="ListParagraph"/>
        <w:spacing w:after="0" w:line="240" w:lineRule="auto"/>
        <w:ind w:left="284"/>
      </w:pPr>
    </w:p>
    <w:p w:rsidR="002173FE" w:rsidRPr="00844197" w:rsidRDefault="002173FE" w:rsidP="00495F82">
      <w:pPr>
        <w:pStyle w:val="ListParagraph"/>
        <w:numPr>
          <w:ilvl w:val="0"/>
          <w:numId w:val="9"/>
        </w:numPr>
        <w:spacing w:after="0" w:line="240" w:lineRule="auto"/>
        <w:ind w:left="284" w:hanging="284"/>
      </w:pPr>
      <w:r w:rsidRPr="00844197">
        <w:t>Cơ chế gây nhồi máu cơ tim:</w:t>
      </w:r>
    </w:p>
    <w:p w:rsidR="002173FE" w:rsidRPr="00844197" w:rsidRDefault="002173FE" w:rsidP="00495F82">
      <w:pPr>
        <w:pStyle w:val="ListParagraph"/>
        <w:numPr>
          <w:ilvl w:val="0"/>
          <w:numId w:val="11"/>
        </w:numPr>
        <w:spacing w:after="0" w:line="240" w:lineRule="auto"/>
        <w:ind w:left="284" w:hanging="284"/>
      </w:pPr>
      <w:r w:rsidRPr="00844197">
        <w:t>Sự nứt vỡ của mảng xơ vữa</w:t>
      </w:r>
    </w:p>
    <w:p w:rsidR="002173FE" w:rsidRPr="00844197" w:rsidRDefault="002173FE" w:rsidP="00495F82">
      <w:pPr>
        <w:pStyle w:val="ListParagraph"/>
        <w:numPr>
          <w:ilvl w:val="0"/>
          <w:numId w:val="11"/>
        </w:numPr>
        <w:spacing w:after="0" w:line="240" w:lineRule="auto"/>
        <w:ind w:left="284" w:hanging="284"/>
      </w:pPr>
      <w:r w:rsidRPr="00844197">
        <w:t>Co thắt động mạch vành do các yếu tố hoá chất trung gian</w:t>
      </w:r>
    </w:p>
    <w:p w:rsidR="002173FE" w:rsidRPr="00844197" w:rsidRDefault="002173FE" w:rsidP="00495F82">
      <w:pPr>
        <w:pStyle w:val="ListParagraph"/>
        <w:numPr>
          <w:ilvl w:val="0"/>
          <w:numId w:val="11"/>
        </w:numPr>
        <w:spacing w:after="0" w:line="240" w:lineRule="auto"/>
        <w:ind w:left="284" w:hanging="284"/>
      </w:pPr>
      <w:r w:rsidRPr="00844197">
        <w:t>Hình thành cục máu đông gây bít tắc lòng động mạch</w:t>
      </w:r>
    </w:p>
    <w:p w:rsidR="002173FE" w:rsidRPr="00227729" w:rsidRDefault="002173FE" w:rsidP="00495F82">
      <w:pPr>
        <w:pStyle w:val="ListParagraph"/>
        <w:numPr>
          <w:ilvl w:val="0"/>
          <w:numId w:val="11"/>
        </w:numPr>
        <w:spacing w:after="0" w:line="240" w:lineRule="auto"/>
        <w:ind w:left="284" w:hanging="284"/>
        <w:rPr>
          <w:highlight w:val="yellow"/>
        </w:rPr>
      </w:pPr>
      <w:r w:rsidRPr="00227729">
        <w:rPr>
          <w:highlight w:val="yellow"/>
        </w:rPr>
        <w:t>Cả 3 đáp án trên</w:t>
      </w:r>
    </w:p>
    <w:p w:rsidR="00231913" w:rsidRPr="00844197" w:rsidRDefault="00231913" w:rsidP="00231913">
      <w:pPr>
        <w:pStyle w:val="ListParagraph"/>
        <w:spacing w:after="0" w:line="240" w:lineRule="auto"/>
        <w:ind w:left="284"/>
      </w:pPr>
    </w:p>
    <w:p w:rsidR="002173FE" w:rsidRPr="00844197" w:rsidRDefault="002173FE" w:rsidP="00495F82">
      <w:pPr>
        <w:pStyle w:val="ListParagraph"/>
        <w:numPr>
          <w:ilvl w:val="0"/>
          <w:numId w:val="9"/>
        </w:numPr>
        <w:spacing w:after="0" w:line="240" w:lineRule="auto"/>
        <w:ind w:left="284" w:hanging="284"/>
      </w:pPr>
      <w:r w:rsidRPr="00844197">
        <w:t xml:space="preserve">Nhồi máu cơ tim thất phải không dùng thuốc nào sau đây: </w:t>
      </w:r>
      <w:proofErr w:type="spellStart"/>
      <w:r w:rsidRPr="00844197">
        <w:t>Nitrat</w:t>
      </w:r>
      <w:proofErr w:type="spellEnd"/>
    </w:p>
    <w:p w:rsidR="00163A0B" w:rsidRPr="00844197" w:rsidRDefault="00163A0B" w:rsidP="00163A0B">
      <w:pPr>
        <w:pStyle w:val="ListParagraph"/>
        <w:spacing w:after="0" w:line="240" w:lineRule="auto"/>
        <w:ind w:left="284"/>
      </w:pPr>
    </w:p>
    <w:p w:rsidR="00163A0B" w:rsidRPr="00844197" w:rsidRDefault="00163A0B" w:rsidP="00163A0B">
      <w:pPr>
        <w:rPr>
          <w:rFonts w:cs="Times New Roman"/>
        </w:rPr>
      </w:pPr>
      <w:r w:rsidRPr="00844197">
        <w:rPr>
          <w:b/>
          <w:lang w:val="en-US"/>
        </w:rPr>
        <w:t>5’</w:t>
      </w:r>
      <w:r w:rsidRPr="00844197">
        <w:rPr>
          <w:lang w:val="en-US"/>
        </w:rPr>
        <w:t xml:space="preserve">. </w:t>
      </w:r>
      <w:r w:rsidRPr="00844197">
        <w:t xml:space="preserve"> </w:t>
      </w:r>
      <w:r w:rsidRPr="00844197">
        <w:rPr>
          <w:rFonts w:cs="Times New Roman"/>
        </w:rPr>
        <w:t>Không dùng thuốc nào trong NMCT thành sau dưới</w:t>
      </w:r>
    </w:p>
    <w:p w:rsidR="00163A0B" w:rsidRPr="00227729" w:rsidRDefault="00163A0B" w:rsidP="00163A0B">
      <w:pPr>
        <w:pStyle w:val="ListParagraph"/>
        <w:numPr>
          <w:ilvl w:val="1"/>
          <w:numId w:val="13"/>
        </w:numPr>
        <w:rPr>
          <w:rFonts w:cs="Times New Roman"/>
          <w:highlight w:val="yellow"/>
        </w:rPr>
      </w:pPr>
      <w:r w:rsidRPr="00227729">
        <w:rPr>
          <w:rFonts w:cs="Times New Roman"/>
          <w:highlight w:val="yellow"/>
        </w:rPr>
        <w:t>Nitro</w:t>
      </w:r>
    </w:p>
    <w:p w:rsidR="00163A0B" w:rsidRPr="00844197" w:rsidRDefault="00163A0B" w:rsidP="00163A0B">
      <w:pPr>
        <w:pStyle w:val="ListParagraph"/>
        <w:numPr>
          <w:ilvl w:val="1"/>
          <w:numId w:val="13"/>
        </w:numPr>
        <w:rPr>
          <w:rFonts w:cs="Times New Roman"/>
        </w:rPr>
      </w:pPr>
      <w:r w:rsidRPr="00844197">
        <w:rPr>
          <w:rFonts w:cs="Times New Roman"/>
        </w:rPr>
        <w:t>Heparin</w:t>
      </w:r>
    </w:p>
    <w:p w:rsidR="00163A0B" w:rsidRPr="00844197" w:rsidRDefault="00163A0B" w:rsidP="00163A0B">
      <w:pPr>
        <w:pStyle w:val="ListParagraph"/>
        <w:numPr>
          <w:ilvl w:val="1"/>
          <w:numId w:val="13"/>
        </w:numPr>
        <w:rPr>
          <w:rFonts w:cs="Times New Roman"/>
        </w:rPr>
      </w:pPr>
      <w:proofErr w:type="spellStart"/>
      <w:r w:rsidRPr="00844197">
        <w:rPr>
          <w:rFonts w:cs="Times New Roman"/>
        </w:rPr>
        <w:t>Asa</w:t>
      </w:r>
      <w:proofErr w:type="spellEnd"/>
    </w:p>
    <w:p w:rsidR="00163A0B" w:rsidRPr="00844197" w:rsidRDefault="00163A0B" w:rsidP="00163A0B">
      <w:pPr>
        <w:pStyle w:val="ListParagraph"/>
        <w:numPr>
          <w:ilvl w:val="1"/>
          <w:numId w:val="13"/>
        </w:numPr>
        <w:rPr>
          <w:rFonts w:cs="Times New Roman"/>
        </w:rPr>
      </w:pPr>
      <w:proofErr w:type="spellStart"/>
      <w:r w:rsidRPr="00844197">
        <w:rPr>
          <w:rFonts w:cs="Times New Roman"/>
        </w:rPr>
        <w:t>Clopidogrel</w:t>
      </w:r>
      <w:proofErr w:type="spellEnd"/>
    </w:p>
    <w:p w:rsidR="00163A0B" w:rsidRPr="00844197" w:rsidRDefault="00163A0B" w:rsidP="00163A0B">
      <w:pPr>
        <w:pStyle w:val="ListParagraph"/>
        <w:spacing w:after="0" w:line="240" w:lineRule="auto"/>
        <w:ind w:left="284"/>
      </w:pPr>
    </w:p>
    <w:p w:rsidR="00231913" w:rsidRPr="00844197" w:rsidRDefault="00231913" w:rsidP="00231913">
      <w:pPr>
        <w:pStyle w:val="ListParagraph"/>
        <w:spacing w:after="0" w:line="240" w:lineRule="auto"/>
        <w:ind w:left="284"/>
      </w:pPr>
    </w:p>
    <w:p w:rsidR="002173FE" w:rsidRPr="00844197" w:rsidRDefault="002173FE" w:rsidP="00495F82">
      <w:pPr>
        <w:pStyle w:val="ListParagraph"/>
        <w:numPr>
          <w:ilvl w:val="0"/>
          <w:numId w:val="9"/>
        </w:numPr>
        <w:spacing w:after="0" w:line="240" w:lineRule="auto"/>
        <w:ind w:left="284" w:hanging="284"/>
      </w:pPr>
      <w:r w:rsidRPr="00844197">
        <w:t xml:space="preserve">Điều trị cơn đau thắt ngực không ổn định: chẹn kênh </w:t>
      </w:r>
      <w:proofErr w:type="spellStart"/>
      <w:r w:rsidRPr="00844197">
        <w:t>calci</w:t>
      </w:r>
      <w:proofErr w:type="spellEnd"/>
      <w:r w:rsidRPr="00844197">
        <w:t xml:space="preserve"> tác dụng nhanh</w:t>
      </w:r>
    </w:p>
    <w:p w:rsidR="00231913" w:rsidRPr="00844197" w:rsidRDefault="00231913" w:rsidP="00231913">
      <w:pPr>
        <w:pStyle w:val="ListParagraph"/>
      </w:pPr>
    </w:p>
    <w:p w:rsidR="00231913" w:rsidRPr="00844197" w:rsidRDefault="00231913" w:rsidP="00231913">
      <w:pPr>
        <w:pStyle w:val="ListParagraph"/>
        <w:spacing w:after="0" w:line="240" w:lineRule="auto"/>
        <w:ind w:left="284"/>
      </w:pPr>
    </w:p>
    <w:p w:rsidR="002173FE" w:rsidRPr="00844197" w:rsidRDefault="002173FE" w:rsidP="00495F82">
      <w:pPr>
        <w:pStyle w:val="ListParagraph"/>
        <w:numPr>
          <w:ilvl w:val="0"/>
          <w:numId w:val="9"/>
        </w:numPr>
        <w:spacing w:after="0" w:line="240" w:lineRule="auto"/>
        <w:ind w:left="284" w:hanging="284"/>
      </w:pPr>
      <w:r w:rsidRPr="00844197">
        <w:t>Đặc điểm của nhồi máu cơ tim, SAI:</w:t>
      </w:r>
    </w:p>
    <w:p w:rsidR="002173FE" w:rsidRPr="00227729" w:rsidRDefault="002173FE" w:rsidP="00495F82">
      <w:pPr>
        <w:pStyle w:val="ListParagraph"/>
        <w:numPr>
          <w:ilvl w:val="0"/>
          <w:numId w:val="12"/>
        </w:numPr>
        <w:spacing w:after="0" w:line="240" w:lineRule="auto"/>
        <w:ind w:left="284" w:hanging="284"/>
        <w:rPr>
          <w:highlight w:val="yellow"/>
        </w:rPr>
      </w:pPr>
      <w:r w:rsidRPr="00227729">
        <w:rPr>
          <w:highlight w:val="yellow"/>
        </w:rPr>
        <w:t>Bắt buộc phải có cơn đau thắt ngực</w:t>
      </w:r>
    </w:p>
    <w:p w:rsidR="002173FE" w:rsidRPr="00844197" w:rsidRDefault="002173FE" w:rsidP="00495F82">
      <w:pPr>
        <w:pStyle w:val="ListParagraph"/>
        <w:numPr>
          <w:ilvl w:val="0"/>
          <w:numId w:val="12"/>
        </w:numPr>
        <w:spacing w:after="0" w:line="240" w:lineRule="auto"/>
        <w:ind w:left="284" w:hanging="284"/>
      </w:pPr>
      <w:r w:rsidRPr="00844197">
        <w:t>Huyết áp có thể tăng hoặc giảm</w:t>
      </w:r>
    </w:p>
    <w:p w:rsidR="002173FE" w:rsidRPr="00844197" w:rsidRDefault="002173FE" w:rsidP="00495F82">
      <w:pPr>
        <w:pStyle w:val="ListParagraph"/>
        <w:numPr>
          <w:ilvl w:val="0"/>
          <w:numId w:val="12"/>
        </w:numPr>
        <w:spacing w:after="0" w:line="240" w:lineRule="auto"/>
        <w:ind w:left="284" w:hanging="284"/>
      </w:pPr>
      <w:r w:rsidRPr="00844197">
        <w:t>Bệnh nhân có thể biết mình bị bệnh mạch vành từ trước đó</w:t>
      </w:r>
    </w:p>
    <w:p w:rsidR="002173FE" w:rsidRPr="00844197" w:rsidRDefault="002173FE" w:rsidP="00495F82">
      <w:pPr>
        <w:pStyle w:val="ListParagraph"/>
        <w:numPr>
          <w:ilvl w:val="0"/>
          <w:numId w:val="12"/>
        </w:numPr>
        <w:spacing w:after="0" w:line="240" w:lineRule="auto"/>
        <w:ind w:left="284" w:hanging="284"/>
      </w:pPr>
      <w:r w:rsidRPr="00844197">
        <w:t>Có các yếu tố nguy cơ như uống rượu, hút thuốc</w:t>
      </w:r>
    </w:p>
    <w:p w:rsidR="00231913" w:rsidRPr="00844197" w:rsidRDefault="00231913" w:rsidP="00231913">
      <w:pPr>
        <w:pStyle w:val="ListParagraph"/>
        <w:spacing w:after="0" w:line="240" w:lineRule="auto"/>
        <w:ind w:left="284"/>
      </w:pPr>
    </w:p>
    <w:p w:rsidR="00163A0B" w:rsidRPr="00844197" w:rsidRDefault="002173FE" w:rsidP="00495F82">
      <w:pPr>
        <w:pStyle w:val="ListParagraph"/>
        <w:numPr>
          <w:ilvl w:val="0"/>
          <w:numId w:val="9"/>
        </w:numPr>
        <w:spacing w:after="0" w:line="240" w:lineRule="auto"/>
        <w:ind w:left="284" w:hanging="284"/>
      </w:pPr>
      <w:r w:rsidRPr="00844197">
        <w:t>Đặc điểm điện tâm đồ của viêm màng ngoài tim, SAI</w:t>
      </w:r>
    </w:p>
    <w:p w:rsidR="00163A0B" w:rsidRPr="00844197" w:rsidRDefault="00163A0B" w:rsidP="00163A0B">
      <w:pPr>
        <w:pStyle w:val="ListParagraph"/>
        <w:numPr>
          <w:ilvl w:val="1"/>
          <w:numId w:val="9"/>
        </w:numPr>
        <w:rPr>
          <w:rFonts w:cs="Times New Roman"/>
        </w:rPr>
      </w:pPr>
      <w:r w:rsidRPr="00844197">
        <w:rPr>
          <w:rFonts w:cs="Times New Roman"/>
        </w:rPr>
        <w:t>ST chênh lên đồng hướng</w:t>
      </w:r>
    </w:p>
    <w:p w:rsidR="00163A0B" w:rsidRPr="00844197" w:rsidRDefault="00163A0B" w:rsidP="00163A0B">
      <w:pPr>
        <w:pStyle w:val="ListParagraph"/>
        <w:numPr>
          <w:ilvl w:val="1"/>
          <w:numId w:val="9"/>
        </w:numPr>
        <w:rPr>
          <w:rFonts w:cs="Times New Roman"/>
        </w:rPr>
      </w:pPr>
      <w:r w:rsidRPr="00844197">
        <w:rPr>
          <w:rFonts w:cs="Times New Roman"/>
        </w:rPr>
        <w:t>Điện thế thấp/ CĐ ngoại biên</w:t>
      </w:r>
    </w:p>
    <w:p w:rsidR="00163A0B" w:rsidRPr="00871B26" w:rsidRDefault="00163A0B" w:rsidP="00163A0B">
      <w:pPr>
        <w:pStyle w:val="ListParagraph"/>
        <w:numPr>
          <w:ilvl w:val="1"/>
          <w:numId w:val="9"/>
        </w:numPr>
        <w:rPr>
          <w:rFonts w:cs="Times New Roman"/>
          <w:highlight w:val="yellow"/>
        </w:rPr>
      </w:pPr>
      <w:r w:rsidRPr="00871B26">
        <w:rPr>
          <w:rFonts w:cs="Times New Roman"/>
          <w:highlight w:val="yellow"/>
        </w:rPr>
        <w:t>Q hoại tử thoáng qua</w:t>
      </w:r>
    </w:p>
    <w:p w:rsidR="00231913" w:rsidRPr="00844197" w:rsidRDefault="00231913" w:rsidP="00163A0B">
      <w:pPr>
        <w:pStyle w:val="ListParagraph"/>
        <w:spacing w:after="0" w:line="240" w:lineRule="auto"/>
        <w:ind w:left="284"/>
      </w:pPr>
    </w:p>
    <w:p w:rsidR="002173FE" w:rsidRPr="00844197" w:rsidRDefault="002173FE" w:rsidP="00495F82">
      <w:pPr>
        <w:pStyle w:val="ListParagraph"/>
        <w:numPr>
          <w:ilvl w:val="0"/>
          <w:numId w:val="9"/>
        </w:numPr>
        <w:spacing w:after="0" w:line="240" w:lineRule="auto"/>
        <w:ind w:left="284" w:hanging="284"/>
      </w:pPr>
      <w:r w:rsidRPr="00844197">
        <w:t xml:space="preserve">Điều trị viêm màng ngoài tim vô căn: </w:t>
      </w:r>
      <w:r w:rsidRPr="00871B26">
        <w:rPr>
          <w:highlight w:val="yellow"/>
        </w:rPr>
        <w:t>aspirin</w:t>
      </w:r>
    </w:p>
    <w:p w:rsidR="00231913" w:rsidRPr="00844197" w:rsidRDefault="00231913" w:rsidP="00163A0B">
      <w:pPr>
        <w:spacing w:after="0" w:line="240" w:lineRule="auto"/>
      </w:pPr>
    </w:p>
    <w:p w:rsidR="002173FE" w:rsidRPr="00844197" w:rsidRDefault="002173FE" w:rsidP="00495F82">
      <w:pPr>
        <w:pStyle w:val="ListParagraph"/>
        <w:numPr>
          <w:ilvl w:val="0"/>
          <w:numId w:val="9"/>
        </w:numPr>
        <w:spacing w:after="0" w:line="240" w:lineRule="auto"/>
        <w:ind w:left="284" w:hanging="284"/>
        <w:rPr>
          <w:lang w:val="vi-VN"/>
        </w:rPr>
      </w:pPr>
      <w:r w:rsidRPr="00844197">
        <w:rPr>
          <w:lang w:val="vi-VN"/>
        </w:rPr>
        <w:t xml:space="preserve">Triệu chứng của cơn nhịp nhanh kịch phát trên thất: </w:t>
      </w:r>
      <w:r w:rsidRPr="00871B26">
        <w:rPr>
          <w:highlight w:val="yellow"/>
          <w:lang w:val="vi-VN"/>
        </w:rPr>
        <w:t>hồi hộ</w:t>
      </w:r>
      <w:r w:rsidR="00163A0B" w:rsidRPr="00871B26">
        <w:rPr>
          <w:highlight w:val="yellow"/>
          <w:lang w:val="vi-VN"/>
        </w:rPr>
        <w:t xml:space="preserve">p, </w:t>
      </w:r>
      <w:r w:rsidRPr="00871B26">
        <w:rPr>
          <w:highlight w:val="yellow"/>
          <w:lang w:val="vi-VN"/>
        </w:rPr>
        <w:t>trống ngực</w:t>
      </w:r>
    </w:p>
    <w:p w:rsidR="00163A0B" w:rsidRPr="00844197" w:rsidRDefault="00163A0B" w:rsidP="00163A0B">
      <w:pPr>
        <w:pStyle w:val="ListParagraph"/>
        <w:spacing w:after="0" w:line="240" w:lineRule="auto"/>
        <w:ind w:left="284"/>
        <w:rPr>
          <w:lang w:val="vi-VN"/>
        </w:rPr>
      </w:pPr>
    </w:p>
    <w:p w:rsidR="00163A0B" w:rsidRPr="00844197" w:rsidRDefault="00163A0B" w:rsidP="00163A0B">
      <w:pPr>
        <w:pStyle w:val="ListParagraph"/>
        <w:numPr>
          <w:ilvl w:val="0"/>
          <w:numId w:val="9"/>
        </w:numPr>
        <w:rPr>
          <w:rFonts w:cs="Times New Roman"/>
          <w:lang w:val="vi-VN"/>
        </w:rPr>
      </w:pPr>
      <w:r w:rsidRPr="00844197">
        <w:rPr>
          <w:rFonts w:cs="Times New Roman"/>
          <w:lang w:val="vi-VN"/>
        </w:rPr>
        <w:t>Thuốc không dùng kéo dài ĐTNÔĐ</w:t>
      </w:r>
    </w:p>
    <w:p w:rsidR="00163A0B" w:rsidRPr="00227729" w:rsidRDefault="00163A0B" w:rsidP="00163A0B">
      <w:pPr>
        <w:pStyle w:val="ListParagraph"/>
        <w:numPr>
          <w:ilvl w:val="1"/>
          <w:numId w:val="9"/>
        </w:numPr>
        <w:rPr>
          <w:rFonts w:cs="Times New Roman"/>
          <w:highlight w:val="yellow"/>
        </w:rPr>
      </w:pPr>
      <w:r w:rsidRPr="00227729">
        <w:rPr>
          <w:rFonts w:cs="Times New Roman"/>
          <w:highlight w:val="yellow"/>
        </w:rPr>
        <w:t>Heparin</w:t>
      </w:r>
    </w:p>
    <w:p w:rsidR="00163A0B" w:rsidRPr="00844197" w:rsidRDefault="00163A0B" w:rsidP="00163A0B">
      <w:pPr>
        <w:pStyle w:val="ListParagraph"/>
        <w:numPr>
          <w:ilvl w:val="1"/>
          <w:numId w:val="9"/>
        </w:numPr>
        <w:rPr>
          <w:rFonts w:cs="Times New Roman"/>
        </w:rPr>
      </w:pPr>
      <w:r w:rsidRPr="00844197">
        <w:rPr>
          <w:rFonts w:cs="Times New Roman"/>
        </w:rPr>
        <w:t>ASA</w:t>
      </w:r>
    </w:p>
    <w:p w:rsidR="00163A0B" w:rsidRPr="00844197" w:rsidRDefault="00163A0B" w:rsidP="00163A0B">
      <w:pPr>
        <w:pStyle w:val="ListParagraph"/>
        <w:numPr>
          <w:ilvl w:val="1"/>
          <w:numId w:val="9"/>
        </w:numPr>
        <w:rPr>
          <w:rFonts w:cs="Times New Roman"/>
        </w:rPr>
      </w:pPr>
      <w:r w:rsidRPr="00844197">
        <w:rPr>
          <w:rFonts w:cs="Times New Roman"/>
        </w:rPr>
        <w:t>Statin</w:t>
      </w:r>
    </w:p>
    <w:p w:rsidR="00163A0B" w:rsidRDefault="00541358" w:rsidP="00163A0B">
      <w:pPr>
        <w:pStyle w:val="ListParagraph"/>
        <w:numPr>
          <w:ilvl w:val="1"/>
          <w:numId w:val="9"/>
        </w:numPr>
        <w:rPr>
          <w:rFonts w:cs="Times New Roman"/>
        </w:rPr>
      </w:pPr>
      <w:r>
        <w:rPr>
          <w:rFonts w:cs="Times New Roman"/>
        </w:rPr>
        <w:t>THA</w:t>
      </w:r>
    </w:p>
    <w:p w:rsidR="00541358" w:rsidRDefault="00541358" w:rsidP="00541358">
      <w:pPr>
        <w:pStyle w:val="ListParagraph"/>
        <w:ind w:left="360"/>
        <w:rPr>
          <w:rFonts w:cs="Times New Roman"/>
        </w:rPr>
      </w:pPr>
    </w:p>
    <w:p w:rsidR="00541358" w:rsidRPr="00541358" w:rsidRDefault="00541358" w:rsidP="00541358">
      <w:pPr>
        <w:pStyle w:val="ListParagraph"/>
        <w:numPr>
          <w:ilvl w:val="0"/>
          <w:numId w:val="9"/>
        </w:numPr>
      </w:pPr>
      <w:r w:rsidRPr="00541358">
        <w:t xml:space="preserve"> Thuốc không dùng lâu dài sau đặt stent</w:t>
      </w:r>
    </w:p>
    <w:p w:rsidR="00541358" w:rsidRDefault="00541358" w:rsidP="00541358">
      <w:pPr>
        <w:pStyle w:val="ListParagraph"/>
        <w:numPr>
          <w:ilvl w:val="1"/>
          <w:numId w:val="9"/>
        </w:numPr>
        <w:spacing w:line="256" w:lineRule="auto"/>
      </w:pPr>
      <w:r>
        <w:t>Aspirin</w:t>
      </w:r>
    </w:p>
    <w:p w:rsidR="00541358" w:rsidRPr="00227729" w:rsidRDefault="00541358" w:rsidP="00541358">
      <w:pPr>
        <w:pStyle w:val="ListParagraph"/>
        <w:numPr>
          <w:ilvl w:val="1"/>
          <w:numId w:val="9"/>
        </w:numPr>
        <w:spacing w:line="256" w:lineRule="auto"/>
        <w:rPr>
          <w:highlight w:val="yellow"/>
        </w:rPr>
      </w:pPr>
      <w:proofErr w:type="spellStart"/>
      <w:r w:rsidRPr="00227729">
        <w:rPr>
          <w:highlight w:val="yellow"/>
        </w:rPr>
        <w:t>Lovenox</w:t>
      </w:r>
      <w:proofErr w:type="spellEnd"/>
    </w:p>
    <w:p w:rsidR="00541358" w:rsidRDefault="00541358" w:rsidP="00541358">
      <w:pPr>
        <w:pStyle w:val="ListParagraph"/>
        <w:numPr>
          <w:ilvl w:val="1"/>
          <w:numId w:val="9"/>
        </w:numPr>
        <w:spacing w:line="256" w:lineRule="auto"/>
      </w:pPr>
      <w:r>
        <w:t>Plavix</w:t>
      </w:r>
    </w:p>
    <w:p w:rsidR="00541358" w:rsidRDefault="00541358" w:rsidP="00541358">
      <w:pPr>
        <w:pStyle w:val="ListParagraph"/>
        <w:numPr>
          <w:ilvl w:val="1"/>
          <w:numId w:val="9"/>
        </w:numPr>
        <w:spacing w:line="256" w:lineRule="auto"/>
      </w:pPr>
      <w:r>
        <w:t>Thuốc HA</w:t>
      </w:r>
    </w:p>
    <w:p w:rsidR="00541358" w:rsidRPr="00541358" w:rsidRDefault="00541358" w:rsidP="00541358">
      <w:pPr>
        <w:rPr>
          <w:rFonts w:cs="Times New Roman"/>
        </w:rPr>
      </w:pPr>
    </w:p>
    <w:p w:rsidR="002173FE" w:rsidRPr="00541358" w:rsidRDefault="00F318DA" w:rsidP="00163A0B">
      <w:pPr>
        <w:rPr>
          <w:rFonts w:eastAsia="Times New Roman" w:cs="Times New Roman"/>
          <w:lang w:eastAsia="vi-VN"/>
        </w:rPr>
      </w:pPr>
      <w:r w:rsidRPr="00541358">
        <w:rPr>
          <w:rFonts w:eastAsia="Times New Roman" w:cs="Times New Roman"/>
          <w:lang w:eastAsia="vi-VN"/>
        </w:rPr>
        <w:t>ĐỀ NỘI Y6 KHÔNG RÕ NĂM</w:t>
      </w:r>
    </w:p>
    <w:p w:rsidR="00F318DA" w:rsidRPr="002870D9" w:rsidRDefault="00F318DA" w:rsidP="00F318DA">
      <w:pPr>
        <w:pStyle w:val="ListParagraph"/>
        <w:numPr>
          <w:ilvl w:val="0"/>
          <w:numId w:val="14"/>
        </w:numPr>
        <w:spacing w:after="200" w:line="276" w:lineRule="auto"/>
        <w:contextualSpacing w:val="0"/>
        <w:rPr>
          <w:rFonts w:cs="Times New Roman"/>
          <w:szCs w:val="28"/>
          <w:lang w:val="vi-VN"/>
        </w:rPr>
      </w:pPr>
      <w:r w:rsidRPr="002870D9">
        <w:rPr>
          <w:rFonts w:cs="Times New Roman"/>
          <w:szCs w:val="28"/>
          <w:lang w:val="vi-VN"/>
        </w:rPr>
        <w:t>Những tính chất đau ngực điển hình của nhồi máu cơ tim cấp trừ:</w:t>
      </w:r>
    </w:p>
    <w:p w:rsidR="00F318DA" w:rsidRPr="002870D9" w:rsidRDefault="00F318DA" w:rsidP="00F318DA">
      <w:pPr>
        <w:pStyle w:val="ListParagraph"/>
        <w:numPr>
          <w:ilvl w:val="0"/>
          <w:numId w:val="15"/>
        </w:numPr>
        <w:spacing w:after="200" w:line="276" w:lineRule="auto"/>
        <w:contextualSpacing w:val="0"/>
        <w:rPr>
          <w:rFonts w:cs="Times New Roman"/>
          <w:szCs w:val="28"/>
          <w:lang w:val="vi-VN"/>
        </w:rPr>
      </w:pPr>
      <w:r w:rsidRPr="002870D9">
        <w:rPr>
          <w:rFonts w:cs="Times New Roman"/>
          <w:szCs w:val="28"/>
          <w:lang w:val="vi-VN"/>
        </w:rPr>
        <w:t>Đau lan lên vai trái, xuống tay trái.</w:t>
      </w:r>
    </w:p>
    <w:p w:rsidR="00F318DA" w:rsidRPr="00844197" w:rsidRDefault="00F318DA" w:rsidP="00F318DA">
      <w:pPr>
        <w:pStyle w:val="ListParagraph"/>
        <w:numPr>
          <w:ilvl w:val="0"/>
          <w:numId w:val="15"/>
        </w:numPr>
        <w:spacing w:after="200" w:line="276" w:lineRule="auto"/>
        <w:contextualSpacing w:val="0"/>
        <w:rPr>
          <w:rFonts w:cs="Times New Roman"/>
          <w:szCs w:val="28"/>
        </w:rPr>
      </w:pPr>
      <w:r w:rsidRPr="00844197">
        <w:rPr>
          <w:rFonts w:cs="Times New Roman"/>
          <w:szCs w:val="28"/>
        </w:rPr>
        <w:t>Đau kéo dài trên 30 phút</w:t>
      </w:r>
    </w:p>
    <w:p w:rsidR="00F318DA" w:rsidRPr="00DE6481" w:rsidRDefault="00F318DA" w:rsidP="00F318DA">
      <w:pPr>
        <w:pStyle w:val="ListParagraph"/>
        <w:numPr>
          <w:ilvl w:val="0"/>
          <w:numId w:val="15"/>
        </w:numPr>
        <w:spacing w:after="200" w:line="276" w:lineRule="auto"/>
        <w:contextualSpacing w:val="0"/>
        <w:rPr>
          <w:rFonts w:cs="Times New Roman"/>
          <w:szCs w:val="28"/>
          <w:highlight w:val="yellow"/>
        </w:rPr>
      </w:pPr>
      <w:r w:rsidRPr="00DE6481">
        <w:rPr>
          <w:rFonts w:cs="Times New Roman"/>
          <w:szCs w:val="28"/>
          <w:highlight w:val="yellow"/>
        </w:rPr>
        <w:t>Đau liên quan tới sự hít thở hoặc thay đổi tư thế của người bệnh.</w:t>
      </w:r>
    </w:p>
    <w:p w:rsidR="00F318DA" w:rsidRPr="00844197" w:rsidRDefault="00F318DA" w:rsidP="00F318DA">
      <w:pPr>
        <w:pStyle w:val="ListParagraph"/>
        <w:numPr>
          <w:ilvl w:val="0"/>
          <w:numId w:val="15"/>
        </w:numPr>
        <w:spacing w:after="200" w:line="276" w:lineRule="auto"/>
        <w:contextualSpacing w:val="0"/>
        <w:rPr>
          <w:rFonts w:cs="Times New Roman"/>
          <w:szCs w:val="28"/>
        </w:rPr>
      </w:pPr>
      <w:r w:rsidRPr="00844197">
        <w:rPr>
          <w:rFonts w:cs="Times New Roman"/>
          <w:szCs w:val="28"/>
        </w:rPr>
        <w:t>Đau dữ dội, thắt nghẹn một vùng sau xương ức.</w:t>
      </w:r>
    </w:p>
    <w:p w:rsidR="00F318DA" w:rsidRPr="00844197" w:rsidRDefault="00F318DA" w:rsidP="00F318DA">
      <w:pPr>
        <w:pStyle w:val="ListParagraph"/>
        <w:numPr>
          <w:ilvl w:val="0"/>
          <w:numId w:val="14"/>
        </w:numPr>
        <w:spacing w:after="200" w:line="276" w:lineRule="auto"/>
        <w:contextualSpacing w:val="0"/>
        <w:rPr>
          <w:rFonts w:cs="Times New Roman"/>
          <w:szCs w:val="28"/>
        </w:rPr>
      </w:pPr>
      <w:r w:rsidRPr="00844197">
        <w:rPr>
          <w:rFonts w:cs="Times New Roman"/>
          <w:szCs w:val="28"/>
        </w:rPr>
        <w:t>Bệnh nhân đau ngực điển hình , có thay đổi điện tâm đồ với hình ảnh ST chênh lên các chuyển đạo trước tim, nhập viện sau khi đau 6 giờ, xét nghiệm marker sinh học cơ tim nên được lựa chọn hang đầu là:</w:t>
      </w:r>
    </w:p>
    <w:p w:rsidR="00F318DA" w:rsidRPr="00DE6481" w:rsidRDefault="00F318DA" w:rsidP="00F318DA">
      <w:pPr>
        <w:pStyle w:val="ListParagraph"/>
        <w:numPr>
          <w:ilvl w:val="0"/>
          <w:numId w:val="16"/>
        </w:numPr>
        <w:spacing w:after="200" w:line="276" w:lineRule="auto"/>
        <w:contextualSpacing w:val="0"/>
        <w:rPr>
          <w:rFonts w:cs="Times New Roman"/>
          <w:szCs w:val="28"/>
          <w:highlight w:val="yellow"/>
        </w:rPr>
      </w:pPr>
      <w:r w:rsidRPr="00DE6481">
        <w:rPr>
          <w:rFonts w:cs="Times New Roman"/>
          <w:szCs w:val="28"/>
          <w:highlight w:val="yellow"/>
        </w:rPr>
        <w:t>Troponin T hoặc I</w:t>
      </w:r>
    </w:p>
    <w:p w:rsidR="00F318DA" w:rsidRPr="00844197" w:rsidRDefault="00F318DA" w:rsidP="00F318DA">
      <w:pPr>
        <w:pStyle w:val="ListParagraph"/>
        <w:numPr>
          <w:ilvl w:val="0"/>
          <w:numId w:val="16"/>
        </w:numPr>
        <w:spacing w:after="200" w:line="276" w:lineRule="auto"/>
        <w:contextualSpacing w:val="0"/>
        <w:rPr>
          <w:rFonts w:cs="Times New Roman"/>
          <w:szCs w:val="28"/>
        </w:rPr>
      </w:pPr>
      <w:r w:rsidRPr="00844197">
        <w:rPr>
          <w:rFonts w:cs="Times New Roman"/>
          <w:szCs w:val="28"/>
        </w:rPr>
        <w:t>LDH</w:t>
      </w:r>
    </w:p>
    <w:p w:rsidR="00F318DA" w:rsidRPr="00844197" w:rsidRDefault="00F318DA" w:rsidP="00F318DA">
      <w:pPr>
        <w:pStyle w:val="ListParagraph"/>
        <w:numPr>
          <w:ilvl w:val="0"/>
          <w:numId w:val="16"/>
        </w:numPr>
        <w:spacing w:after="200" w:line="276" w:lineRule="auto"/>
        <w:contextualSpacing w:val="0"/>
        <w:rPr>
          <w:rFonts w:cs="Times New Roman"/>
          <w:szCs w:val="28"/>
        </w:rPr>
      </w:pPr>
      <w:r w:rsidRPr="00844197">
        <w:rPr>
          <w:rFonts w:cs="Times New Roman"/>
          <w:szCs w:val="28"/>
        </w:rPr>
        <w:t>SGOT</w:t>
      </w:r>
    </w:p>
    <w:p w:rsidR="00F318DA" w:rsidRPr="00844197" w:rsidRDefault="00F318DA" w:rsidP="00F318DA">
      <w:pPr>
        <w:pStyle w:val="ListParagraph"/>
        <w:numPr>
          <w:ilvl w:val="0"/>
          <w:numId w:val="16"/>
        </w:numPr>
        <w:spacing w:after="200" w:line="276" w:lineRule="auto"/>
        <w:contextualSpacing w:val="0"/>
        <w:rPr>
          <w:rFonts w:cs="Times New Roman"/>
          <w:szCs w:val="28"/>
        </w:rPr>
      </w:pPr>
      <w:r w:rsidRPr="00844197">
        <w:rPr>
          <w:rFonts w:cs="Times New Roman"/>
          <w:szCs w:val="28"/>
        </w:rPr>
        <w:t>CK</w:t>
      </w:r>
    </w:p>
    <w:p w:rsidR="00F318DA" w:rsidRPr="00844197" w:rsidRDefault="00F318DA" w:rsidP="00F318DA">
      <w:pPr>
        <w:pStyle w:val="ListParagraph"/>
        <w:numPr>
          <w:ilvl w:val="0"/>
          <w:numId w:val="14"/>
        </w:numPr>
        <w:spacing w:after="200" w:line="276" w:lineRule="auto"/>
        <w:contextualSpacing w:val="0"/>
        <w:rPr>
          <w:rFonts w:cs="Times New Roman"/>
          <w:szCs w:val="28"/>
        </w:rPr>
      </w:pPr>
      <w:r w:rsidRPr="00844197">
        <w:rPr>
          <w:rFonts w:cs="Times New Roman"/>
          <w:szCs w:val="28"/>
        </w:rPr>
        <w:t xml:space="preserve">Một bệnh nhân đau thắt ngực ổn định sau khi được can thiệp mạch vành qua da, được nong đặt </w:t>
      </w:r>
      <w:proofErr w:type="spellStart"/>
      <w:r w:rsidRPr="00844197">
        <w:rPr>
          <w:rFonts w:cs="Times New Roman"/>
          <w:szCs w:val="28"/>
        </w:rPr>
        <w:t>sten</w:t>
      </w:r>
      <w:proofErr w:type="spellEnd"/>
      <w:r w:rsidRPr="00844197">
        <w:rPr>
          <w:rFonts w:cs="Times New Roman"/>
          <w:szCs w:val="28"/>
        </w:rPr>
        <w:t xml:space="preserve"> phủ thuốc, chế độ thuốc cần thiết lâu dài, trừ:</w:t>
      </w:r>
    </w:p>
    <w:p w:rsidR="00F318DA" w:rsidRPr="00844197" w:rsidRDefault="00F318DA" w:rsidP="00F318DA">
      <w:pPr>
        <w:pStyle w:val="ListParagraph"/>
        <w:numPr>
          <w:ilvl w:val="0"/>
          <w:numId w:val="17"/>
        </w:numPr>
        <w:spacing w:after="200" w:line="276" w:lineRule="auto"/>
        <w:contextualSpacing w:val="0"/>
        <w:rPr>
          <w:rFonts w:cs="Times New Roman"/>
          <w:szCs w:val="28"/>
        </w:rPr>
      </w:pPr>
      <w:r w:rsidRPr="00844197">
        <w:rPr>
          <w:rFonts w:cs="Times New Roman"/>
          <w:szCs w:val="28"/>
        </w:rPr>
        <w:t xml:space="preserve">Aspirin kéo dài vô thời hạn và </w:t>
      </w:r>
      <w:proofErr w:type="spellStart"/>
      <w:r w:rsidRPr="00844197">
        <w:rPr>
          <w:rFonts w:cs="Times New Roman"/>
          <w:szCs w:val="28"/>
        </w:rPr>
        <w:t>clopidogrel</w:t>
      </w:r>
      <w:proofErr w:type="spellEnd"/>
      <w:r w:rsidRPr="00844197">
        <w:rPr>
          <w:rFonts w:cs="Times New Roman"/>
          <w:szCs w:val="28"/>
        </w:rPr>
        <w:t xml:space="preserve"> trong ít nhất 1 năm.</w:t>
      </w:r>
    </w:p>
    <w:p w:rsidR="00F318DA" w:rsidRPr="00844197" w:rsidRDefault="00F318DA" w:rsidP="00F318DA">
      <w:pPr>
        <w:pStyle w:val="ListParagraph"/>
        <w:numPr>
          <w:ilvl w:val="0"/>
          <w:numId w:val="17"/>
        </w:numPr>
        <w:spacing w:after="200" w:line="276" w:lineRule="auto"/>
        <w:contextualSpacing w:val="0"/>
        <w:rPr>
          <w:rFonts w:cs="Times New Roman"/>
          <w:szCs w:val="28"/>
        </w:rPr>
      </w:pPr>
      <w:r w:rsidRPr="00844197">
        <w:rPr>
          <w:rFonts w:cs="Times New Roman"/>
          <w:szCs w:val="28"/>
        </w:rPr>
        <w:t>Statin.</w:t>
      </w:r>
    </w:p>
    <w:p w:rsidR="00F318DA" w:rsidRPr="00DE6481" w:rsidRDefault="00F318DA" w:rsidP="00F318DA">
      <w:pPr>
        <w:pStyle w:val="ListParagraph"/>
        <w:numPr>
          <w:ilvl w:val="0"/>
          <w:numId w:val="17"/>
        </w:numPr>
        <w:spacing w:after="200" w:line="276" w:lineRule="auto"/>
        <w:contextualSpacing w:val="0"/>
        <w:rPr>
          <w:rFonts w:cs="Times New Roman"/>
          <w:szCs w:val="28"/>
          <w:highlight w:val="yellow"/>
        </w:rPr>
      </w:pPr>
      <w:r w:rsidRPr="00DE6481">
        <w:rPr>
          <w:rFonts w:cs="Times New Roman"/>
          <w:szCs w:val="28"/>
          <w:highlight w:val="yellow"/>
        </w:rPr>
        <w:t>Heparin trọng lượng phân tử thấp.</w:t>
      </w:r>
    </w:p>
    <w:p w:rsidR="00F318DA" w:rsidRPr="00844197" w:rsidRDefault="00F318DA" w:rsidP="00F318DA">
      <w:pPr>
        <w:pStyle w:val="ListParagraph"/>
        <w:numPr>
          <w:ilvl w:val="0"/>
          <w:numId w:val="17"/>
        </w:numPr>
        <w:spacing w:after="200" w:line="276" w:lineRule="auto"/>
        <w:contextualSpacing w:val="0"/>
        <w:rPr>
          <w:rFonts w:cs="Times New Roman"/>
          <w:szCs w:val="28"/>
        </w:rPr>
      </w:pPr>
      <w:r w:rsidRPr="00844197">
        <w:rPr>
          <w:rFonts w:cs="Times New Roman"/>
          <w:szCs w:val="28"/>
        </w:rPr>
        <w:t>Thuốc chữa tăng huyết áp.</w:t>
      </w:r>
    </w:p>
    <w:p w:rsidR="00F318DA" w:rsidRPr="00844197" w:rsidRDefault="00F318DA" w:rsidP="00C25ED2">
      <w:pPr>
        <w:pStyle w:val="ListParagraph"/>
        <w:numPr>
          <w:ilvl w:val="0"/>
          <w:numId w:val="14"/>
        </w:numPr>
        <w:spacing w:after="200" w:line="276" w:lineRule="auto"/>
        <w:rPr>
          <w:rFonts w:cs="Times New Roman"/>
          <w:szCs w:val="28"/>
        </w:rPr>
      </w:pPr>
      <w:r w:rsidRPr="00844197">
        <w:rPr>
          <w:rFonts w:cs="Times New Roman"/>
          <w:szCs w:val="28"/>
        </w:rPr>
        <w:t>Khi can thiệp động mạch vành qua da( nong hoặc đặt stent) trong NMCT cấp, thuốc chống đông nào không nên cho thường quy trong và ngay sau can thiệp:</w:t>
      </w:r>
    </w:p>
    <w:p w:rsidR="00F318DA" w:rsidRPr="00844197" w:rsidRDefault="00F318DA" w:rsidP="00F318DA">
      <w:pPr>
        <w:pStyle w:val="ListParagraph"/>
        <w:numPr>
          <w:ilvl w:val="0"/>
          <w:numId w:val="19"/>
        </w:numPr>
        <w:spacing w:after="200" w:line="276" w:lineRule="auto"/>
        <w:contextualSpacing w:val="0"/>
        <w:rPr>
          <w:rFonts w:cs="Times New Roman"/>
          <w:szCs w:val="28"/>
        </w:rPr>
      </w:pPr>
      <w:proofErr w:type="spellStart"/>
      <w:r w:rsidRPr="00844197">
        <w:rPr>
          <w:rFonts w:cs="Times New Roman"/>
          <w:szCs w:val="28"/>
        </w:rPr>
        <w:t>Clopidogrel</w:t>
      </w:r>
      <w:proofErr w:type="spellEnd"/>
      <w:r w:rsidRPr="00844197">
        <w:rPr>
          <w:rFonts w:cs="Times New Roman"/>
          <w:szCs w:val="28"/>
        </w:rPr>
        <w:t>( Plavix) ???</w:t>
      </w:r>
    </w:p>
    <w:p w:rsidR="00F318DA" w:rsidRPr="00DE6481" w:rsidRDefault="00F318DA" w:rsidP="00F318DA">
      <w:pPr>
        <w:pStyle w:val="ListParagraph"/>
        <w:numPr>
          <w:ilvl w:val="0"/>
          <w:numId w:val="19"/>
        </w:numPr>
        <w:spacing w:after="200" w:line="276" w:lineRule="auto"/>
        <w:contextualSpacing w:val="0"/>
        <w:rPr>
          <w:rFonts w:cs="Times New Roman"/>
          <w:szCs w:val="28"/>
          <w:highlight w:val="yellow"/>
        </w:rPr>
      </w:pPr>
      <w:r w:rsidRPr="00DE6481">
        <w:rPr>
          <w:rFonts w:cs="Times New Roman"/>
          <w:szCs w:val="28"/>
          <w:highlight w:val="yellow"/>
        </w:rPr>
        <w:t>Kháng vitamin K đường uống.</w:t>
      </w:r>
    </w:p>
    <w:p w:rsidR="00F318DA" w:rsidRPr="00844197" w:rsidRDefault="00F318DA" w:rsidP="00F318DA">
      <w:pPr>
        <w:pStyle w:val="ListParagraph"/>
        <w:numPr>
          <w:ilvl w:val="0"/>
          <w:numId w:val="19"/>
        </w:numPr>
        <w:spacing w:after="200" w:line="276" w:lineRule="auto"/>
        <w:contextualSpacing w:val="0"/>
        <w:rPr>
          <w:rFonts w:cs="Times New Roman"/>
          <w:szCs w:val="28"/>
        </w:rPr>
      </w:pPr>
      <w:r w:rsidRPr="00844197">
        <w:rPr>
          <w:rFonts w:cs="Times New Roman"/>
          <w:szCs w:val="28"/>
        </w:rPr>
        <w:t>Heparin</w:t>
      </w:r>
    </w:p>
    <w:p w:rsidR="00F318DA" w:rsidRPr="00844197" w:rsidRDefault="00F318DA" w:rsidP="00F318DA">
      <w:pPr>
        <w:pStyle w:val="ListParagraph"/>
        <w:numPr>
          <w:ilvl w:val="0"/>
          <w:numId w:val="19"/>
        </w:numPr>
        <w:spacing w:after="200" w:line="276" w:lineRule="auto"/>
        <w:contextualSpacing w:val="0"/>
        <w:rPr>
          <w:rFonts w:cs="Times New Roman"/>
          <w:szCs w:val="28"/>
        </w:rPr>
      </w:pPr>
      <w:r w:rsidRPr="00844197">
        <w:rPr>
          <w:rFonts w:cs="Times New Roman"/>
          <w:szCs w:val="28"/>
        </w:rPr>
        <w:t>Aspirin</w:t>
      </w:r>
    </w:p>
    <w:p w:rsidR="00F318DA" w:rsidRPr="00844197" w:rsidRDefault="00F318DA" w:rsidP="00C25ED2">
      <w:pPr>
        <w:pStyle w:val="ListParagraph"/>
        <w:numPr>
          <w:ilvl w:val="0"/>
          <w:numId w:val="14"/>
        </w:numPr>
        <w:spacing w:after="200" w:line="276" w:lineRule="auto"/>
        <w:contextualSpacing w:val="0"/>
        <w:rPr>
          <w:rFonts w:cs="Times New Roman"/>
          <w:szCs w:val="28"/>
        </w:rPr>
      </w:pPr>
      <w:r w:rsidRPr="00844197">
        <w:rPr>
          <w:rFonts w:cs="Times New Roman"/>
          <w:szCs w:val="28"/>
        </w:rPr>
        <w:t>Bệnh nhân nam 66 tuổi vào viện vì đau ngực trái điển hình, 3 cơn đau trong vòng 24h trước khi nhập viện, bệnh nhân này có tiền sử tăng huyết áp và đái thóa dường type 2 nhiều năm. Bệnh nhân sử dụng aspirin trong vòng 7 ngày nay. Điện tâm đồ và men tim không có biến đổi nhưng kết quả chụp mạch vành có hẹp 60% động mạch vành phải. tính theo thang điểm nguy cơ TIMI xác đinh, bệnh nhân này xếp vào nhóm nguy cơ:</w:t>
      </w:r>
    </w:p>
    <w:p w:rsidR="00F318DA" w:rsidRPr="00844197" w:rsidRDefault="00F318DA" w:rsidP="00F318DA">
      <w:pPr>
        <w:pStyle w:val="ListParagraph"/>
        <w:numPr>
          <w:ilvl w:val="0"/>
          <w:numId w:val="20"/>
        </w:numPr>
        <w:spacing w:after="200" w:line="276" w:lineRule="auto"/>
        <w:contextualSpacing w:val="0"/>
        <w:rPr>
          <w:rFonts w:cs="Times New Roman"/>
          <w:szCs w:val="28"/>
        </w:rPr>
      </w:pPr>
      <w:r w:rsidRPr="00844197">
        <w:rPr>
          <w:rFonts w:cs="Times New Roman"/>
          <w:szCs w:val="28"/>
        </w:rPr>
        <w:t>Nguy cơ rất thấp</w:t>
      </w:r>
    </w:p>
    <w:p w:rsidR="00F318DA" w:rsidRPr="00844197" w:rsidRDefault="00F318DA" w:rsidP="00F318DA">
      <w:pPr>
        <w:pStyle w:val="ListParagraph"/>
        <w:numPr>
          <w:ilvl w:val="0"/>
          <w:numId w:val="20"/>
        </w:numPr>
        <w:spacing w:after="200" w:line="276" w:lineRule="auto"/>
        <w:contextualSpacing w:val="0"/>
        <w:rPr>
          <w:rFonts w:cs="Times New Roman"/>
          <w:szCs w:val="28"/>
        </w:rPr>
      </w:pPr>
      <w:r w:rsidRPr="00844197">
        <w:rPr>
          <w:rFonts w:cs="Times New Roman"/>
          <w:szCs w:val="28"/>
        </w:rPr>
        <w:t>Nguy cơ vừa</w:t>
      </w:r>
    </w:p>
    <w:p w:rsidR="00F318DA" w:rsidRPr="00844197" w:rsidRDefault="00F318DA" w:rsidP="00F318DA">
      <w:pPr>
        <w:pStyle w:val="ListParagraph"/>
        <w:numPr>
          <w:ilvl w:val="0"/>
          <w:numId w:val="20"/>
        </w:numPr>
        <w:spacing w:after="200" w:line="276" w:lineRule="auto"/>
        <w:contextualSpacing w:val="0"/>
        <w:rPr>
          <w:rFonts w:cs="Times New Roman"/>
          <w:szCs w:val="28"/>
        </w:rPr>
      </w:pPr>
      <w:r w:rsidRPr="00844197">
        <w:rPr>
          <w:rFonts w:cs="Times New Roman"/>
          <w:szCs w:val="28"/>
        </w:rPr>
        <w:t>Nguy cơ thấp</w:t>
      </w:r>
    </w:p>
    <w:p w:rsidR="00F318DA" w:rsidRPr="00844197" w:rsidRDefault="00F318DA" w:rsidP="00F318DA">
      <w:pPr>
        <w:pStyle w:val="ListParagraph"/>
        <w:numPr>
          <w:ilvl w:val="0"/>
          <w:numId w:val="20"/>
        </w:numPr>
        <w:spacing w:after="200" w:line="276" w:lineRule="auto"/>
        <w:contextualSpacing w:val="0"/>
        <w:rPr>
          <w:rFonts w:cs="Times New Roman"/>
          <w:szCs w:val="28"/>
        </w:rPr>
      </w:pPr>
      <w:proofErr w:type="spellStart"/>
      <w:r w:rsidRPr="00844197">
        <w:rPr>
          <w:rFonts w:cs="Times New Roman"/>
          <w:szCs w:val="28"/>
        </w:rPr>
        <w:t>Nguyc</w:t>
      </w:r>
      <w:proofErr w:type="spellEnd"/>
      <w:r w:rsidRPr="00844197">
        <w:rPr>
          <w:rFonts w:cs="Times New Roman"/>
          <w:szCs w:val="28"/>
        </w:rPr>
        <w:t xml:space="preserve"> ơ cao</w:t>
      </w:r>
    </w:p>
    <w:p w:rsidR="00F318DA" w:rsidRPr="00844197" w:rsidRDefault="00F318DA" w:rsidP="00C25ED2">
      <w:pPr>
        <w:pStyle w:val="ListParagraph"/>
        <w:numPr>
          <w:ilvl w:val="0"/>
          <w:numId w:val="14"/>
        </w:numPr>
        <w:spacing w:after="200" w:line="276" w:lineRule="auto"/>
        <w:rPr>
          <w:rFonts w:cs="Times New Roman"/>
          <w:szCs w:val="28"/>
        </w:rPr>
      </w:pPr>
      <w:r w:rsidRPr="00844197">
        <w:rPr>
          <w:rFonts w:cs="Times New Roman"/>
          <w:szCs w:val="28"/>
        </w:rPr>
        <w:t>Tiếng cọ màng ngoài tim có các đặc trưng sau trừ:</w:t>
      </w:r>
    </w:p>
    <w:p w:rsidR="00F318DA" w:rsidRPr="00844197" w:rsidRDefault="00F318DA" w:rsidP="00F318DA">
      <w:pPr>
        <w:pStyle w:val="ListParagraph"/>
        <w:numPr>
          <w:ilvl w:val="0"/>
          <w:numId w:val="22"/>
        </w:numPr>
        <w:spacing w:after="200" w:line="276" w:lineRule="auto"/>
        <w:contextualSpacing w:val="0"/>
        <w:rPr>
          <w:rFonts w:cs="Times New Roman"/>
          <w:szCs w:val="28"/>
        </w:rPr>
      </w:pPr>
      <w:r w:rsidRPr="00844197">
        <w:rPr>
          <w:rFonts w:cs="Times New Roman"/>
          <w:szCs w:val="28"/>
        </w:rPr>
        <w:t>Âm sắc như tiếng lụa sát vào nhau.</w:t>
      </w:r>
    </w:p>
    <w:p w:rsidR="00F318DA" w:rsidRPr="00844197" w:rsidRDefault="00F318DA" w:rsidP="00F318DA">
      <w:pPr>
        <w:pStyle w:val="ListParagraph"/>
        <w:numPr>
          <w:ilvl w:val="0"/>
          <w:numId w:val="22"/>
        </w:numPr>
        <w:spacing w:after="200" w:line="276" w:lineRule="auto"/>
        <w:contextualSpacing w:val="0"/>
        <w:rPr>
          <w:rFonts w:cs="Times New Roman"/>
          <w:szCs w:val="28"/>
        </w:rPr>
      </w:pPr>
      <w:r w:rsidRPr="00844197">
        <w:rPr>
          <w:rFonts w:cs="Times New Roman"/>
          <w:szCs w:val="28"/>
        </w:rPr>
        <w:t>Vẫn tồn tại khi bệnh nhân nín thở</w:t>
      </w:r>
    </w:p>
    <w:p w:rsidR="00F318DA" w:rsidRPr="00871B26" w:rsidRDefault="00F318DA" w:rsidP="00F318DA">
      <w:pPr>
        <w:pStyle w:val="ListParagraph"/>
        <w:numPr>
          <w:ilvl w:val="0"/>
          <w:numId w:val="22"/>
        </w:numPr>
        <w:spacing w:after="200" w:line="276" w:lineRule="auto"/>
        <w:contextualSpacing w:val="0"/>
        <w:rPr>
          <w:rFonts w:cs="Times New Roman"/>
          <w:szCs w:val="28"/>
          <w:highlight w:val="yellow"/>
        </w:rPr>
      </w:pPr>
      <w:r w:rsidRPr="00871B26">
        <w:rPr>
          <w:rFonts w:cs="Times New Roman"/>
          <w:szCs w:val="28"/>
          <w:highlight w:val="yellow"/>
        </w:rPr>
        <w:t>Nghe rõ nhất vào thời kỳ tiền tâm thu và cuối tâm trương.</w:t>
      </w:r>
    </w:p>
    <w:p w:rsidR="00F318DA" w:rsidRPr="00844197" w:rsidRDefault="00F318DA" w:rsidP="00F318DA">
      <w:pPr>
        <w:pStyle w:val="ListParagraph"/>
        <w:numPr>
          <w:ilvl w:val="0"/>
          <w:numId w:val="22"/>
        </w:numPr>
        <w:spacing w:after="200" w:line="276" w:lineRule="auto"/>
        <w:contextualSpacing w:val="0"/>
        <w:rPr>
          <w:rFonts w:cs="Times New Roman"/>
          <w:szCs w:val="28"/>
        </w:rPr>
      </w:pPr>
      <w:r w:rsidRPr="00844197">
        <w:rPr>
          <w:rFonts w:cs="Times New Roman"/>
          <w:szCs w:val="28"/>
        </w:rPr>
        <w:t>Nghe rõ hơn ở tư thế cúi người ra trước.</w:t>
      </w:r>
    </w:p>
    <w:p w:rsidR="00F318DA" w:rsidRPr="00844197" w:rsidRDefault="00F318DA" w:rsidP="00C25ED2">
      <w:pPr>
        <w:pStyle w:val="ListParagraph"/>
        <w:numPr>
          <w:ilvl w:val="0"/>
          <w:numId w:val="14"/>
        </w:numPr>
        <w:spacing w:after="200" w:line="276" w:lineRule="auto"/>
        <w:ind w:left="644"/>
        <w:contextualSpacing w:val="0"/>
        <w:rPr>
          <w:rFonts w:cs="Times New Roman"/>
          <w:szCs w:val="28"/>
        </w:rPr>
      </w:pPr>
      <w:r w:rsidRPr="00844197">
        <w:rPr>
          <w:rFonts w:cs="Times New Roman"/>
          <w:szCs w:val="28"/>
        </w:rPr>
        <w:t>Bệnh nhân nữ 30 tuổi, không có tiền sử bệnh tim mạch, đi khám vì cảm giác hồi hộp đánh trống ngực. hãy chẩn đoán điện tâm đồ sau của bệnh nhân.</w:t>
      </w:r>
    </w:p>
    <w:p w:rsidR="00F318DA" w:rsidRPr="00844197" w:rsidRDefault="00F318DA" w:rsidP="00F318DA">
      <w:pPr>
        <w:pStyle w:val="ListParagraph"/>
        <w:rPr>
          <w:rFonts w:cs="Times New Roman"/>
          <w:szCs w:val="28"/>
        </w:rPr>
      </w:pPr>
      <w:r w:rsidRPr="00844197">
        <w:rPr>
          <w:rFonts w:cs="Times New Roman"/>
          <w:noProof/>
          <w:szCs w:val="28"/>
          <w:lang w:val="vi-VN" w:eastAsia="vi-VN"/>
        </w:rPr>
        <w:drawing>
          <wp:inline distT="0" distB="0" distL="0" distR="0" wp14:anchorId="5419D6B8" wp14:editId="7E4F4128">
            <wp:extent cx="4819650" cy="3362325"/>
            <wp:effectExtent l="0" t="0" r="0" b="9525"/>
            <wp:docPr id="1" name="Picture 1" descr="Description: http://img.medscape.com/pi/emed/ckb/cardiology/150072-156670-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mg.medscape.com/pi/emed/ckb/cardiology/150072-156670-3006.jpg"/>
                    <pic:cNvPicPr>
                      <a:picLocks noChangeAspect="1" noChangeArrowheads="1"/>
                    </pic:cNvPicPr>
                  </pic:nvPicPr>
                  <pic:blipFill>
                    <a:blip r:embed="rId7" cstate="print">
                      <a:extLst>
                        <a:ext uri="{28A0092B-C50C-407E-A947-70E740481C1C}">
                          <a14:useLocalDpi xmlns:a14="http://schemas.microsoft.com/office/drawing/2010/main" val="0"/>
                        </a:ext>
                      </a:extLst>
                    </a:blip>
                    <a:srcRect l="5722" t="1981" b="13490"/>
                    <a:stretch>
                      <a:fillRect/>
                    </a:stretch>
                  </pic:blipFill>
                  <pic:spPr bwMode="auto">
                    <a:xfrm>
                      <a:off x="0" y="0"/>
                      <a:ext cx="4819650" cy="3362325"/>
                    </a:xfrm>
                    <a:prstGeom prst="rect">
                      <a:avLst/>
                    </a:prstGeom>
                    <a:noFill/>
                    <a:ln>
                      <a:noFill/>
                    </a:ln>
                  </pic:spPr>
                </pic:pic>
              </a:graphicData>
            </a:graphic>
          </wp:inline>
        </w:drawing>
      </w:r>
    </w:p>
    <w:p w:rsidR="00F318DA" w:rsidRPr="00844197" w:rsidRDefault="00F318DA" w:rsidP="00F318DA">
      <w:pPr>
        <w:pStyle w:val="ListParagraph"/>
        <w:numPr>
          <w:ilvl w:val="0"/>
          <w:numId w:val="23"/>
        </w:numPr>
        <w:spacing w:after="200" w:line="276" w:lineRule="auto"/>
        <w:contextualSpacing w:val="0"/>
        <w:rPr>
          <w:rFonts w:cs="Times New Roman"/>
          <w:szCs w:val="28"/>
        </w:rPr>
      </w:pPr>
      <w:r w:rsidRPr="00844197">
        <w:rPr>
          <w:rFonts w:cs="Times New Roman"/>
          <w:szCs w:val="28"/>
        </w:rPr>
        <w:t>Nhịp bộ nối gia tốc</w:t>
      </w:r>
    </w:p>
    <w:p w:rsidR="00F318DA" w:rsidRPr="00844197" w:rsidRDefault="00F318DA" w:rsidP="00F318DA">
      <w:pPr>
        <w:pStyle w:val="ListParagraph"/>
        <w:numPr>
          <w:ilvl w:val="0"/>
          <w:numId w:val="23"/>
        </w:numPr>
        <w:spacing w:after="200" w:line="276" w:lineRule="auto"/>
        <w:contextualSpacing w:val="0"/>
        <w:rPr>
          <w:rFonts w:cs="Times New Roman"/>
          <w:szCs w:val="28"/>
        </w:rPr>
      </w:pPr>
      <w:r w:rsidRPr="00844197">
        <w:rPr>
          <w:rFonts w:cs="Times New Roman"/>
          <w:szCs w:val="28"/>
        </w:rPr>
        <w:t>Nhịp nhanh nhĩ</w:t>
      </w:r>
    </w:p>
    <w:p w:rsidR="00F318DA" w:rsidRPr="00844197" w:rsidRDefault="00F318DA" w:rsidP="00F318DA">
      <w:pPr>
        <w:pStyle w:val="ListParagraph"/>
        <w:numPr>
          <w:ilvl w:val="0"/>
          <w:numId w:val="23"/>
        </w:numPr>
        <w:spacing w:after="200" w:line="276" w:lineRule="auto"/>
        <w:contextualSpacing w:val="0"/>
        <w:rPr>
          <w:rFonts w:cs="Times New Roman"/>
          <w:szCs w:val="28"/>
        </w:rPr>
      </w:pPr>
      <w:r w:rsidRPr="00844197">
        <w:rPr>
          <w:rFonts w:cs="Times New Roman"/>
          <w:szCs w:val="28"/>
        </w:rPr>
        <w:t>Nhịp nhanh trên thất</w:t>
      </w:r>
    </w:p>
    <w:p w:rsidR="00F318DA" w:rsidRPr="00DA494A" w:rsidRDefault="00F318DA" w:rsidP="00F318DA">
      <w:pPr>
        <w:pStyle w:val="ListParagraph"/>
        <w:numPr>
          <w:ilvl w:val="0"/>
          <w:numId w:val="23"/>
        </w:numPr>
        <w:spacing w:after="200" w:line="276" w:lineRule="auto"/>
        <w:contextualSpacing w:val="0"/>
        <w:rPr>
          <w:rFonts w:cs="Times New Roman"/>
          <w:szCs w:val="28"/>
          <w:highlight w:val="yellow"/>
        </w:rPr>
      </w:pPr>
      <w:proofErr w:type="spellStart"/>
      <w:r w:rsidRPr="00DA494A">
        <w:rPr>
          <w:rFonts w:cs="Times New Roman"/>
          <w:szCs w:val="28"/>
          <w:highlight w:val="yellow"/>
        </w:rPr>
        <w:t>Nhip</w:t>
      </w:r>
      <w:proofErr w:type="spellEnd"/>
      <w:r w:rsidRPr="00DA494A">
        <w:rPr>
          <w:rFonts w:cs="Times New Roman"/>
          <w:szCs w:val="28"/>
          <w:highlight w:val="yellow"/>
        </w:rPr>
        <w:t xml:space="preserve"> nhanh xoang</w:t>
      </w:r>
    </w:p>
    <w:p w:rsidR="00F318DA" w:rsidRPr="00844197" w:rsidRDefault="00F318DA" w:rsidP="00C25ED2">
      <w:pPr>
        <w:pStyle w:val="ListParagraph"/>
        <w:numPr>
          <w:ilvl w:val="0"/>
          <w:numId w:val="14"/>
        </w:numPr>
        <w:spacing w:after="200" w:line="276" w:lineRule="auto"/>
        <w:ind w:left="360"/>
        <w:contextualSpacing w:val="0"/>
        <w:rPr>
          <w:rFonts w:cs="Times New Roman"/>
          <w:szCs w:val="28"/>
        </w:rPr>
      </w:pPr>
      <w:r w:rsidRPr="00844197">
        <w:rPr>
          <w:rFonts w:cs="Times New Roman"/>
          <w:szCs w:val="28"/>
        </w:rPr>
        <w:t>Thuốc nào không sử dụng để làm giảm tần số đáp ứng thất trong rung nhĩ:</w:t>
      </w:r>
    </w:p>
    <w:p w:rsidR="00F318DA" w:rsidRPr="00844197" w:rsidRDefault="00F318DA" w:rsidP="00F318DA">
      <w:pPr>
        <w:pStyle w:val="ListParagraph"/>
        <w:numPr>
          <w:ilvl w:val="0"/>
          <w:numId w:val="24"/>
        </w:numPr>
        <w:spacing w:after="200" w:line="276" w:lineRule="auto"/>
        <w:contextualSpacing w:val="0"/>
        <w:rPr>
          <w:rFonts w:cs="Times New Roman"/>
          <w:szCs w:val="28"/>
        </w:rPr>
      </w:pPr>
      <w:r w:rsidRPr="00844197">
        <w:rPr>
          <w:rFonts w:cs="Times New Roman"/>
          <w:szCs w:val="28"/>
        </w:rPr>
        <w:t>Chẹn beta giao cảm</w:t>
      </w:r>
    </w:p>
    <w:p w:rsidR="00F318DA" w:rsidRPr="00DA494A" w:rsidRDefault="00F318DA" w:rsidP="00F318DA">
      <w:pPr>
        <w:pStyle w:val="ListParagraph"/>
        <w:numPr>
          <w:ilvl w:val="0"/>
          <w:numId w:val="24"/>
        </w:numPr>
        <w:spacing w:after="200" w:line="276" w:lineRule="auto"/>
        <w:contextualSpacing w:val="0"/>
        <w:rPr>
          <w:rFonts w:cs="Times New Roman"/>
          <w:szCs w:val="28"/>
          <w:highlight w:val="yellow"/>
        </w:rPr>
      </w:pPr>
      <w:proofErr w:type="spellStart"/>
      <w:r w:rsidRPr="00DA494A">
        <w:rPr>
          <w:rFonts w:cs="Times New Roman"/>
          <w:szCs w:val="28"/>
          <w:highlight w:val="yellow"/>
        </w:rPr>
        <w:t>Lidocain</w:t>
      </w:r>
      <w:proofErr w:type="spellEnd"/>
    </w:p>
    <w:p w:rsidR="00F318DA" w:rsidRPr="00844197" w:rsidRDefault="00F318DA" w:rsidP="00F318DA">
      <w:pPr>
        <w:pStyle w:val="ListParagraph"/>
        <w:numPr>
          <w:ilvl w:val="0"/>
          <w:numId w:val="24"/>
        </w:numPr>
        <w:spacing w:after="200" w:line="276" w:lineRule="auto"/>
        <w:contextualSpacing w:val="0"/>
        <w:rPr>
          <w:rFonts w:cs="Times New Roman"/>
          <w:szCs w:val="28"/>
        </w:rPr>
      </w:pPr>
      <w:r w:rsidRPr="00844197">
        <w:rPr>
          <w:rFonts w:cs="Times New Roman"/>
          <w:szCs w:val="28"/>
        </w:rPr>
        <w:t xml:space="preserve">Chẹn kênh </w:t>
      </w:r>
      <w:proofErr w:type="spellStart"/>
      <w:r w:rsidRPr="00844197">
        <w:rPr>
          <w:rFonts w:cs="Times New Roman"/>
          <w:szCs w:val="28"/>
        </w:rPr>
        <w:t>canxi</w:t>
      </w:r>
      <w:proofErr w:type="spellEnd"/>
    </w:p>
    <w:p w:rsidR="00F318DA" w:rsidRPr="00844197" w:rsidRDefault="00F318DA" w:rsidP="00F318DA">
      <w:pPr>
        <w:pStyle w:val="ListParagraph"/>
        <w:numPr>
          <w:ilvl w:val="0"/>
          <w:numId w:val="24"/>
        </w:numPr>
        <w:spacing w:after="200" w:line="276" w:lineRule="auto"/>
        <w:contextualSpacing w:val="0"/>
        <w:rPr>
          <w:rFonts w:cs="Times New Roman"/>
          <w:szCs w:val="28"/>
        </w:rPr>
      </w:pPr>
      <w:r w:rsidRPr="00844197">
        <w:rPr>
          <w:rFonts w:cs="Times New Roman"/>
          <w:szCs w:val="28"/>
        </w:rPr>
        <w:t>digoxin</w:t>
      </w:r>
    </w:p>
    <w:p w:rsidR="00F318DA" w:rsidRPr="00844197" w:rsidRDefault="00F318DA" w:rsidP="00C25ED2">
      <w:pPr>
        <w:pStyle w:val="ListParagraph"/>
        <w:numPr>
          <w:ilvl w:val="0"/>
          <w:numId w:val="14"/>
        </w:numPr>
        <w:spacing w:after="200" w:line="276" w:lineRule="auto"/>
        <w:rPr>
          <w:rFonts w:cs="Times New Roman"/>
          <w:szCs w:val="28"/>
        </w:rPr>
      </w:pPr>
      <w:r w:rsidRPr="00844197">
        <w:rPr>
          <w:rFonts w:cs="Times New Roman"/>
          <w:szCs w:val="28"/>
        </w:rPr>
        <w:t>Tính chất nào là đúng nhất với cơn nhịp nhanh kịch phát trên thất:</w:t>
      </w:r>
    </w:p>
    <w:p w:rsidR="00F318DA" w:rsidRPr="00844197" w:rsidRDefault="00F318DA" w:rsidP="00F318DA">
      <w:pPr>
        <w:pStyle w:val="ListParagraph"/>
        <w:numPr>
          <w:ilvl w:val="0"/>
          <w:numId w:val="26"/>
        </w:numPr>
        <w:spacing w:after="200" w:line="276" w:lineRule="auto"/>
        <w:contextualSpacing w:val="0"/>
        <w:rPr>
          <w:rFonts w:cs="Times New Roman"/>
          <w:szCs w:val="28"/>
        </w:rPr>
      </w:pPr>
      <w:r w:rsidRPr="00844197">
        <w:rPr>
          <w:rFonts w:cs="Times New Roman"/>
          <w:szCs w:val="28"/>
        </w:rPr>
        <w:t>Thường hay gặp ở người có bệnh tim thực tổn</w:t>
      </w:r>
    </w:p>
    <w:p w:rsidR="00F318DA" w:rsidRPr="002870D9" w:rsidRDefault="00F318DA" w:rsidP="00F318DA">
      <w:pPr>
        <w:pStyle w:val="ListParagraph"/>
        <w:numPr>
          <w:ilvl w:val="0"/>
          <w:numId w:val="26"/>
        </w:numPr>
        <w:spacing w:after="200" w:line="276" w:lineRule="auto"/>
        <w:contextualSpacing w:val="0"/>
        <w:rPr>
          <w:rFonts w:cs="Times New Roman"/>
          <w:szCs w:val="28"/>
          <w:highlight w:val="yellow"/>
        </w:rPr>
      </w:pPr>
      <w:r w:rsidRPr="002870D9">
        <w:rPr>
          <w:rFonts w:cs="Times New Roman"/>
          <w:szCs w:val="28"/>
          <w:highlight w:val="yellow"/>
        </w:rPr>
        <w:t>Bệnh nhân có cảm giác hồi hộp đánh trống ngực</w:t>
      </w:r>
    </w:p>
    <w:p w:rsidR="00F318DA" w:rsidRPr="00844197" w:rsidRDefault="00F318DA" w:rsidP="00F318DA">
      <w:pPr>
        <w:pStyle w:val="ListParagraph"/>
        <w:numPr>
          <w:ilvl w:val="0"/>
          <w:numId w:val="26"/>
        </w:numPr>
        <w:spacing w:after="200" w:line="276" w:lineRule="auto"/>
        <w:contextualSpacing w:val="0"/>
        <w:rPr>
          <w:rFonts w:cs="Times New Roman"/>
          <w:szCs w:val="28"/>
        </w:rPr>
      </w:pPr>
      <w:r w:rsidRPr="00844197">
        <w:rPr>
          <w:rFonts w:cs="Times New Roman"/>
          <w:szCs w:val="28"/>
        </w:rPr>
        <w:t xml:space="preserve"> Bệnh nhân có nhiều cơn thỉu, ngất</w:t>
      </w:r>
    </w:p>
    <w:p w:rsidR="00F318DA" w:rsidRPr="00844197" w:rsidRDefault="00F318DA" w:rsidP="00F318DA">
      <w:pPr>
        <w:pStyle w:val="ListParagraph"/>
        <w:numPr>
          <w:ilvl w:val="0"/>
          <w:numId w:val="26"/>
        </w:numPr>
        <w:spacing w:after="200" w:line="276" w:lineRule="auto"/>
        <w:contextualSpacing w:val="0"/>
        <w:rPr>
          <w:rFonts w:cs="Times New Roman"/>
          <w:szCs w:val="28"/>
        </w:rPr>
      </w:pPr>
      <w:r w:rsidRPr="00844197">
        <w:rPr>
          <w:rFonts w:cs="Times New Roman"/>
          <w:szCs w:val="28"/>
        </w:rPr>
        <w:t xml:space="preserve">Cơn xuất hiện và kết thúc từ </w:t>
      </w:r>
      <w:proofErr w:type="spellStart"/>
      <w:r w:rsidRPr="00844197">
        <w:rPr>
          <w:rFonts w:cs="Times New Roman"/>
          <w:szCs w:val="28"/>
        </w:rPr>
        <w:t>từ</w:t>
      </w:r>
      <w:proofErr w:type="spellEnd"/>
    </w:p>
    <w:p w:rsidR="00F318DA" w:rsidRPr="00844197" w:rsidRDefault="00F318DA" w:rsidP="00C25ED2">
      <w:pPr>
        <w:pStyle w:val="ListParagraph"/>
        <w:numPr>
          <w:ilvl w:val="0"/>
          <w:numId w:val="14"/>
        </w:numPr>
        <w:spacing w:after="200" w:line="276" w:lineRule="auto"/>
        <w:contextualSpacing w:val="0"/>
        <w:rPr>
          <w:rFonts w:cs="Times New Roman"/>
          <w:szCs w:val="28"/>
        </w:rPr>
      </w:pPr>
      <w:r w:rsidRPr="00844197">
        <w:rPr>
          <w:rFonts w:cs="Times New Roman"/>
          <w:szCs w:val="28"/>
        </w:rPr>
        <w:t xml:space="preserve">Bệnh nhân nam 75 tuổi, vào viện sau 8 giờ đau ngực điển hình kiểu động mạch vành, hoàn toàn tỉnh táo, điện tâm đồ có ST chênh lên từ V1-V5; nhịp tim lúc nhập viện là 105 chu kỳ/phút; huyết áp 85/60mmHg, phổi đầy </w:t>
      </w:r>
      <w:proofErr w:type="spellStart"/>
      <w:r w:rsidRPr="00844197">
        <w:rPr>
          <w:rFonts w:cs="Times New Roman"/>
          <w:szCs w:val="28"/>
        </w:rPr>
        <w:t>rale</w:t>
      </w:r>
      <w:proofErr w:type="spellEnd"/>
      <w:r w:rsidRPr="00844197">
        <w:rPr>
          <w:rFonts w:cs="Times New Roman"/>
          <w:szCs w:val="28"/>
        </w:rPr>
        <w:t xml:space="preserve"> ẩm. phân độ </w:t>
      </w:r>
      <w:proofErr w:type="spellStart"/>
      <w:r w:rsidRPr="00844197">
        <w:rPr>
          <w:rFonts w:cs="Times New Roman"/>
          <w:szCs w:val="28"/>
        </w:rPr>
        <w:t>Killip</w:t>
      </w:r>
      <w:proofErr w:type="spellEnd"/>
      <w:r w:rsidRPr="00844197">
        <w:rPr>
          <w:rFonts w:cs="Times New Roman"/>
          <w:szCs w:val="28"/>
        </w:rPr>
        <w:t xml:space="preserve"> để tiên lượng bệnh nhân này là:</w:t>
      </w:r>
    </w:p>
    <w:p w:rsidR="00F318DA" w:rsidRPr="00844197" w:rsidRDefault="00F318DA" w:rsidP="00F318DA">
      <w:pPr>
        <w:pStyle w:val="ListParagraph"/>
        <w:numPr>
          <w:ilvl w:val="0"/>
          <w:numId w:val="27"/>
        </w:numPr>
        <w:spacing w:after="200" w:line="276" w:lineRule="auto"/>
        <w:contextualSpacing w:val="0"/>
        <w:rPr>
          <w:rFonts w:cs="Times New Roman"/>
          <w:szCs w:val="28"/>
        </w:rPr>
      </w:pPr>
      <w:proofErr w:type="spellStart"/>
      <w:r w:rsidRPr="00844197">
        <w:rPr>
          <w:rFonts w:cs="Times New Roman"/>
          <w:szCs w:val="28"/>
        </w:rPr>
        <w:t>Killip</w:t>
      </w:r>
      <w:proofErr w:type="spellEnd"/>
      <w:r w:rsidRPr="00844197">
        <w:rPr>
          <w:rFonts w:cs="Times New Roman"/>
          <w:szCs w:val="28"/>
        </w:rPr>
        <w:t xml:space="preserve"> II</w:t>
      </w:r>
    </w:p>
    <w:p w:rsidR="00F318DA" w:rsidRPr="00DE6481" w:rsidRDefault="00F318DA" w:rsidP="00F318DA">
      <w:pPr>
        <w:pStyle w:val="ListParagraph"/>
        <w:numPr>
          <w:ilvl w:val="0"/>
          <w:numId w:val="27"/>
        </w:numPr>
        <w:spacing w:after="200" w:line="276" w:lineRule="auto"/>
        <w:contextualSpacing w:val="0"/>
        <w:rPr>
          <w:rFonts w:cs="Times New Roman"/>
          <w:szCs w:val="28"/>
          <w:highlight w:val="yellow"/>
        </w:rPr>
      </w:pPr>
      <w:proofErr w:type="spellStart"/>
      <w:r w:rsidRPr="00DE6481">
        <w:rPr>
          <w:rFonts w:cs="Times New Roman"/>
          <w:szCs w:val="28"/>
          <w:highlight w:val="yellow"/>
        </w:rPr>
        <w:t>Killip</w:t>
      </w:r>
      <w:proofErr w:type="spellEnd"/>
      <w:r w:rsidRPr="00DE6481">
        <w:rPr>
          <w:rFonts w:cs="Times New Roman"/>
          <w:szCs w:val="28"/>
          <w:highlight w:val="yellow"/>
        </w:rPr>
        <w:t xml:space="preserve"> IV</w:t>
      </w:r>
    </w:p>
    <w:p w:rsidR="00F318DA" w:rsidRPr="00844197" w:rsidRDefault="00F318DA" w:rsidP="00F318DA">
      <w:pPr>
        <w:pStyle w:val="ListParagraph"/>
        <w:numPr>
          <w:ilvl w:val="0"/>
          <w:numId w:val="27"/>
        </w:numPr>
        <w:spacing w:after="200" w:line="276" w:lineRule="auto"/>
        <w:contextualSpacing w:val="0"/>
        <w:rPr>
          <w:rFonts w:cs="Times New Roman"/>
          <w:szCs w:val="28"/>
        </w:rPr>
      </w:pPr>
      <w:proofErr w:type="spellStart"/>
      <w:r w:rsidRPr="00844197">
        <w:rPr>
          <w:rFonts w:cs="Times New Roman"/>
          <w:szCs w:val="28"/>
        </w:rPr>
        <w:t>Killip</w:t>
      </w:r>
      <w:proofErr w:type="spellEnd"/>
      <w:r w:rsidRPr="00844197">
        <w:rPr>
          <w:rFonts w:cs="Times New Roman"/>
          <w:szCs w:val="28"/>
        </w:rPr>
        <w:t xml:space="preserve"> III</w:t>
      </w:r>
    </w:p>
    <w:p w:rsidR="00F318DA" w:rsidRPr="00844197" w:rsidRDefault="00F318DA" w:rsidP="00F318DA">
      <w:pPr>
        <w:pStyle w:val="ListParagraph"/>
        <w:numPr>
          <w:ilvl w:val="0"/>
          <w:numId w:val="27"/>
        </w:numPr>
        <w:spacing w:after="200" w:line="276" w:lineRule="auto"/>
        <w:contextualSpacing w:val="0"/>
        <w:rPr>
          <w:rFonts w:cs="Times New Roman"/>
          <w:szCs w:val="28"/>
        </w:rPr>
      </w:pPr>
      <w:proofErr w:type="spellStart"/>
      <w:r w:rsidRPr="00844197">
        <w:rPr>
          <w:rFonts w:cs="Times New Roman"/>
          <w:szCs w:val="28"/>
        </w:rPr>
        <w:t>Killip</w:t>
      </w:r>
      <w:proofErr w:type="spellEnd"/>
      <w:r w:rsidRPr="00844197">
        <w:rPr>
          <w:rFonts w:cs="Times New Roman"/>
          <w:szCs w:val="28"/>
        </w:rPr>
        <w:t xml:space="preserve"> I</w:t>
      </w:r>
    </w:p>
    <w:p w:rsidR="00F318DA" w:rsidRPr="00844197" w:rsidRDefault="00F318DA" w:rsidP="00C25ED2">
      <w:pPr>
        <w:pStyle w:val="ListParagraph"/>
        <w:numPr>
          <w:ilvl w:val="0"/>
          <w:numId w:val="14"/>
        </w:numPr>
        <w:spacing w:after="200" w:line="276" w:lineRule="auto"/>
        <w:rPr>
          <w:rFonts w:cs="Times New Roman"/>
          <w:szCs w:val="28"/>
        </w:rPr>
      </w:pPr>
      <w:r w:rsidRPr="00844197">
        <w:rPr>
          <w:rFonts w:cs="Times New Roman"/>
          <w:szCs w:val="28"/>
        </w:rPr>
        <w:t>Chẩn đoán loại rối loạn nhịp tim của bệnh nhân có điện tâm đồ sau:</w:t>
      </w:r>
    </w:p>
    <w:p w:rsidR="00F318DA" w:rsidRPr="00844197" w:rsidRDefault="00F318DA" w:rsidP="00F318DA">
      <w:pPr>
        <w:pStyle w:val="ListParagraph"/>
        <w:rPr>
          <w:rFonts w:cs="Times New Roman"/>
          <w:szCs w:val="28"/>
        </w:rPr>
      </w:pPr>
      <w:r w:rsidRPr="00844197">
        <w:rPr>
          <w:rFonts w:cs="Times New Roman"/>
          <w:noProof/>
          <w:szCs w:val="28"/>
          <w:lang w:val="vi-VN" w:eastAsia="vi-VN"/>
        </w:rPr>
        <w:drawing>
          <wp:inline distT="0" distB="0" distL="0" distR="0" wp14:anchorId="4183A673" wp14:editId="72955A9F">
            <wp:extent cx="5591175" cy="3571875"/>
            <wp:effectExtent l="0" t="0" r="9525" b="9525"/>
            <wp:docPr id="2" name="Picture 2" descr="Description: 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RN.jpg"/>
                    <pic:cNvPicPr>
                      <a:picLocks noChangeAspect="1" noChangeArrowheads="1"/>
                    </pic:cNvPicPr>
                  </pic:nvPicPr>
                  <pic:blipFill>
                    <a:blip r:embed="rId8" cstate="print">
                      <a:extLst>
                        <a:ext uri="{28A0092B-C50C-407E-A947-70E740481C1C}">
                          <a14:useLocalDpi xmlns:a14="http://schemas.microsoft.com/office/drawing/2010/main" val="0"/>
                        </a:ext>
                      </a:extLst>
                    </a:blip>
                    <a:srcRect l="1666" t="7330" r="1666" b="4961"/>
                    <a:stretch>
                      <a:fillRect/>
                    </a:stretch>
                  </pic:blipFill>
                  <pic:spPr bwMode="auto">
                    <a:xfrm>
                      <a:off x="0" y="0"/>
                      <a:ext cx="5591175" cy="3571875"/>
                    </a:xfrm>
                    <a:prstGeom prst="rect">
                      <a:avLst/>
                    </a:prstGeom>
                    <a:noFill/>
                    <a:ln>
                      <a:noFill/>
                    </a:ln>
                  </pic:spPr>
                </pic:pic>
              </a:graphicData>
            </a:graphic>
          </wp:inline>
        </w:drawing>
      </w:r>
    </w:p>
    <w:p w:rsidR="00F318DA" w:rsidRPr="002870D9" w:rsidRDefault="00F318DA" w:rsidP="00F318DA">
      <w:pPr>
        <w:pStyle w:val="ListParagraph"/>
        <w:numPr>
          <w:ilvl w:val="0"/>
          <w:numId w:val="29"/>
        </w:numPr>
        <w:spacing w:after="200" w:line="276" w:lineRule="auto"/>
        <w:contextualSpacing w:val="0"/>
        <w:rPr>
          <w:rFonts w:cs="Times New Roman"/>
          <w:b/>
          <w:szCs w:val="28"/>
          <w:highlight w:val="yellow"/>
        </w:rPr>
      </w:pPr>
      <w:r w:rsidRPr="002870D9">
        <w:rPr>
          <w:rFonts w:cs="Times New Roman"/>
          <w:b/>
          <w:szCs w:val="28"/>
          <w:highlight w:val="yellow"/>
        </w:rPr>
        <w:t>Rung nhĩ</w:t>
      </w:r>
    </w:p>
    <w:p w:rsidR="00F318DA" w:rsidRPr="00844197" w:rsidRDefault="00F318DA" w:rsidP="00F318DA">
      <w:pPr>
        <w:pStyle w:val="ListParagraph"/>
        <w:numPr>
          <w:ilvl w:val="0"/>
          <w:numId w:val="29"/>
        </w:numPr>
        <w:spacing w:after="200" w:line="276" w:lineRule="auto"/>
        <w:contextualSpacing w:val="0"/>
        <w:rPr>
          <w:rFonts w:cs="Times New Roman"/>
          <w:szCs w:val="28"/>
        </w:rPr>
      </w:pPr>
      <w:r w:rsidRPr="00844197">
        <w:rPr>
          <w:rFonts w:cs="Times New Roman"/>
          <w:szCs w:val="28"/>
        </w:rPr>
        <w:t>Nhịp xoang không đều</w:t>
      </w:r>
    </w:p>
    <w:p w:rsidR="00F318DA" w:rsidRPr="00844197" w:rsidRDefault="00F318DA" w:rsidP="00F318DA">
      <w:pPr>
        <w:pStyle w:val="ListParagraph"/>
        <w:numPr>
          <w:ilvl w:val="0"/>
          <w:numId w:val="29"/>
        </w:numPr>
        <w:spacing w:after="200" w:line="276" w:lineRule="auto"/>
        <w:contextualSpacing w:val="0"/>
        <w:rPr>
          <w:rFonts w:cs="Times New Roman"/>
          <w:szCs w:val="28"/>
        </w:rPr>
      </w:pPr>
      <w:r w:rsidRPr="00844197">
        <w:rPr>
          <w:rFonts w:cs="Times New Roman"/>
          <w:szCs w:val="28"/>
        </w:rPr>
        <w:t>Nhịp nhanh trên thất</w:t>
      </w:r>
    </w:p>
    <w:p w:rsidR="00F318DA" w:rsidRPr="00844197" w:rsidRDefault="00F318DA" w:rsidP="00F318DA">
      <w:pPr>
        <w:pStyle w:val="ListParagraph"/>
        <w:numPr>
          <w:ilvl w:val="0"/>
          <w:numId w:val="29"/>
        </w:numPr>
        <w:spacing w:after="200" w:line="276" w:lineRule="auto"/>
        <w:contextualSpacing w:val="0"/>
        <w:rPr>
          <w:rFonts w:cs="Times New Roman"/>
          <w:szCs w:val="28"/>
        </w:rPr>
      </w:pPr>
      <w:r w:rsidRPr="00844197">
        <w:rPr>
          <w:rFonts w:cs="Times New Roman"/>
          <w:szCs w:val="28"/>
        </w:rPr>
        <w:t>Tim nhanh nhĩ đa ổ</w:t>
      </w:r>
    </w:p>
    <w:p w:rsidR="00F318DA" w:rsidRPr="00844197" w:rsidRDefault="00F318DA" w:rsidP="00C25ED2">
      <w:pPr>
        <w:pStyle w:val="ListParagraph"/>
        <w:numPr>
          <w:ilvl w:val="0"/>
          <w:numId w:val="14"/>
        </w:numPr>
        <w:spacing w:after="200" w:line="276" w:lineRule="auto"/>
        <w:contextualSpacing w:val="0"/>
        <w:rPr>
          <w:rFonts w:cs="Times New Roman"/>
          <w:szCs w:val="28"/>
        </w:rPr>
      </w:pPr>
      <w:r w:rsidRPr="00844197">
        <w:rPr>
          <w:rFonts w:cs="Times New Roman"/>
          <w:szCs w:val="28"/>
        </w:rPr>
        <w:t>Chỉ định chụp động mạch vành ở bệnh nhân đau thắt ngực, trừ:</w:t>
      </w:r>
    </w:p>
    <w:p w:rsidR="00F318DA" w:rsidRPr="00844197" w:rsidRDefault="00F318DA" w:rsidP="00F318DA">
      <w:pPr>
        <w:pStyle w:val="ListParagraph"/>
        <w:numPr>
          <w:ilvl w:val="0"/>
          <w:numId w:val="30"/>
        </w:numPr>
        <w:spacing w:after="200" w:line="276" w:lineRule="auto"/>
        <w:contextualSpacing w:val="0"/>
        <w:rPr>
          <w:rFonts w:cs="Times New Roman"/>
          <w:szCs w:val="28"/>
        </w:rPr>
      </w:pPr>
      <w:r w:rsidRPr="00844197">
        <w:rPr>
          <w:rFonts w:cs="Times New Roman"/>
          <w:szCs w:val="28"/>
        </w:rPr>
        <w:t>Chuẩn bị phẫu thuật mạch máu lớn</w:t>
      </w:r>
    </w:p>
    <w:p w:rsidR="00F318DA" w:rsidRPr="00844197" w:rsidRDefault="00F318DA" w:rsidP="00F318DA">
      <w:pPr>
        <w:pStyle w:val="ListParagraph"/>
        <w:numPr>
          <w:ilvl w:val="0"/>
          <w:numId w:val="30"/>
        </w:numPr>
        <w:spacing w:after="200" w:line="276" w:lineRule="auto"/>
        <w:contextualSpacing w:val="0"/>
        <w:rPr>
          <w:rFonts w:cs="Times New Roman"/>
          <w:szCs w:val="28"/>
        </w:rPr>
      </w:pPr>
      <w:r w:rsidRPr="00844197">
        <w:rPr>
          <w:rFonts w:cs="Times New Roman"/>
          <w:szCs w:val="28"/>
        </w:rPr>
        <w:t>Chẩn đoán mức độ hẹp động mạch vành</w:t>
      </w:r>
    </w:p>
    <w:p w:rsidR="00F318DA" w:rsidRPr="00844197" w:rsidRDefault="00F318DA" w:rsidP="00F318DA">
      <w:pPr>
        <w:pStyle w:val="ListParagraph"/>
        <w:numPr>
          <w:ilvl w:val="0"/>
          <w:numId w:val="30"/>
        </w:numPr>
        <w:spacing w:after="200" w:line="276" w:lineRule="auto"/>
        <w:contextualSpacing w:val="0"/>
        <w:rPr>
          <w:rFonts w:cs="Times New Roman"/>
          <w:szCs w:val="28"/>
        </w:rPr>
      </w:pPr>
      <w:r w:rsidRPr="00844197">
        <w:rPr>
          <w:rFonts w:cs="Times New Roman"/>
          <w:szCs w:val="28"/>
        </w:rPr>
        <w:t>Điều trị tối ưu bằng thuốc không khống chế được triệu chứng.</w:t>
      </w:r>
    </w:p>
    <w:p w:rsidR="00F318DA" w:rsidRPr="00DE6481" w:rsidRDefault="00F318DA" w:rsidP="00F318DA">
      <w:pPr>
        <w:pStyle w:val="ListParagraph"/>
        <w:numPr>
          <w:ilvl w:val="0"/>
          <w:numId w:val="30"/>
        </w:numPr>
        <w:spacing w:after="200" w:line="276" w:lineRule="auto"/>
        <w:contextualSpacing w:val="0"/>
        <w:rPr>
          <w:rFonts w:cs="Times New Roman"/>
          <w:szCs w:val="28"/>
          <w:highlight w:val="yellow"/>
        </w:rPr>
      </w:pPr>
      <w:r w:rsidRPr="00DE6481">
        <w:rPr>
          <w:rFonts w:cs="Times New Roman"/>
          <w:szCs w:val="28"/>
          <w:highlight w:val="yellow"/>
        </w:rPr>
        <w:t>Có nguy cơ cao trên nghiệm pháp gắng sức.</w:t>
      </w:r>
    </w:p>
    <w:p w:rsidR="00F318DA" w:rsidRPr="00844197" w:rsidRDefault="00F318DA" w:rsidP="00C25ED2">
      <w:pPr>
        <w:pStyle w:val="ListParagraph"/>
        <w:numPr>
          <w:ilvl w:val="0"/>
          <w:numId w:val="14"/>
        </w:numPr>
        <w:spacing w:after="200" w:line="276" w:lineRule="auto"/>
        <w:rPr>
          <w:rFonts w:cs="Times New Roman"/>
          <w:szCs w:val="28"/>
        </w:rPr>
      </w:pPr>
      <w:r w:rsidRPr="00844197">
        <w:rPr>
          <w:rFonts w:cs="Times New Roman"/>
          <w:szCs w:val="28"/>
        </w:rPr>
        <w:t>Dấu hiệu lâm sàng quan trọng nhất gợi ý tràn dịch màng ngoài tim gây ép tim cấp là:</w:t>
      </w:r>
    </w:p>
    <w:p w:rsidR="00F318DA" w:rsidRPr="00844197" w:rsidRDefault="00F318DA" w:rsidP="00F318DA">
      <w:pPr>
        <w:pStyle w:val="ListParagraph"/>
        <w:numPr>
          <w:ilvl w:val="0"/>
          <w:numId w:val="32"/>
        </w:numPr>
        <w:spacing w:after="200" w:line="276" w:lineRule="auto"/>
        <w:contextualSpacing w:val="0"/>
        <w:rPr>
          <w:rFonts w:cs="Times New Roman"/>
          <w:szCs w:val="28"/>
        </w:rPr>
      </w:pPr>
      <w:r w:rsidRPr="00844197">
        <w:rPr>
          <w:rFonts w:cs="Times New Roman"/>
          <w:szCs w:val="28"/>
        </w:rPr>
        <w:t>Huyết áp tâm thu tăng khi hít sâu</w:t>
      </w:r>
    </w:p>
    <w:p w:rsidR="00F318DA" w:rsidRPr="00844197" w:rsidRDefault="00F318DA" w:rsidP="00F318DA">
      <w:pPr>
        <w:pStyle w:val="ListParagraph"/>
        <w:numPr>
          <w:ilvl w:val="0"/>
          <w:numId w:val="32"/>
        </w:numPr>
        <w:spacing w:after="200" w:line="276" w:lineRule="auto"/>
        <w:contextualSpacing w:val="0"/>
        <w:rPr>
          <w:rFonts w:cs="Times New Roman"/>
          <w:szCs w:val="28"/>
        </w:rPr>
      </w:pPr>
      <w:r w:rsidRPr="00844197">
        <w:rPr>
          <w:rFonts w:cs="Times New Roman"/>
          <w:szCs w:val="28"/>
        </w:rPr>
        <w:t xml:space="preserve">Nghe phổi có </w:t>
      </w:r>
      <w:proofErr w:type="spellStart"/>
      <w:r w:rsidRPr="00844197">
        <w:rPr>
          <w:rFonts w:cs="Times New Roman"/>
          <w:szCs w:val="28"/>
        </w:rPr>
        <w:t>rale</w:t>
      </w:r>
      <w:proofErr w:type="spellEnd"/>
      <w:r w:rsidRPr="00844197">
        <w:rPr>
          <w:rFonts w:cs="Times New Roman"/>
          <w:szCs w:val="28"/>
        </w:rPr>
        <w:t xml:space="preserve"> ẩm cả hai bên phế trường</w:t>
      </w:r>
    </w:p>
    <w:p w:rsidR="00F318DA" w:rsidRPr="00844197" w:rsidRDefault="00F318DA" w:rsidP="00F318DA">
      <w:pPr>
        <w:pStyle w:val="ListParagraph"/>
        <w:numPr>
          <w:ilvl w:val="0"/>
          <w:numId w:val="32"/>
        </w:numPr>
        <w:spacing w:after="200" w:line="276" w:lineRule="auto"/>
        <w:contextualSpacing w:val="0"/>
        <w:rPr>
          <w:rFonts w:cs="Times New Roman"/>
          <w:szCs w:val="28"/>
        </w:rPr>
      </w:pPr>
      <w:r w:rsidRPr="00844197">
        <w:rPr>
          <w:rFonts w:cs="Times New Roman"/>
          <w:szCs w:val="28"/>
        </w:rPr>
        <w:t>Đau ngực giữ dội</w:t>
      </w:r>
    </w:p>
    <w:p w:rsidR="00F318DA" w:rsidRPr="00871B26" w:rsidRDefault="00F318DA" w:rsidP="00F318DA">
      <w:pPr>
        <w:pStyle w:val="ListParagraph"/>
        <w:numPr>
          <w:ilvl w:val="0"/>
          <w:numId w:val="32"/>
        </w:numPr>
        <w:spacing w:after="200" w:line="276" w:lineRule="auto"/>
        <w:contextualSpacing w:val="0"/>
        <w:rPr>
          <w:rFonts w:cs="Times New Roman"/>
          <w:szCs w:val="28"/>
          <w:highlight w:val="yellow"/>
        </w:rPr>
      </w:pPr>
      <w:r w:rsidRPr="00871B26">
        <w:rPr>
          <w:rFonts w:cs="Times New Roman"/>
          <w:szCs w:val="28"/>
          <w:highlight w:val="yellow"/>
        </w:rPr>
        <w:t>Xuất hiện mạch nghịch thường</w:t>
      </w:r>
    </w:p>
    <w:p w:rsidR="00C25ED2" w:rsidRPr="00844197" w:rsidRDefault="00C25ED2" w:rsidP="00C25ED2">
      <w:pPr>
        <w:pStyle w:val="ListParagraph"/>
        <w:numPr>
          <w:ilvl w:val="0"/>
          <w:numId w:val="14"/>
        </w:numPr>
        <w:spacing w:after="200" w:line="276" w:lineRule="auto"/>
        <w:rPr>
          <w:rFonts w:cs="Times New Roman"/>
          <w:szCs w:val="28"/>
        </w:rPr>
      </w:pPr>
      <w:r w:rsidRPr="00844197">
        <w:rPr>
          <w:rFonts w:cs="Times New Roman"/>
          <w:szCs w:val="28"/>
        </w:rPr>
        <w:t>Phương pháp điều trị nội khoa viêm màng ngoài tim lành tính do virus:</w:t>
      </w:r>
    </w:p>
    <w:p w:rsidR="00C25ED2" w:rsidRPr="00844197" w:rsidRDefault="00C25ED2" w:rsidP="00C25ED2">
      <w:pPr>
        <w:pStyle w:val="ListParagraph"/>
        <w:numPr>
          <w:ilvl w:val="0"/>
          <w:numId w:val="35"/>
        </w:numPr>
        <w:spacing w:after="200" w:line="276" w:lineRule="auto"/>
        <w:contextualSpacing w:val="0"/>
        <w:rPr>
          <w:rFonts w:cs="Times New Roman"/>
          <w:szCs w:val="28"/>
        </w:rPr>
      </w:pPr>
      <w:r w:rsidRPr="00844197">
        <w:rPr>
          <w:rFonts w:cs="Times New Roman"/>
          <w:szCs w:val="28"/>
        </w:rPr>
        <w:t>Điều trị bằng kháng sinh penicillin 7-10 ngày</w:t>
      </w:r>
    </w:p>
    <w:p w:rsidR="00C25ED2" w:rsidRPr="00844197" w:rsidRDefault="00C25ED2" w:rsidP="00C25ED2">
      <w:pPr>
        <w:pStyle w:val="ListParagraph"/>
        <w:numPr>
          <w:ilvl w:val="0"/>
          <w:numId w:val="35"/>
        </w:numPr>
        <w:spacing w:after="200" w:line="276" w:lineRule="auto"/>
        <w:contextualSpacing w:val="0"/>
        <w:rPr>
          <w:rFonts w:cs="Times New Roman"/>
          <w:szCs w:val="28"/>
        </w:rPr>
      </w:pPr>
      <w:r w:rsidRPr="00844197">
        <w:rPr>
          <w:rFonts w:cs="Times New Roman"/>
          <w:szCs w:val="28"/>
        </w:rPr>
        <w:t>Điều trị bằng thuốc chống đông tiêm dưới da</w:t>
      </w:r>
    </w:p>
    <w:p w:rsidR="00C25ED2" w:rsidRPr="00844197" w:rsidRDefault="00C25ED2" w:rsidP="00C25ED2">
      <w:pPr>
        <w:pStyle w:val="ListParagraph"/>
        <w:numPr>
          <w:ilvl w:val="0"/>
          <w:numId w:val="35"/>
        </w:numPr>
        <w:spacing w:after="200" w:line="276" w:lineRule="auto"/>
        <w:contextualSpacing w:val="0"/>
        <w:rPr>
          <w:rFonts w:cs="Times New Roman"/>
          <w:szCs w:val="28"/>
        </w:rPr>
      </w:pPr>
      <w:r w:rsidRPr="00844197">
        <w:rPr>
          <w:rFonts w:cs="Times New Roman"/>
          <w:szCs w:val="28"/>
        </w:rPr>
        <w:t>Điều trị corticoid liều 1mg/kg/ ngày.</w:t>
      </w:r>
    </w:p>
    <w:p w:rsidR="00C25ED2" w:rsidRPr="00871B26" w:rsidRDefault="00C25ED2" w:rsidP="00C25ED2">
      <w:pPr>
        <w:pStyle w:val="ListParagraph"/>
        <w:numPr>
          <w:ilvl w:val="0"/>
          <w:numId w:val="35"/>
        </w:numPr>
        <w:spacing w:after="200" w:line="276" w:lineRule="auto"/>
        <w:contextualSpacing w:val="0"/>
        <w:rPr>
          <w:rFonts w:cs="Times New Roman"/>
          <w:szCs w:val="28"/>
          <w:highlight w:val="yellow"/>
        </w:rPr>
      </w:pPr>
      <w:r w:rsidRPr="00871B26">
        <w:rPr>
          <w:rFonts w:cs="Times New Roman"/>
          <w:szCs w:val="28"/>
          <w:highlight w:val="yellow"/>
        </w:rPr>
        <w:t>Điều trị bằng aspirin.</w:t>
      </w:r>
    </w:p>
    <w:p w:rsidR="00C25ED2" w:rsidRPr="00844197" w:rsidRDefault="00C25ED2" w:rsidP="00C25ED2">
      <w:pPr>
        <w:pStyle w:val="ListParagraph"/>
        <w:numPr>
          <w:ilvl w:val="0"/>
          <w:numId w:val="14"/>
        </w:numPr>
        <w:spacing w:after="200" w:line="276" w:lineRule="auto"/>
        <w:contextualSpacing w:val="0"/>
        <w:rPr>
          <w:rFonts w:cs="Times New Roman"/>
          <w:szCs w:val="28"/>
        </w:rPr>
      </w:pPr>
      <w:r w:rsidRPr="00844197">
        <w:rPr>
          <w:rFonts w:cs="Times New Roman"/>
          <w:szCs w:val="28"/>
        </w:rPr>
        <w:t>Tăng áp lực động mạch phổi khi:</w:t>
      </w:r>
    </w:p>
    <w:p w:rsidR="00C25ED2" w:rsidRPr="00871B26" w:rsidRDefault="00C25ED2" w:rsidP="00C25ED2">
      <w:pPr>
        <w:pStyle w:val="ListParagraph"/>
        <w:numPr>
          <w:ilvl w:val="0"/>
          <w:numId w:val="36"/>
        </w:numPr>
        <w:spacing w:after="200" w:line="276" w:lineRule="auto"/>
        <w:contextualSpacing w:val="0"/>
        <w:rPr>
          <w:rFonts w:cs="Times New Roman"/>
          <w:szCs w:val="28"/>
          <w:highlight w:val="yellow"/>
        </w:rPr>
      </w:pPr>
      <w:r w:rsidRPr="00871B26">
        <w:rPr>
          <w:rFonts w:cs="Times New Roman"/>
          <w:szCs w:val="28"/>
          <w:highlight w:val="yellow"/>
        </w:rPr>
        <w:t>ALĐMP &gt;20mmHg lúc nằm nghỉ</w:t>
      </w:r>
    </w:p>
    <w:p w:rsidR="00C25ED2" w:rsidRPr="00844197" w:rsidRDefault="00C25ED2" w:rsidP="00C25ED2">
      <w:pPr>
        <w:pStyle w:val="ListParagraph"/>
        <w:numPr>
          <w:ilvl w:val="0"/>
          <w:numId w:val="36"/>
        </w:numPr>
        <w:spacing w:after="200" w:line="276" w:lineRule="auto"/>
        <w:contextualSpacing w:val="0"/>
        <w:rPr>
          <w:rFonts w:cs="Times New Roman"/>
          <w:szCs w:val="28"/>
        </w:rPr>
      </w:pPr>
      <w:r w:rsidRPr="00844197">
        <w:rPr>
          <w:rFonts w:cs="Times New Roman"/>
          <w:szCs w:val="28"/>
        </w:rPr>
        <w:t>ALĐMP &gt;25mmHg lúc nằm nghỉ</w:t>
      </w:r>
    </w:p>
    <w:p w:rsidR="00C25ED2" w:rsidRPr="00844197" w:rsidRDefault="00C25ED2" w:rsidP="00C25ED2">
      <w:pPr>
        <w:pStyle w:val="ListParagraph"/>
        <w:numPr>
          <w:ilvl w:val="0"/>
          <w:numId w:val="36"/>
        </w:numPr>
        <w:spacing w:after="200" w:line="276" w:lineRule="auto"/>
        <w:contextualSpacing w:val="0"/>
        <w:rPr>
          <w:rFonts w:cs="Times New Roman"/>
          <w:szCs w:val="28"/>
        </w:rPr>
      </w:pPr>
      <w:r w:rsidRPr="00844197">
        <w:rPr>
          <w:rFonts w:cs="Times New Roman"/>
          <w:szCs w:val="28"/>
        </w:rPr>
        <w:t>ALĐMP &gt;30mmHg lúc nằm nghỉ</w:t>
      </w:r>
    </w:p>
    <w:p w:rsidR="00C25ED2" w:rsidRPr="00844197" w:rsidRDefault="00C25ED2" w:rsidP="00C25ED2">
      <w:pPr>
        <w:pStyle w:val="ListParagraph"/>
        <w:numPr>
          <w:ilvl w:val="0"/>
          <w:numId w:val="36"/>
        </w:numPr>
        <w:spacing w:after="200" w:line="276" w:lineRule="auto"/>
        <w:contextualSpacing w:val="0"/>
        <w:rPr>
          <w:rFonts w:cs="Times New Roman"/>
          <w:szCs w:val="28"/>
        </w:rPr>
      </w:pPr>
      <w:r w:rsidRPr="00844197">
        <w:rPr>
          <w:rFonts w:cs="Times New Roman"/>
          <w:szCs w:val="28"/>
        </w:rPr>
        <w:t>ALĐMP &gt;15mmHg lúc nằm nghỉ</w:t>
      </w:r>
    </w:p>
    <w:p w:rsidR="00F318DA" w:rsidRPr="00844197" w:rsidRDefault="00F318DA" w:rsidP="00163A0B">
      <w:pPr>
        <w:rPr>
          <w:rFonts w:eastAsia="Times New Roman" w:cs="Times New Roman"/>
          <w:lang w:val="en-US" w:eastAsia="vi-VN"/>
        </w:rPr>
      </w:pPr>
    </w:p>
    <w:p w:rsidR="00C27666" w:rsidRPr="00844197" w:rsidRDefault="00C27666" w:rsidP="00163A0B">
      <w:pPr>
        <w:rPr>
          <w:rFonts w:eastAsia="Times New Roman" w:cs="Times New Roman"/>
          <w:lang w:val="en-US" w:eastAsia="vi-VN"/>
        </w:rPr>
      </w:pPr>
    </w:p>
    <w:p w:rsidR="00C27666" w:rsidRPr="00844197" w:rsidRDefault="00C27666" w:rsidP="00163A0B">
      <w:pPr>
        <w:rPr>
          <w:rFonts w:eastAsia="Times New Roman" w:cs="Times New Roman"/>
          <w:lang w:val="en-US" w:eastAsia="vi-VN"/>
        </w:rPr>
      </w:pPr>
    </w:p>
    <w:p w:rsidR="00C27666" w:rsidRPr="00844197" w:rsidRDefault="00C27666" w:rsidP="00163A0B">
      <w:pPr>
        <w:rPr>
          <w:rFonts w:eastAsia="Times New Roman" w:cs="Times New Roman"/>
          <w:lang w:val="en-US" w:eastAsia="vi-VN"/>
        </w:rPr>
      </w:pPr>
    </w:p>
    <w:p w:rsidR="00C27666" w:rsidRPr="00844197" w:rsidRDefault="00C27666" w:rsidP="00163A0B">
      <w:pPr>
        <w:rPr>
          <w:rFonts w:eastAsia="Times New Roman" w:cs="Times New Roman"/>
          <w:lang w:val="en-US" w:eastAsia="vi-VN"/>
        </w:rPr>
      </w:pPr>
    </w:p>
    <w:p w:rsidR="00C27666" w:rsidRPr="00844197" w:rsidRDefault="00C27666" w:rsidP="00163A0B">
      <w:pPr>
        <w:rPr>
          <w:rFonts w:eastAsia="Times New Roman" w:cs="Times New Roman"/>
          <w:lang w:val="en-US" w:eastAsia="vi-VN"/>
        </w:rPr>
      </w:pPr>
    </w:p>
    <w:p w:rsidR="00C27666" w:rsidRPr="00844197" w:rsidRDefault="00C27666" w:rsidP="00163A0B">
      <w:pPr>
        <w:rPr>
          <w:rFonts w:eastAsia="Times New Roman" w:cs="Times New Roman"/>
          <w:lang w:val="en-US" w:eastAsia="vi-VN"/>
        </w:rPr>
      </w:pPr>
    </w:p>
    <w:p w:rsidR="00C27666" w:rsidRPr="00844197" w:rsidRDefault="00C27666" w:rsidP="00163A0B">
      <w:pPr>
        <w:rPr>
          <w:rFonts w:eastAsia="Times New Roman" w:cs="Times New Roman"/>
          <w:lang w:val="en-US" w:eastAsia="vi-VN"/>
        </w:rPr>
      </w:pPr>
    </w:p>
    <w:p w:rsidR="00C27666" w:rsidRPr="00844197" w:rsidRDefault="00C27666" w:rsidP="00163A0B">
      <w:pPr>
        <w:rPr>
          <w:rFonts w:eastAsia="Times New Roman" w:cs="Times New Roman"/>
          <w:lang w:val="en-US" w:eastAsia="vi-VN"/>
        </w:rPr>
      </w:pPr>
    </w:p>
    <w:p w:rsidR="00C27666" w:rsidRPr="00844197" w:rsidRDefault="00C27666" w:rsidP="00C27666">
      <w:pPr>
        <w:rPr>
          <w:lang w:val="en-US"/>
        </w:rPr>
      </w:pPr>
      <w:r w:rsidRPr="00844197">
        <w:rPr>
          <w:lang w:val="en-US"/>
        </w:rPr>
        <w:t>ĐỀ MỚI 2010 – 2016</w:t>
      </w:r>
    </w:p>
    <w:p w:rsidR="00B86C17" w:rsidRPr="00844197" w:rsidRDefault="00B86C17" w:rsidP="00163A0B">
      <w:pPr>
        <w:rPr>
          <w:rFonts w:cs="Times New Roman"/>
          <w:szCs w:val="28"/>
          <w:shd w:val="clear" w:color="auto" w:fill="F6F7F8"/>
        </w:rPr>
      </w:pPr>
      <w:r w:rsidRPr="00844197">
        <w:rPr>
          <w:rFonts w:cs="Times New Roman"/>
          <w:szCs w:val="28"/>
          <w:shd w:val="clear" w:color="auto" w:fill="F6F7F8"/>
        </w:rPr>
        <w:t>1. N</w:t>
      </w:r>
      <w:r w:rsidR="00C27666" w:rsidRPr="00844197">
        <w:rPr>
          <w:rFonts w:cs="Times New Roman"/>
          <w:szCs w:val="28"/>
          <w:shd w:val="clear" w:color="auto" w:fill="F6F7F8"/>
        </w:rPr>
        <w:t>hồi máu cơ tim…6h đầu, xét nghiệm gì đầ</w:t>
      </w:r>
      <w:r w:rsidRPr="00844197">
        <w:rPr>
          <w:rFonts w:cs="Times New Roman"/>
          <w:szCs w:val="28"/>
          <w:shd w:val="clear" w:color="auto" w:fill="F6F7F8"/>
        </w:rPr>
        <w:t>u tiên.</w:t>
      </w:r>
      <w:r w:rsidRPr="00844197">
        <w:rPr>
          <w:rFonts w:cs="Times New Roman"/>
          <w:szCs w:val="28"/>
          <w:shd w:val="clear" w:color="auto" w:fill="F6F7F8"/>
        </w:rPr>
        <w:br/>
      </w:r>
      <w:r w:rsidRPr="00844197">
        <w:rPr>
          <w:rFonts w:cs="Times New Roman"/>
          <w:szCs w:val="28"/>
          <w:shd w:val="clear" w:color="auto" w:fill="F6F7F8"/>
          <w:lang w:val="en-US"/>
        </w:rPr>
        <w:t>2. T</w:t>
      </w:r>
      <w:r w:rsidR="00C27666" w:rsidRPr="00844197">
        <w:rPr>
          <w:rFonts w:cs="Times New Roman"/>
          <w:szCs w:val="28"/>
          <w:shd w:val="clear" w:color="auto" w:fill="F6F7F8"/>
        </w:rPr>
        <w:t>hổi trong viêm màng ngoài tim.</w:t>
      </w:r>
    </w:p>
    <w:p w:rsidR="0029656A" w:rsidRPr="00844197" w:rsidRDefault="00B86C17" w:rsidP="0029656A">
      <w:pPr>
        <w:rPr>
          <w:rFonts w:cs="Times New Roman"/>
          <w:szCs w:val="28"/>
        </w:rPr>
      </w:pPr>
      <w:r w:rsidRPr="00844197">
        <w:rPr>
          <w:rFonts w:cs="Times New Roman"/>
          <w:szCs w:val="28"/>
          <w:shd w:val="clear" w:color="auto" w:fill="F6F7F8"/>
        </w:rPr>
        <w:t xml:space="preserve">3. </w:t>
      </w:r>
      <w:r w:rsidR="0029656A" w:rsidRPr="00844197">
        <w:rPr>
          <w:rFonts w:cs="Times New Roman"/>
          <w:szCs w:val="28"/>
          <w:shd w:val="clear" w:color="auto" w:fill="F6F7F8"/>
        </w:rPr>
        <w:t xml:space="preserve"> Đặc điểm nào ko phải của viêm màng ngoài tim do lao?</w:t>
      </w:r>
    </w:p>
    <w:p w:rsidR="0029656A" w:rsidRPr="00844197" w:rsidRDefault="0029656A" w:rsidP="0029656A">
      <w:pPr>
        <w:pStyle w:val="ListParagraph"/>
        <w:numPr>
          <w:ilvl w:val="1"/>
          <w:numId w:val="37"/>
        </w:numPr>
        <w:rPr>
          <w:rFonts w:cs="Times New Roman"/>
          <w:szCs w:val="28"/>
          <w:lang w:val="vi-VN"/>
        </w:rPr>
      </w:pPr>
      <w:r w:rsidRPr="00844197">
        <w:rPr>
          <w:rFonts w:cs="Times New Roman"/>
          <w:szCs w:val="28"/>
          <w:shd w:val="clear" w:color="auto" w:fill="F6F7F8"/>
          <w:lang w:val="vi-VN"/>
        </w:rPr>
        <w:t>Là nguyên nhân hàng đầu gây viêm màng ngoài tim co thắt</w:t>
      </w:r>
    </w:p>
    <w:p w:rsidR="0029656A" w:rsidRPr="00844197" w:rsidRDefault="0029656A" w:rsidP="0029656A">
      <w:pPr>
        <w:pStyle w:val="ListParagraph"/>
        <w:numPr>
          <w:ilvl w:val="1"/>
          <w:numId w:val="37"/>
        </w:numPr>
        <w:rPr>
          <w:rFonts w:cs="Times New Roman"/>
          <w:szCs w:val="28"/>
          <w:lang w:val="vi-VN"/>
        </w:rPr>
      </w:pPr>
      <w:r w:rsidRPr="00844197">
        <w:rPr>
          <w:rFonts w:cs="Times New Roman"/>
          <w:szCs w:val="28"/>
          <w:shd w:val="clear" w:color="auto" w:fill="F6F7F8"/>
          <w:lang w:val="vi-VN"/>
        </w:rPr>
        <w:t>Biểu hiện thường muộn và ít cấp tính hơn các thể khác</w:t>
      </w:r>
    </w:p>
    <w:p w:rsidR="0029656A" w:rsidRPr="00871B26" w:rsidRDefault="0029656A" w:rsidP="0029656A">
      <w:pPr>
        <w:pStyle w:val="ListParagraph"/>
        <w:numPr>
          <w:ilvl w:val="1"/>
          <w:numId w:val="37"/>
        </w:numPr>
        <w:rPr>
          <w:rFonts w:cs="Times New Roman"/>
          <w:szCs w:val="28"/>
          <w:highlight w:val="yellow"/>
          <w:lang w:val="vi-VN"/>
        </w:rPr>
      </w:pPr>
      <w:r w:rsidRPr="00871B26">
        <w:rPr>
          <w:rFonts w:cs="Times New Roman"/>
          <w:szCs w:val="28"/>
          <w:highlight w:val="yellow"/>
          <w:shd w:val="clear" w:color="auto" w:fill="F6F7F8"/>
          <w:lang w:val="vi-VN"/>
        </w:rPr>
        <w:t>Luôn đi kèm với lao phổi</w:t>
      </w:r>
    </w:p>
    <w:p w:rsidR="0029656A" w:rsidRPr="00844197" w:rsidRDefault="0029656A" w:rsidP="0029656A">
      <w:pPr>
        <w:pStyle w:val="ListParagraph"/>
        <w:numPr>
          <w:ilvl w:val="1"/>
          <w:numId w:val="37"/>
        </w:numPr>
        <w:rPr>
          <w:rFonts w:cs="Times New Roman"/>
          <w:szCs w:val="28"/>
          <w:lang w:val="vi-VN"/>
        </w:rPr>
      </w:pPr>
      <w:r w:rsidRPr="00844197">
        <w:rPr>
          <w:rFonts w:cs="Times New Roman"/>
          <w:szCs w:val="28"/>
          <w:shd w:val="clear" w:color="auto" w:fill="F6F7F8"/>
          <w:lang w:val="vi-VN"/>
        </w:rPr>
        <w:t>Thường gặp ở bn suy giảm miễn dịch</w:t>
      </w:r>
    </w:p>
    <w:p w:rsidR="0029656A" w:rsidRPr="00844197" w:rsidRDefault="00B86C17" w:rsidP="00163A0B">
      <w:pPr>
        <w:rPr>
          <w:rFonts w:cs="Times New Roman"/>
          <w:szCs w:val="28"/>
          <w:shd w:val="clear" w:color="auto" w:fill="F6F7F8"/>
        </w:rPr>
      </w:pPr>
      <w:r w:rsidRPr="00844197">
        <w:rPr>
          <w:rFonts w:cs="Times New Roman"/>
          <w:szCs w:val="28"/>
          <w:shd w:val="clear" w:color="auto" w:fill="F6F7F8"/>
        </w:rPr>
        <w:t>4. T</w:t>
      </w:r>
      <w:r w:rsidR="0058027B" w:rsidRPr="00844197">
        <w:rPr>
          <w:rFonts w:cs="Times New Roman"/>
          <w:szCs w:val="28"/>
          <w:shd w:val="clear" w:color="auto" w:fill="F6F7F8"/>
        </w:rPr>
        <w:t>huốc không nên điều trị trong và ngay sau nhồ</w:t>
      </w:r>
      <w:r w:rsidRPr="00844197">
        <w:rPr>
          <w:rFonts w:cs="Times New Roman"/>
          <w:szCs w:val="28"/>
          <w:shd w:val="clear" w:color="auto" w:fill="F6F7F8"/>
        </w:rPr>
        <w:t>i máu cơ tim</w:t>
      </w:r>
    </w:p>
    <w:p w:rsidR="0029656A" w:rsidRPr="00844197" w:rsidRDefault="0029656A" w:rsidP="0029656A">
      <w:pPr>
        <w:pStyle w:val="ListParagraph"/>
        <w:numPr>
          <w:ilvl w:val="1"/>
          <w:numId w:val="7"/>
        </w:numPr>
        <w:rPr>
          <w:rStyle w:val="textexposedshow"/>
          <w:rFonts w:cs="Times New Roman"/>
          <w:szCs w:val="28"/>
        </w:rPr>
      </w:pPr>
      <w:proofErr w:type="spellStart"/>
      <w:r w:rsidRPr="00844197">
        <w:rPr>
          <w:rStyle w:val="textexposedshow"/>
          <w:rFonts w:cs="Times New Roman"/>
          <w:szCs w:val="28"/>
          <w:shd w:val="clear" w:color="auto" w:fill="FFFFFF"/>
        </w:rPr>
        <w:t>Aspirn</w:t>
      </w:r>
      <w:proofErr w:type="spellEnd"/>
    </w:p>
    <w:p w:rsidR="0029656A" w:rsidRPr="00844197" w:rsidRDefault="0029656A" w:rsidP="0029656A">
      <w:pPr>
        <w:pStyle w:val="ListParagraph"/>
        <w:numPr>
          <w:ilvl w:val="1"/>
          <w:numId w:val="7"/>
        </w:numPr>
        <w:rPr>
          <w:rStyle w:val="textexposedshow"/>
          <w:rFonts w:cs="Times New Roman"/>
          <w:szCs w:val="28"/>
        </w:rPr>
      </w:pPr>
      <w:proofErr w:type="spellStart"/>
      <w:r w:rsidRPr="00844197">
        <w:rPr>
          <w:rStyle w:val="textexposedshow"/>
          <w:rFonts w:cs="Times New Roman"/>
          <w:szCs w:val="28"/>
          <w:shd w:val="clear" w:color="auto" w:fill="FFFFFF"/>
        </w:rPr>
        <w:t>Lovenox</w:t>
      </w:r>
      <w:proofErr w:type="spellEnd"/>
    </w:p>
    <w:p w:rsidR="0029656A" w:rsidRPr="00DE6481" w:rsidRDefault="0029656A" w:rsidP="0029656A">
      <w:pPr>
        <w:pStyle w:val="ListParagraph"/>
        <w:numPr>
          <w:ilvl w:val="1"/>
          <w:numId w:val="7"/>
        </w:numPr>
        <w:rPr>
          <w:rFonts w:cs="Times New Roman"/>
          <w:szCs w:val="28"/>
          <w:highlight w:val="yellow"/>
        </w:rPr>
      </w:pPr>
      <w:r w:rsidRPr="00DE6481">
        <w:rPr>
          <w:rStyle w:val="textexposedshow"/>
          <w:rFonts w:cs="Times New Roman"/>
          <w:szCs w:val="28"/>
          <w:highlight w:val="yellow"/>
          <w:shd w:val="clear" w:color="auto" w:fill="FFFFFF"/>
        </w:rPr>
        <w:t xml:space="preserve">Kháng </w:t>
      </w:r>
      <w:proofErr w:type="spellStart"/>
      <w:r w:rsidRPr="00DE6481">
        <w:rPr>
          <w:rStyle w:val="textexposedshow"/>
          <w:rFonts w:cs="Times New Roman"/>
          <w:szCs w:val="28"/>
          <w:highlight w:val="yellow"/>
          <w:shd w:val="clear" w:color="auto" w:fill="FFFFFF"/>
        </w:rPr>
        <w:t>vtm</w:t>
      </w:r>
      <w:proofErr w:type="spellEnd"/>
      <w:r w:rsidRPr="00DE6481">
        <w:rPr>
          <w:rStyle w:val="textexposedshow"/>
          <w:rFonts w:cs="Times New Roman"/>
          <w:szCs w:val="28"/>
          <w:highlight w:val="yellow"/>
          <w:shd w:val="clear" w:color="auto" w:fill="FFFFFF"/>
        </w:rPr>
        <w:t xml:space="preserve"> K đường uống</w:t>
      </w:r>
    </w:p>
    <w:p w:rsidR="0029656A" w:rsidRPr="00844197" w:rsidRDefault="0029656A" w:rsidP="0029656A">
      <w:pPr>
        <w:rPr>
          <w:rFonts w:cs="Times New Roman"/>
          <w:szCs w:val="28"/>
        </w:rPr>
      </w:pPr>
      <w:r w:rsidRPr="00844197">
        <w:rPr>
          <w:rFonts w:cs="Times New Roman"/>
          <w:szCs w:val="28"/>
          <w:shd w:val="clear" w:color="auto" w:fill="F6F7F8"/>
          <w:lang w:val="en-US"/>
        </w:rPr>
        <w:t xml:space="preserve">4’. </w:t>
      </w:r>
      <w:r w:rsidRPr="00844197">
        <w:rPr>
          <w:rFonts w:cs="Times New Roman"/>
          <w:szCs w:val="28"/>
        </w:rPr>
        <w:t>Thuốc ko nên dùng sau khi chẩn đoán bệnh nhân NMCT cấp?</w:t>
      </w:r>
    </w:p>
    <w:p w:rsidR="0029656A" w:rsidRPr="00844197" w:rsidRDefault="0029656A" w:rsidP="0029656A">
      <w:pPr>
        <w:pStyle w:val="ListParagraph"/>
        <w:numPr>
          <w:ilvl w:val="1"/>
          <w:numId w:val="8"/>
        </w:numPr>
        <w:rPr>
          <w:rFonts w:cs="Times New Roman"/>
          <w:szCs w:val="28"/>
        </w:rPr>
      </w:pPr>
      <w:r w:rsidRPr="00844197">
        <w:rPr>
          <w:rFonts w:cs="Times New Roman"/>
          <w:szCs w:val="28"/>
        </w:rPr>
        <w:t>Nitroglycerin</w:t>
      </w:r>
    </w:p>
    <w:p w:rsidR="0029656A" w:rsidRPr="00844197" w:rsidRDefault="0029656A" w:rsidP="0029656A">
      <w:pPr>
        <w:pStyle w:val="ListParagraph"/>
        <w:numPr>
          <w:ilvl w:val="1"/>
          <w:numId w:val="8"/>
        </w:numPr>
        <w:rPr>
          <w:rFonts w:cs="Times New Roman"/>
          <w:szCs w:val="28"/>
        </w:rPr>
      </w:pPr>
      <w:r w:rsidRPr="00844197">
        <w:rPr>
          <w:rFonts w:cs="Times New Roman"/>
          <w:szCs w:val="28"/>
        </w:rPr>
        <w:t>Aspirin</w:t>
      </w:r>
    </w:p>
    <w:p w:rsidR="0029656A" w:rsidRPr="00DE6481" w:rsidRDefault="0029656A" w:rsidP="0029656A">
      <w:pPr>
        <w:pStyle w:val="ListParagraph"/>
        <w:numPr>
          <w:ilvl w:val="1"/>
          <w:numId w:val="8"/>
        </w:numPr>
        <w:rPr>
          <w:rFonts w:cs="Times New Roman"/>
          <w:szCs w:val="28"/>
          <w:highlight w:val="yellow"/>
        </w:rPr>
      </w:pPr>
      <w:r w:rsidRPr="00DE6481">
        <w:rPr>
          <w:rFonts w:cs="Times New Roman"/>
          <w:szCs w:val="28"/>
          <w:highlight w:val="yellow"/>
        </w:rPr>
        <w:t xml:space="preserve">Chẹn kênh </w:t>
      </w:r>
      <w:proofErr w:type="spellStart"/>
      <w:r w:rsidRPr="00DE6481">
        <w:rPr>
          <w:rFonts w:cs="Times New Roman"/>
          <w:szCs w:val="28"/>
          <w:highlight w:val="yellow"/>
        </w:rPr>
        <w:t>calci</w:t>
      </w:r>
      <w:proofErr w:type="spellEnd"/>
      <w:r w:rsidRPr="00DE6481">
        <w:rPr>
          <w:rFonts w:cs="Times New Roman"/>
          <w:szCs w:val="28"/>
          <w:highlight w:val="yellow"/>
        </w:rPr>
        <w:t xml:space="preserve"> ( </w:t>
      </w:r>
      <w:proofErr w:type="spellStart"/>
      <w:r w:rsidRPr="00DE6481">
        <w:rPr>
          <w:rFonts w:cs="Times New Roman"/>
          <w:szCs w:val="28"/>
          <w:highlight w:val="yellow"/>
        </w:rPr>
        <w:t>vd</w:t>
      </w:r>
      <w:proofErr w:type="spellEnd"/>
      <w:r w:rsidRPr="00DE6481">
        <w:rPr>
          <w:rFonts w:cs="Times New Roman"/>
          <w:szCs w:val="28"/>
          <w:highlight w:val="yellow"/>
        </w:rPr>
        <w:t xml:space="preserve"> </w:t>
      </w:r>
      <w:proofErr w:type="spellStart"/>
      <w:r w:rsidRPr="00DE6481">
        <w:rPr>
          <w:rFonts w:cs="Times New Roman"/>
          <w:szCs w:val="28"/>
          <w:highlight w:val="yellow"/>
        </w:rPr>
        <w:t>nifedipin</w:t>
      </w:r>
      <w:proofErr w:type="spellEnd"/>
      <w:r w:rsidRPr="00DE6481">
        <w:rPr>
          <w:rFonts w:cs="Times New Roman"/>
          <w:szCs w:val="28"/>
          <w:highlight w:val="yellow"/>
        </w:rPr>
        <w:t>)</w:t>
      </w:r>
    </w:p>
    <w:p w:rsidR="0029656A" w:rsidRPr="00844197" w:rsidRDefault="0029656A" w:rsidP="0029656A">
      <w:pPr>
        <w:pStyle w:val="ListParagraph"/>
        <w:numPr>
          <w:ilvl w:val="1"/>
          <w:numId w:val="8"/>
        </w:numPr>
        <w:rPr>
          <w:rFonts w:cs="Times New Roman"/>
          <w:szCs w:val="28"/>
        </w:rPr>
      </w:pPr>
      <w:proofErr w:type="spellStart"/>
      <w:r w:rsidRPr="00844197">
        <w:rPr>
          <w:rFonts w:cs="Times New Roman"/>
          <w:szCs w:val="28"/>
        </w:rPr>
        <w:t>Lovenox</w:t>
      </w:r>
      <w:proofErr w:type="spellEnd"/>
    </w:p>
    <w:p w:rsidR="00B86C17" w:rsidRPr="00844197" w:rsidRDefault="00B86C17" w:rsidP="00163A0B">
      <w:pPr>
        <w:rPr>
          <w:rFonts w:cs="Times New Roman"/>
          <w:szCs w:val="28"/>
          <w:shd w:val="clear" w:color="auto" w:fill="F6F7F8"/>
        </w:rPr>
      </w:pPr>
      <w:r w:rsidRPr="00844197">
        <w:rPr>
          <w:rFonts w:cs="Times New Roman"/>
          <w:szCs w:val="28"/>
          <w:shd w:val="clear" w:color="auto" w:fill="F6F7F8"/>
        </w:rPr>
        <w:br/>
        <w:t>5. Đ</w:t>
      </w:r>
      <w:r w:rsidR="0058027B" w:rsidRPr="00844197">
        <w:rPr>
          <w:rFonts w:cs="Times New Roman"/>
          <w:szCs w:val="28"/>
          <w:shd w:val="clear" w:color="auto" w:fill="F6F7F8"/>
        </w:rPr>
        <w:t xml:space="preserve">iều trị các yếu tổ nguy cơ sau can thiệp mạch vành: </w:t>
      </w:r>
    </w:p>
    <w:p w:rsidR="00B86C17" w:rsidRPr="00844197" w:rsidRDefault="00B86C17" w:rsidP="00163A0B">
      <w:pPr>
        <w:rPr>
          <w:rFonts w:cs="Times New Roman"/>
          <w:szCs w:val="28"/>
          <w:shd w:val="clear" w:color="auto" w:fill="F6F7F8"/>
        </w:rPr>
      </w:pPr>
      <w:r w:rsidRPr="00844197">
        <w:rPr>
          <w:rFonts w:cs="Times New Roman"/>
          <w:szCs w:val="28"/>
          <w:shd w:val="clear" w:color="auto" w:fill="F6F7F8"/>
        </w:rPr>
        <w:t>A. B</w:t>
      </w:r>
      <w:r w:rsidR="0058027B" w:rsidRPr="00844197">
        <w:rPr>
          <w:rFonts w:cs="Times New Roman"/>
          <w:szCs w:val="28"/>
          <w:shd w:val="clear" w:color="auto" w:fill="F6F7F8"/>
        </w:rPr>
        <w:t>ỏ thuố</w:t>
      </w:r>
      <w:r w:rsidRPr="00844197">
        <w:rPr>
          <w:rFonts w:cs="Times New Roman"/>
          <w:szCs w:val="28"/>
          <w:shd w:val="clear" w:color="auto" w:fill="F6F7F8"/>
        </w:rPr>
        <w:t>c</w:t>
      </w:r>
    </w:p>
    <w:p w:rsidR="00B86C17" w:rsidRPr="00844197" w:rsidRDefault="00B86C17" w:rsidP="00163A0B">
      <w:pPr>
        <w:rPr>
          <w:rFonts w:cs="Times New Roman"/>
          <w:szCs w:val="28"/>
          <w:shd w:val="clear" w:color="auto" w:fill="F6F7F8"/>
        </w:rPr>
      </w:pPr>
      <w:r w:rsidRPr="00844197">
        <w:rPr>
          <w:rFonts w:cs="Times New Roman"/>
          <w:szCs w:val="28"/>
          <w:shd w:val="clear" w:color="auto" w:fill="F6F7F8"/>
        </w:rPr>
        <w:t>B. Đ</w:t>
      </w:r>
      <w:r w:rsidR="0058027B" w:rsidRPr="00844197">
        <w:rPr>
          <w:rFonts w:cs="Times New Roman"/>
          <w:szCs w:val="28"/>
          <w:shd w:val="clear" w:color="auto" w:fill="F6F7F8"/>
        </w:rPr>
        <w:t>iều tri tăng huyế</w:t>
      </w:r>
      <w:r w:rsidRPr="00844197">
        <w:rPr>
          <w:rFonts w:cs="Times New Roman"/>
          <w:szCs w:val="28"/>
          <w:shd w:val="clear" w:color="auto" w:fill="F6F7F8"/>
        </w:rPr>
        <w:t>t áp</w:t>
      </w:r>
    </w:p>
    <w:p w:rsidR="00B86C17" w:rsidRPr="00844197" w:rsidRDefault="00B86C17" w:rsidP="00163A0B">
      <w:pPr>
        <w:rPr>
          <w:rFonts w:cs="Times New Roman"/>
          <w:szCs w:val="28"/>
          <w:shd w:val="clear" w:color="auto" w:fill="F6F7F8"/>
        </w:rPr>
      </w:pPr>
      <w:r w:rsidRPr="00844197">
        <w:rPr>
          <w:rFonts w:cs="Times New Roman"/>
          <w:szCs w:val="28"/>
          <w:shd w:val="clear" w:color="auto" w:fill="F6F7F8"/>
        </w:rPr>
        <w:t xml:space="preserve">C. Điều trị </w:t>
      </w:r>
      <w:r w:rsidR="0058027B" w:rsidRPr="00844197">
        <w:rPr>
          <w:rFonts w:cs="Times New Roman"/>
          <w:szCs w:val="28"/>
          <w:shd w:val="clear" w:color="auto" w:fill="F6F7F8"/>
        </w:rPr>
        <w:t>đái tháo đườ</w:t>
      </w:r>
      <w:r w:rsidRPr="00844197">
        <w:rPr>
          <w:rFonts w:cs="Times New Roman"/>
          <w:szCs w:val="28"/>
          <w:shd w:val="clear" w:color="auto" w:fill="F6F7F8"/>
        </w:rPr>
        <w:t>ng</w:t>
      </w:r>
    </w:p>
    <w:p w:rsidR="00C27666" w:rsidRPr="00844197" w:rsidRDefault="00B86C17" w:rsidP="00163A0B">
      <w:pPr>
        <w:rPr>
          <w:rFonts w:cs="Times New Roman"/>
          <w:szCs w:val="28"/>
          <w:shd w:val="clear" w:color="auto" w:fill="F6F7F8"/>
        </w:rPr>
      </w:pPr>
      <w:r w:rsidRPr="00DE6481">
        <w:rPr>
          <w:rFonts w:cs="Times New Roman"/>
          <w:szCs w:val="28"/>
          <w:highlight w:val="yellow"/>
          <w:shd w:val="clear" w:color="auto" w:fill="F6F7F8"/>
        </w:rPr>
        <w:t>D. C</w:t>
      </w:r>
      <w:r w:rsidR="0058027B" w:rsidRPr="00DE6481">
        <w:rPr>
          <w:rFonts w:cs="Times New Roman"/>
          <w:szCs w:val="28"/>
          <w:highlight w:val="yellow"/>
          <w:shd w:val="clear" w:color="auto" w:fill="F6F7F8"/>
        </w:rPr>
        <w:t>ả 3.</w:t>
      </w:r>
      <w:bookmarkStart w:id="0" w:name="_GoBack"/>
      <w:bookmarkEnd w:id="0"/>
    </w:p>
    <w:p w:rsidR="0029656A" w:rsidRPr="00844197" w:rsidRDefault="00B86C17" w:rsidP="0029656A">
      <w:pPr>
        <w:rPr>
          <w:rStyle w:val="textexposedshow"/>
          <w:rFonts w:cs="Times New Roman"/>
          <w:szCs w:val="28"/>
        </w:rPr>
      </w:pPr>
      <w:r w:rsidRPr="00844197">
        <w:rPr>
          <w:rFonts w:cs="Times New Roman"/>
          <w:szCs w:val="28"/>
          <w:shd w:val="clear" w:color="auto" w:fill="FFFFFF"/>
        </w:rPr>
        <w:t>6</w:t>
      </w:r>
      <w:r w:rsidR="0058027B" w:rsidRPr="00844197">
        <w:rPr>
          <w:rFonts w:cs="Times New Roman"/>
          <w:szCs w:val="28"/>
          <w:shd w:val="clear" w:color="auto" w:fill="FFFFFF"/>
        </w:rPr>
        <w:t>.</w:t>
      </w:r>
      <w:r w:rsidRPr="00844197">
        <w:rPr>
          <w:rFonts w:cs="Times New Roman"/>
          <w:szCs w:val="28"/>
          <w:shd w:val="clear" w:color="auto" w:fill="FFFFFF"/>
        </w:rPr>
        <w:t xml:space="preserve"> </w:t>
      </w:r>
      <w:r w:rsidR="0029656A" w:rsidRPr="00844197">
        <w:rPr>
          <w:rStyle w:val="textexposedshow"/>
          <w:rFonts w:cs="Times New Roman"/>
          <w:szCs w:val="28"/>
          <w:shd w:val="clear" w:color="auto" w:fill="FFFFFF"/>
        </w:rPr>
        <w:t>Nam 40t, đau thắt ngực điển hình  trên 20p trong 24h, vào viện làm điện tim thấy ST chênh xuống nhiều, T âm đối xứng, men tim không tăng. Xử trí:</w:t>
      </w:r>
      <w:r w:rsidR="0029656A" w:rsidRPr="00844197">
        <w:rPr>
          <w:shd w:val="clear" w:color="auto" w:fill="FFFFFF"/>
        </w:rPr>
        <w:br/>
      </w:r>
      <w:r w:rsidR="0029656A" w:rsidRPr="00844197">
        <w:rPr>
          <w:rStyle w:val="textexposedshow"/>
          <w:rFonts w:cs="Times New Roman"/>
          <w:b/>
          <w:szCs w:val="28"/>
          <w:shd w:val="clear" w:color="auto" w:fill="FFFFFF"/>
        </w:rPr>
        <w:t>A. Điều trị nội ổn định rồi làm nghiệm pháp gắng sức xét chụp mạch vành</w:t>
      </w:r>
      <w:r w:rsidR="0029656A" w:rsidRPr="00844197">
        <w:rPr>
          <w:b/>
          <w:shd w:val="clear" w:color="auto" w:fill="FFFFFF"/>
        </w:rPr>
        <w:br/>
      </w:r>
      <w:r w:rsidR="0029656A" w:rsidRPr="00844197">
        <w:rPr>
          <w:rStyle w:val="textexposedshow"/>
          <w:rFonts w:cs="Times New Roman"/>
          <w:szCs w:val="28"/>
          <w:shd w:val="clear" w:color="auto" w:fill="FFFFFF"/>
        </w:rPr>
        <w:t>B. Vừa điều trị nội vừa chụp mạch vành can thiệp</w:t>
      </w:r>
      <w:r w:rsidR="0029656A" w:rsidRPr="00844197">
        <w:rPr>
          <w:shd w:val="clear" w:color="auto" w:fill="FFFFFF"/>
        </w:rPr>
        <w:br/>
      </w:r>
      <w:r w:rsidR="0029656A" w:rsidRPr="00844197">
        <w:rPr>
          <w:rStyle w:val="textexposedshow"/>
          <w:rFonts w:cs="Times New Roman"/>
          <w:szCs w:val="28"/>
          <w:shd w:val="clear" w:color="auto" w:fill="FFFFFF"/>
        </w:rPr>
        <w:t>C. Dùng tiêu sợi huyết ngay</w:t>
      </w:r>
      <w:r w:rsidR="0029656A" w:rsidRPr="00844197">
        <w:rPr>
          <w:shd w:val="clear" w:color="auto" w:fill="FFFFFF"/>
        </w:rPr>
        <w:br/>
      </w:r>
      <w:r w:rsidR="0029656A" w:rsidRPr="00844197">
        <w:rPr>
          <w:rStyle w:val="textexposedshow"/>
          <w:rFonts w:cs="Times New Roman"/>
          <w:szCs w:val="28"/>
          <w:shd w:val="clear" w:color="auto" w:fill="FFFFFF"/>
        </w:rPr>
        <w:t>D. Điều trị nội+tiêu sợi huyết</w:t>
      </w:r>
    </w:p>
    <w:p w:rsidR="00E2773E" w:rsidRPr="00844197" w:rsidRDefault="0029656A" w:rsidP="00163A0B">
      <w:pPr>
        <w:rPr>
          <w:rFonts w:cs="Times New Roman"/>
          <w:szCs w:val="28"/>
          <w:shd w:val="clear" w:color="auto" w:fill="FFFFFF"/>
        </w:rPr>
      </w:pPr>
      <w:r w:rsidRPr="00844197">
        <w:rPr>
          <w:rFonts w:cs="Times New Roman"/>
          <w:szCs w:val="28"/>
          <w:shd w:val="clear" w:color="auto" w:fill="FFFFFF"/>
        </w:rPr>
        <w:t xml:space="preserve"> </w:t>
      </w:r>
      <w:r w:rsidR="00B86C17" w:rsidRPr="00844197">
        <w:rPr>
          <w:rFonts w:cs="Times New Roman"/>
          <w:szCs w:val="28"/>
          <w:shd w:val="clear" w:color="auto" w:fill="FFFFFF"/>
        </w:rPr>
        <w:t xml:space="preserve">7. </w:t>
      </w:r>
      <w:r w:rsidR="00E2773E" w:rsidRPr="00844197">
        <w:rPr>
          <w:rFonts w:cs="Times New Roman"/>
          <w:szCs w:val="28"/>
          <w:shd w:val="clear" w:color="auto" w:fill="FFFFFF"/>
        </w:rPr>
        <w:t>Thuốc đầu tay trong điều trị NTT thất nguy hiểm</w:t>
      </w:r>
      <w:r w:rsidR="00E2773E" w:rsidRPr="00844197">
        <w:rPr>
          <w:rFonts w:cs="Times New Roman"/>
          <w:szCs w:val="28"/>
        </w:rPr>
        <w:br/>
      </w:r>
      <w:r w:rsidR="00B86C17" w:rsidRPr="00844197">
        <w:rPr>
          <w:rFonts w:cs="Times New Roman"/>
          <w:szCs w:val="28"/>
          <w:shd w:val="clear" w:color="auto" w:fill="FFFFFF"/>
        </w:rPr>
        <w:t>A. C</w:t>
      </w:r>
      <w:r w:rsidR="00E2773E" w:rsidRPr="00844197">
        <w:rPr>
          <w:rFonts w:cs="Times New Roman"/>
          <w:szCs w:val="28"/>
          <w:shd w:val="clear" w:color="auto" w:fill="FFFFFF"/>
        </w:rPr>
        <w:t>hẹn Ca (nifedipin)</w:t>
      </w:r>
      <w:r w:rsidR="00E2773E" w:rsidRPr="00844197">
        <w:rPr>
          <w:rFonts w:cs="Times New Roman"/>
          <w:szCs w:val="28"/>
        </w:rPr>
        <w:br/>
      </w:r>
      <w:r w:rsidR="00E2773E" w:rsidRPr="00844197">
        <w:rPr>
          <w:rFonts w:cs="Times New Roman"/>
          <w:szCs w:val="28"/>
          <w:shd w:val="clear" w:color="auto" w:fill="FFFFFF"/>
        </w:rPr>
        <w:t>B.</w:t>
      </w:r>
      <w:r w:rsidR="00B86C17" w:rsidRPr="00844197">
        <w:rPr>
          <w:rFonts w:cs="Times New Roman"/>
          <w:szCs w:val="28"/>
          <w:shd w:val="clear" w:color="auto" w:fill="FFFFFF"/>
        </w:rPr>
        <w:t xml:space="preserve"> </w:t>
      </w:r>
      <w:r w:rsidR="00E2773E" w:rsidRPr="00844197">
        <w:rPr>
          <w:rFonts w:cs="Times New Roman"/>
          <w:szCs w:val="28"/>
          <w:shd w:val="clear" w:color="auto" w:fill="FFFFFF"/>
        </w:rPr>
        <w:t>Digitalis</w:t>
      </w:r>
      <w:r w:rsidR="00E2773E" w:rsidRPr="00844197">
        <w:rPr>
          <w:rFonts w:cs="Times New Roman"/>
          <w:szCs w:val="28"/>
        </w:rPr>
        <w:br/>
      </w:r>
      <w:r w:rsidR="00E2773E" w:rsidRPr="002870D9">
        <w:rPr>
          <w:rFonts w:cs="Times New Roman"/>
          <w:szCs w:val="28"/>
          <w:highlight w:val="yellow"/>
          <w:shd w:val="clear" w:color="auto" w:fill="FFFFFF"/>
        </w:rPr>
        <w:t>C.</w:t>
      </w:r>
      <w:r w:rsidR="00B86C17" w:rsidRPr="002870D9">
        <w:rPr>
          <w:rFonts w:cs="Times New Roman"/>
          <w:szCs w:val="28"/>
          <w:highlight w:val="yellow"/>
          <w:shd w:val="clear" w:color="auto" w:fill="FFFFFF"/>
        </w:rPr>
        <w:t xml:space="preserve"> </w:t>
      </w:r>
      <w:r w:rsidR="00E2773E" w:rsidRPr="002870D9">
        <w:rPr>
          <w:rFonts w:cs="Times New Roman"/>
          <w:szCs w:val="28"/>
          <w:highlight w:val="yellow"/>
          <w:shd w:val="clear" w:color="auto" w:fill="FFFFFF"/>
        </w:rPr>
        <w:t>Lidocain</w:t>
      </w:r>
      <w:r w:rsidR="00E2773E" w:rsidRPr="00844197">
        <w:rPr>
          <w:rFonts w:cs="Times New Roman"/>
          <w:szCs w:val="28"/>
        </w:rPr>
        <w:br/>
      </w:r>
      <w:r w:rsidR="00E2773E" w:rsidRPr="00844197">
        <w:rPr>
          <w:rFonts w:cs="Times New Roman"/>
          <w:szCs w:val="28"/>
          <w:shd w:val="clear" w:color="auto" w:fill="FFFFFF"/>
        </w:rPr>
        <w:t>D.</w:t>
      </w:r>
      <w:r w:rsidR="00B86C17" w:rsidRPr="00844197">
        <w:rPr>
          <w:rFonts w:cs="Times New Roman"/>
          <w:szCs w:val="28"/>
          <w:shd w:val="clear" w:color="auto" w:fill="FFFFFF"/>
        </w:rPr>
        <w:t xml:space="preserve"> </w:t>
      </w:r>
      <w:r w:rsidR="00E2773E" w:rsidRPr="00844197">
        <w:rPr>
          <w:rFonts w:cs="Times New Roman"/>
          <w:szCs w:val="28"/>
          <w:shd w:val="clear" w:color="auto" w:fill="FFFFFF"/>
        </w:rPr>
        <w:t>Chẹn Beta</w:t>
      </w:r>
    </w:p>
    <w:p w:rsidR="00E2773E" w:rsidRPr="00844197" w:rsidRDefault="00E2773E" w:rsidP="00E2773E">
      <w:pPr>
        <w:spacing w:before="40" w:after="60"/>
        <w:rPr>
          <w:rStyle w:val="uficommentbody"/>
          <w:rFonts w:cs="Times New Roman"/>
          <w:noProof/>
          <w:szCs w:val="28"/>
          <w:shd w:val="clear" w:color="auto" w:fill="F6F7F8"/>
        </w:rPr>
      </w:pPr>
      <w:r w:rsidRPr="00844197">
        <w:rPr>
          <w:rStyle w:val="apple-converted-space"/>
          <w:rFonts w:cs="Times New Roman"/>
          <w:noProof/>
          <w:szCs w:val="28"/>
          <w:shd w:val="clear" w:color="auto" w:fill="F6F7F8"/>
        </w:rPr>
        <w:t> </w:t>
      </w:r>
      <w:r w:rsidR="00B86C17" w:rsidRPr="00844197">
        <w:rPr>
          <w:rStyle w:val="apple-converted-space"/>
          <w:rFonts w:cs="Times New Roman"/>
          <w:noProof/>
          <w:szCs w:val="28"/>
          <w:shd w:val="clear" w:color="auto" w:fill="F6F7F8"/>
        </w:rPr>
        <w:t xml:space="preserve">8. </w:t>
      </w:r>
      <w:r w:rsidRPr="00844197">
        <w:rPr>
          <w:rStyle w:val="uficommentbody"/>
          <w:rFonts w:cs="Times New Roman"/>
          <w:noProof/>
          <w:szCs w:val="28"/>
          <w:shd w:val="clear" w:color="auto" w:fill="F6F7F8"/>
        </w:rPr>
        <w:t>Điện tâm đồ tăng áp mạch phổi</w:t>
      </w:r>
    </w:p>
    <w:p w:rsidR="00E2773E" w:rsidRPr="00844197" w:rsidRDefault="00B86C17" w:rsidP="00E2773E">
      <w:pPr>
        <w:spacing w:before="40" w:after="60"/>
      </w:pPr>
      <w:r w:rsidRPr="00844197">
        <w:rPr>
          <w:rFonts w:cs="Times New Roman"/>
          <w:noProof/>
          <w:szCs w:val="28"/>
          <w:shd w:val="clear" w:color="auto" w:fill="F6F7F8"/>
        </w:rPr>
        <w:t xml:space="preserve">9. </w:t>
      </w:r>
      <w:r w:rsidR="00E2773E" w:rsidRPr="00844197">
        <w:rPr>
          <w:rFonts w:cs="Times New Roman"/>
          <w:noProof/>
          <w:szCs w:val="28"/>
          <w:shd w:val="clear" w:color="auto" w:fill="F6F7F8"/>
        </w:rPr>
        <w:t>Beta block là thuốc điều trị rối loạn nhịp thuộc nhóm thứ mấy : 1-</w:t>
      </w:r>
      <w:r w:rsidR="00E2773E" w:rsidRPr="00871B26">
        <w:rPr>
          <w:rFonts w:cs="Times New Roman"/>
          <w:noProof/>
          <w:szCs w:val="28"/>
          <w:highlight w:val="yellow"/>
          <w:shd w:val="clear" w:color="auto" w:fill="F6F7F8"/>
        </w:rPr>
        <w:t>2</w:t>
      </w:r>
      <w:r w:rsidR="00E2773E" w:rsidRPr="00844197">
        <w:rPr>
          <w:rFonts w:cs="Times New Roman"/>
          <w:noProof/>
          <w:szCs w:val="28"/>
          <w:shd w:val="clear" w:color="auto" w:fill="F6F7F8"/>
        </w:rPr>
        <w:t>-3-4</w:t>
      </w:r>
    </w:p>
    <w:p w:rsidR="00E2773E" w:rsidRPr="00844197" w:rsidRDefault="00B86C17" w:rsidP="00E2773E">
      <w:pPr>
        <w:spacing w:before="40" w:after="60"/>
        <w:rPr>
          <w:rFonts w:cs="Times New Roman"/>
          <w:noProof/>
          <w:szCs w:val="28"/>
          <w:shd w:val="clear" w:color="auto" w:fill="F6F7F8"/>
        </w:rPr>
      </w:pPr>
      <w:r w:rsidRPr="00844197">
        <w:rPr>
          <w:rFonts w:cs="Times New Roman"/>
          <w:noProof/>
          <w:szCs w:val="28"/>
          <w:shd w:val="clear" w:color="auto" w:fill="F6F7F8"/>
        </w:rPr>
        <w:t xml:space="preserve">10. </w:t>
      </w:r>
      <w:r w:rsidR="00E2773E" w:rsidRPr="00844197">
        <w:rPr>
          <w:rFonts w:cs="Times New Roman"/>
          <w:noProof/>
          <w:szCs w:val="28"/>
          <w:shd w:val="clear" w:color="auto" w:fill="F6F7F8"/>
        </w:rPr>
        <w:t>Bệnh nhân NMCT giờ thứ 3 vào viện k có can thiệp, chuyển lên viện có can thiệp mất 2h thì xử</w:t>
      </w:r>
      <w:r w:rsidRPr="00844197">
        <w:rPr>
          <w:rFonts w:cs="Times New Roman"/>
          <w:noProof/>
          <w:szCs w:val="28"/>
          <w:shd w:val="clear" w:color="auto" w:fill="F6F7F8"/>
        </w:rPr>
        <w:t xml:space="preserve"> trí gì:</w:t>
      </w:r>
      <w:r w:rsidRPr="00844197">
        <w:rPr>
          <w:rFonts w:cs="Times New Roman"/>
          <w:noProof/>
          <w:szCs w:val="28"/>
          <w:shd w:val="clear" w:color="auto" w:fill="F6F7F8"/>
        </w:rPr>
        <w:br/>
        <w:t>A. C</w:t>
      </w:r>
      <w:r w:rsidR="00E2773E" w:rsidRPr="00844197">
        <w:rPr>
          <w:rFonts w:cs="Times New Roman"/>
          <w:noProof/>
          <w:szCs w:val="28"/>
          <w:shd w:val="clear" w:color="auto" w:fill="F6F7F8"/>
        </w:rPr>
        <w:t>huyể</w:t>
      </w:r>
      <w:r w:rsidRPr="00844197">
        <w:rPr>
          <w:rFonts w:cs="Times New Roman"/>
          <w:noProof/>
          <w:szCs w:val="28"/>
          <w:shd w:val="clear" w:color="auto" w:fill="F6F7F8"/>
        </w:rPr>
        <w:t>n luôn</w:t>
      </w:r>
      <w:r w:rsidRPr="00844197">
        <w:rPr>
          <w:rFonts w:cs="Times New Roman"/>
          <w:noProof/>
          <w:szCs w:val="28"/>
          <w:shd w:val="clear" w:color="auto" w:fill="F6F7F8"/>
        </w:rPr>
        <w:br/>
        <w:t>B. T</w:t>
      </w:r>
      <w:r w:rsidR="00E2773E" w:rsidRPr="00844197">
        <w:rPr>
          <w:rFonts w:cs="Times New Roman"/>
          <w:noProof/>
          <w:szCs w:val="28"/>
          <w:shd w:val="clear" w:color="auto" w:fill="F6F7F8"/>
        </w:rPr>
        <w:t>iêu sợi huyết r</w:t>
      </w:r>
      <w:r w:rsidRPr="00844197">
        <w:rPr>
          <w:rFonts w:cs="Times New Roman"/>
          <w:noProof/>
          <w:szCs w:val="28"/>
          <w:shd w:val="clear" w:color="auto" w:fill="F6F7F8"/>
        </w:rPr>
        <w:t>ồi</w:t>
      </w:r>
      <w:r w:rsidR="00E2773E" w:rsidRPr="00844197">
        <w:rPr>
          <w:rFonts w:cs="Times New Roman"/>
          <w:noProof/>
          <w:szCs w:val="28"/>
          <w:shd w:val="clear" w:color="auto" w:fill="F6F7F8"/>
        </w:rPr>
        <w:t xml:space="preserve"> chuyể</w:t>
      </w:r>
      <w:r w:rsidRPr="00844197">
        <w:rPr>
          <w:rFonts w:cs="Times New Roman"/>
          <w:noProof/>
          <w:szCs w:val="28"/>
          <w:shd w:val="clear" w:color="auto" w:fill="F6F7F8"/>
        </w:rPr>
        <w:t>n</w:t>
      </w:r>
      <w:r w:rsidRPr="00844197">
        <w:rPr>
          <w:rFonts w:cs="Times New Roman"/>
          <w:noProof/>
          <w:szCs w:val="28"/>
          <w:shd w:val="clear" w:color="auto" w:fill="F6F7F8"/>
        </w:rPr>
        <w:br/>
        <w:t>C. Điều trị</w:t>
      </w:r>
      <w:r w:rsidR="00E2773E" w:rsidRPr="00844197">
        <w:rPr>
          <w:rFonts w:cs="Times New Roman"/>
          <w:noProof/>
          <w:szCs w:val="28"/>
          <w:shd w:val="clear" w:color="auto" w:fill="F6F7F8"/>
        </w:rPr>
        <w:t xml:space="preserve"> ổn định r</w:t>
      </w:r>
      <w:r w:rsidRPr="00844197">
        <w:rPr>
          <w:rFonts w:cs="Times New Roman"/>
          <w:noProof/>
          <w:szCs w:val="28"/>
          <w:shd w:val="clear" w:color="auto" w:fill="F6F7F8"/>
        </w:rPr>
        <w:t>ồi</w:t>
      </w:r>
      <w:r w:rsidR="00E2773E" w:rsidRPr="00844197">
        <w:rPr>
          <w:rFonts w:cs="Times New Roman"/>
          <w:noProof/>
          <w:szCs w:val="28"/>
          <w:shd w:val="clear" w:color="auto" w:fill="F6F7F8"/>
        </w:rPr>
        <w:t xml:space="preserve"> chuyển</w:t>
      </w:r>
    </w:p>
    <w:p w:rsidR="00E2773E" w:rsidRPr="00844197" w:rsidRDefault="00E2773E" w:rsidP="00E2773E">
      <w:pPr>
        <w:spacing w:before="40" w:after="60"/>
        <w:rPr>
          <w:rStyle w:val="uficommentbody"/>
        </w:rPr>
      </w:pPr>
      <w:r w:rsidRPr="00844197">
        <w:rPr>
          <w:rStyle w:val="apple-converted-space"/>
          <w:rFonts w:cs="Times New Roman"/>
          <w:noProof/>
          <w:szCs w:val="28"/>
          <w:shd w:val="clear" w:color="auto" w:fill="F6F7F8"/>
        </w:rPr>
        <w:t> </w:t>
      </w:r>
      <w:r w:rsidR="00B86C17" w:rsidRPr="00844197">
        <w:rPr>
          <w:rStyle w:val="apple-converted-space"/>
          <w:rFonts w:cs="Times New Roman"/>
          <w:noProof/>
          <w:szCs w:val="28"/>
          <w:shd w:val="clear" w:color="auto" w:fill="F6F7F8"/>
        </w:rPr>
        <w:t xml:space="preserve">11. </w:t>
      </w:r>
      <w:r w:rsidRPr="00844197">
        <w:rPr>
          <w:rStyle w:val="uficommentbody"/>
          <w:rFonts w:cs="Times New Roman"/>
          <w:noProof/>
          <w:szCs w:val="28"/>
          <w:shd w:val="clear" w:color="auto" w:fill="F6F7F8"/>
        </w:rPr>
        <w:t>Điều trị ép tim cấp</w:t>
      </w:r>
      <w:r w:rsidRPr="00844197">
        <w:rPr>
          <w:rFonts w:cs="Times New Roman"/>
          <w:noProof/>
          <w:szCs w:val="28"/>
          <w:shd w:val="clear" w:color="auto" w:fill="F6F7F8"/>
        </w:rPr>
        <w:br/>
      </w:r>
      <w:r w:rsidR="00B86C17" w:rsidRPr="00844197">
        <w:rPr>
          <w:rStyle w:val="uficommentbody"/>
          <w:rFonts w:cs="Times New Roman"/>
          <w:noProof/>
          <w:szCs w:val="28"/>
          <w:shd w:val="clear" w:color="auto" w:fill="F6F7F8"/>
        </w:rPr>
        <w:t>A. L</w:t>
      </w:r>
      <w:r w:rsidRPr="00844197">
        <w:rPr>
          <w:rStyle w:val="uficommentbody"/>
          <w:rFonts w:cs="Times New Roman"/>
          <w:noProof/>
          <w:szCs w:val="28"/>
          <w:shd w:val="clear" w:color="auto" w:fill="F6F7F8"/>
        </w:rPr>
        <w:t>ợi tiểu</w:t>
      </w:r>
      <w:r w:rsidRPr="00844197">
        <w:rPr>
          <w:rFonts w:cs="Times New Roman"/>
          <w:noProof/>
          <w:szCs w:val="28"/>
          <w:shd w:val="clear" w:color="auto" w:fill="F6F7F8"/>
        </w:rPr>
        <w:br/>
      </w:r>
      <w:r w:rsidR="00B86C17" w:rsidRPr="00844197">
        <w:rPr>
          <w:rStyle w:val="uficommentbody"/>
          <w:rFonts w:cs="Times New Roman"/>
          <w:noProof/>
          <w:szCs w:val="28"/>
          <w:shd w:val="clear" w:color="auto" w:fill="F6F7F8"/>
        </w:rPr>
        <w:t>B. B</w:t>
      </w:r>
      <w:r w:rsidRPr="00844197">
        <w:rPr>
          <w:rStyle w:val="uficommentbody"/>
          <w:rFonts w:cs="Times New Roman"/>
          <w:noProof/>
          <w:szCs w:val="28"/>
          <w:shd w:val="clear" w:color="auto" w:fill="F6F7F8"/>
        </w:rPr>
        <w:t>eta block</w:t>
      </w:r>
      <w:r w:rsidRPr="00844197">
        <w:rPr>
          <w:rFonts w:cs="Times New Roman"/>
          <w:noProof/>
          <w:szCs w:val="28"/>
          <w:shd w:val="clear" w:color="auto" w:fill="F6F7F8"/>
        </w:rPr>
        <w:br/>
      </w:r>
      <w:r w:rsidR="00B86C17" w:rsidRPr="00844197">
        <w:rPr>
          <w:rStyle w:val="uficommentbody"/>
          <w:rFonts w:cs="Times New Roman"/>
          <w:noProof/>
          <w:szCs w:val="28"/>
          <w:shd w:val="clear" w:color="auto" w:fill="F6F7F8"/>
        </w:rPr>
        <w:t>C. D</w:t>
      </w:r>
      <w:r w:rsidRPr="00844197">
        <w:rPr>
          <w:rStyle w:val="uficommentbody"/>
          <w:rFonts w:cs="Times New Roman"/>
          <w:noProof/>
          <w:szCs w:val="28"/>
          <w:shd w:val="clear" w:color="auto" w:fill="F6F7F8"/>
        </w:rPr>
        <w:t>igitalis?</w:t>
      </w:r>
      <w:r w:rsidRPr="00844197">
        <w:rPr>
          <w:rStyle w:val="apple-converted-space"/>
          <w:rFonts w:cs="Times New Roman"/>
          <w:noProof/>
          <w:szCs w:val="28"/>
          <w:shd w:val="clear" w:color="auto" w:fill="F6F7F8"/>
        </w:rPr>
        <w:t> </w:t>
      </w:r>
      <w:r w:rsidRPr="00844197">
        <w:rPr>
          <w:rFonts w:cs="Times New Roman"/>
          <w:noProof/>
          <w:szCs w:val="28"/>
          <w:shd w:val="clear" w:color="auto" w:fill="F6F7F8"/>
        </w:rPr>
        <w:br/>
      </w:r>
      <w:r w:rsidRPr="00871B26">
        <w:rPr>
          <w:rStyle w:val="uficommentbody"/>
          <w:rFonts w:cs="Times New Roman"/>
          <w:noProof/>
          <w:szCs w:val="28"/>
          <w:highlight w:val="yellow"/>
          <w:shd w:val="clear" w:color="auto" w:fill="F6F7F8"/>
        </w:rPr>
        <w:t>D</w:t>
      </w:r>
      <w:r w:rsidR="00B86C17" w:rsidRPr="00871B26">
        <w:rPr>
          <w:rStyle w:val="uficommentbody"/>
          <w:rFonts w:cs="Times New Roman"/>
          <w:noProof/>
          <w:szCs w:val="28"/>
          <w:highlight w:val="yellow"/>
          <w:shd w:val="clear" w:color="auto" w:fill="F6F7F8"/>
        </w:rPr>
        <w:t>. B</w:t>
      </w:r>
      <w:r w:rsidRPr="00871B26">
        <w:rPr>
          <w:rStyle w:val="uficommentbody"/>
          <w:rFonts w:cs="Times New Roman"/>
          <w:noProof/>
          <w:szCs w:val="28"/>
          <w:highlight w:val="yellow"/>
          <w:shd w:val="clear" w:color="auto" w:fill="F6F7F8"/>
        </w:rPr>
        <w:t>hư 1 cái xăm xe, truyền dịch lên rồi mới xì lốp.</w:t>
      </w:r>
    </w:p>
    <w:p w:rsidR="00B35751" w:rsidRPr="00844197" w:rsidRDefault="00B86C17" w:rsidP="00B86C17">
      <w:pPr>
        <w:pStyle w:val="ListParagraph"/>
        <w:numPr>
          <w:ilvl w:val="0"/>
          <w:numId w:val="9"/>
        </w:numPr>
        <w:rPr>
          <w:rFonts w:eastAsia="Times New Roman" w:cs="Times New Roman"/>
          <w:lang w:eastAsia="vi-VN"/>
        </w:rPr>
      </w:pPr>
      <w:r w:rsidRPr="00844197">
        <w:rPr>
          <w:rFonts w:cs="Times New Roman"/>
          <w:noProof/>
          <w:szCs w:val="28"/>
          <w:shd w:val="clear" w:color="auto" w:fill="F6F7F8"/>
        </w:rPr>
        <w:t>L</w:t>
      </w:r>
      <w:r w:rsidR="00E2773E" w:rsidRPr="00844197">
        <w:rPr>
          <w:rFonts w:cs="Times New Roman"/>
          <w:noProof/>
          <w:szCs w:val="28"/>
          <w:shd w:val="clear" w:color="auto" w:fill="F6F7F8"/>
        </w:rPr>
        <w:t>iều initinib</w:t>
      </w:r>
    </w:p>
    <w:p w:rsidR="00B35751" w:rsidRPr="00844197" w:rsidRDefault="00B35751" w:rsidP="00B35751">
      <w:pPr>
        <w:rPr>
          <w:lang w:val="en-US" w:eastAsia="vi-VN"/>
        </w:rPr>
      </w:pPr>
    </w:p>
    <w:p w:rsidR="00B35751" w:rsidRPr="00844197" w:rsidRDefault="00B35751" w:rsidP="00B35751">
      <w:pPr>
        <w:rPr>
          <w:lang w:val="en-US" w:eastAsia="vi-VN"/>
        </w:rPr>
      </w:pPr>
    </w:p>
    <w:p w:rsidR="00E2773E" w:rsidRPr="00844197" w:rsidRDefault="00B35751" w:rsidP="00B35751">
      <w:pPr>
        <w:rPr>
          <w:lang w:val="en-US" w:eastAsia="vi-VN"/>
        </w:rPr>
      </w:pPr>
      <w:r w:rsidRPr="00844197">
        <w:rPr>
          <w:lang w:val="en-US" w:eastAsia="vi-VN"/>
        </w:rPr>
        <w:t>ĐỀ NĂM 2015</w:t>
      </w:r>
    </w:p>
    <w:p w:rsidR="00B35751" w:rsidRPr="00844197" w:rsidRDefault="00B35751" w:rsidP="00B35751">
      <w:pPr>
        <w:pStyle w:val="ListParagraph"/>
        <w:numPr>
          <w:ilvl w:val="0"/>
          <w:numId w:val="38"/>
        </w:numPr>
        <w:rPr>
          <w:rFonts w:cs="Times New Roman"/>
          <w:szCs w:val="28"/>
        </w:rPr>
      </w:pPr>
      <w:r w:rsidRPr="00844197">
        <w:rPr>
          <w:rFonts w:cs="Times New Roman"/>
          <w:szCs w:val="28"/>
        </w:rPr>
        <w:t>Không chỉ định trong ĐTNOĐ: Chụp mạch vành thường quy</w:t>
      </w:r>
    </w:p>
    <w:p w:rsidR="00B35751" w:rsidRPr="00844197" w:rsidRDefault="00B35751" w:rsidP="00B35751">
      <w:pPr>
        <w:pStyle w:val="ListParagraph"/>
        <w:numPr>
          <w:ilvl w:val="0"/>
          <w:numId w:val="38"/>
        </w:numPr>
        <w:rPr>
          <w:rFonts w:cs="Times New Roman"/>
          <w:szCs w:val="28"/>
          <w:lang w:val="vi-VN"/>
        </w:rPr>
      </w:pPr>
      <w:r w:rsidRPr="00844197">
        <w:rPr>
          <w:rFonts w:cs="Times New Roman"/>
          <w:szCs w:val="28"/>
          <w:lang w:val="vi-VN"/>
        </w:rPr>
        <w:t>Chống chỉ định thuốc tiêu sợi huyết: XHN trong 3 tháng</w:t>
      </w:r>
    </w:p>
    <w:p w:rsidR="00B35751" w:rsidRPr="00844197" w:rsidRDefault="00B35751" w:rsidP="00B35751">
      <w:pPr>
        <w:pStyle w:val="ListParagraph"/>
        <w:numPr>
          <w:ilvl w:val="0"/>
          <w:numId w:val="38"/>
        </w:numPr>
        <w:rPr>
          <w:rFonts w:cs="Times New Roman"/>
          <w:szCs w:val="28"/>
          <w:lang w:val="vi-VN"/>
        </w:rPr>
      </w:pPr>
      <w:r w:rsidRPr="00844197">
        <w:rPr>
          <w:rFonts w:cs="Times New Roman"/>
          <w:szCs w:val="28"/>
          <w:lang w:val="vi-VN"/>
        </w:rPr>
        <w:t>Điều ko phù hợp với NMCT: đau ngực thay đổi theo nhịp thở</w:t>
      </w:r>
    </w:p>
    <w:p w:rsidR="00B35751" w:rsidRPr="00844197" w:rsidRDefault="00B35751" w:rsidP="00B35751">
      <w:pPr>
        <w:pStyle w:val="ListParagraph"/>
        <w:numPr>
          <w:ilvl w:val="0"/>
          <w:numId w:val="38"/>
        </w:numPr>
        <w:rPr>
          <w:rFonts w:cs="Times New Roman"/>
          <w:szCs w:val="28"/>
          <w:lang w:val="vi-VN"/>
        </w:rPr>
      </w:pPr>
      <w:r w:rsidRPr="00844197">
        <w:rPr>
          <w:rFonts w:cs="Times New Roman"/>
          <w:szCs w:val="28"/>
          <w:lang w:val="vi-VN"/>
        </w:rPr>
        <w:t>TIMI: 66 tuổi, đau ngực 3 lần/24h, ĐTĐ, THA, chưa dùng aspirin trong 7 ngày</w:t>
      </w:r>
      <w:r w:rsidRPr="00844197">
        <w:rPr>
          <w:rFonts w:cs="Times New Roman"/>
          <w:szCs w:val="28"/>
        </w:rPr>
        <w:sym w:font="Wingdings" w:char="F0E0"/>
      </w:r>
      <w:r w:rsidRPr="00844197">
        <w:rPr>
          <w:rFonts w:cs="Times New Roman"/>
          <w:szCs w:val="28"/>
          <w:lang w:val="vi-VN"/>
        </w:rPr>
        <w:t>TIMI 3, nguy cơ vừa.</w:t>
      </w:r>
    </w:p>
    <w:p w:rsidR="00B35751" w:rsidRPr="00844197" w:rsidRDefault="00B35751" w:rsidP="00B35751">
      <w:pPr>
        <w:pStyle w:val="ListParagraph"/>
        <w:numPr>
          <w:ilvl w:val="0"/>
          <w:numId w:val="38"/>
        </w:numPr>
        <w:rPr>
          <w:rFonts w:cs="Times New Roman"/>
          <w:szCs w:val="28"/>
          <w:lang w:val="vi-VN"/>
        </w:rPr>
      </w:pPr>
      <w:r w:rsidRPr="00844197">
        <w:rPr>
          <w:rFonts w:cs="Times New Roman"/>
          <w:szCs w:val="28"/>
          <w:lang w:val="vi-VN"/>
        </w:rPr>
        <w:t>Sử dụng thuốc chống đông kháng vit K, suy trì INR trong khoảng: 2-3</w:t>
      </w:r>
    </w:p>
    <w:p w:rsidR="00B35751" w:rsidRPr="00844197" w:rsidRDefault="00B35751" w:rsidP="00B35751">
      <w:pPr>
        <w:pStyle w:val="ListParagraph"/>
        <w:numPr>
          <w:ilvl w:val="0"/>
          <w:numId w:val="38"/>
        </w:numPr>
        <w:rPr>
          <w:rFonts w:cs="Times New Roman"/>
          <w:szCs w:val="28"/>
          <w:lang w:val="vi-VN"/>
        </w:rPr>
      </w:pPr>
      <w:r w:rsidRPr="00844197">
        <w:rPr>
          <w:rFonts w:cs="Times New Roman"/>
          <w:szCs w:val="28"/>
          <w:lang w:val="vi-VN"/>
        </w:rPr>
        <w:t xml:space="preserve">Biểu hiện ép tim cấp trừ: </w:t>
      </w:r>
      <w:r w:rsidRPr="00871B26">
        <w:rPr>
          <w:rFonts w:cs="Times New Roman"/>
          <w:szCs w:val="28"/>
          <w:highlight w:val="yellow"/>
          <w:lang w:val="vi-VN"/>
        </w:rPr>
        <w:t>Ngồi dậy khó thở hơn</w:t>
      </w:r>
    </w:p>
    <w:p w:rsidR="00B35751" w:rsidRPr="00844197" w:rsidRDefault="00B35751" w:rsidP="00B35751">
      <w:pPr>
        <w:pStyle w:val="ListParagraph"/>
        <w:numPr>
          <w:ilvl w:val="0"/>
          <w:numId w:val="38"/>
        </w:numPr>
        <w:rPr>
          <w:rFonts w:cs="Times New Roman"/>
          <w:szCs w:val="28"/>
          <w:lang w:val="vi-VN"/>
        </w:rPr>
      </w:pPr>
      <w:r w:rsidRPr="00844197">
        <w:rPr>
          <w:rFonts w:cs="Times New Roman"/>
          <w:szCs w:val="28"/>
          <w:lang w:val="vi-VN"/>
        </w:rPr>
        <w:t>Không sử dụng thuốc nào trong làm giảm đáp ứng thấp trong rung nhĩ</w:t>
      </w:r>
    </w:p>
    <w:p w:rsidR="00B35751" w:rsidRPr="00844197" w:rsidRDefault="00B35751" w:rsidP="00B35751">
      <w:pPr>
        <w:ind w:left="851"/>
        <w:rPr>
          <w:rFonts w:cs="Times New Roman"/>
          <w:szCs w:val="28"/>
        </w:rPr>
      </w:pPr>
      <w:r w:rsidRPr="002874FF">
        <w:rPr>
          <w:rFonts w:cs="Times New Roman"/>
          <w:szCs w:val="28"/>
          <w:highlight w:val="yellow"/>
        </w:rPr>
        <w:t>A. Lidocain</w:t>
      </w:r>
    </w:p>
    <w:p w:rsidR="00B35751" w:rsidRPr="00844197" w:rsidRDefault="00B35751" w:rsidP="00B35751">
      <w:pPr>
        <w:pStyle w:val="ListParagraph"/>
        <w:numPr>
          <w:ilvl w:val="0"/>
          <w:numId w:val="39"/>
        </w:numPr>
        <w:ind w:left="1134"/>
        <w:rPr>
          <w:rFonts w:cs="Times New Roman"/>
          <w:szCs w:val="28"/>
          <w:lang w:val="vi-VN"/>
        </w:rPr>
      </w:pPr>
      <w:r w:rsidRPr="00844197">
        <w:rPr>
          <w:rFonts w:cs="Times New Roman"/>
          <w:szCs w:val="28"/>
        </w:rPr>
        <w:t>Digoxin</w:t>
      </w:r>
    </w:p>
    <w:p w:rsidR="00B35751" w:rsidRPr="00844197" w:rsidRDefault="00B35751" w:rsidP="00B35751">
      <w:pPr>
        <w:pStyle w:val="ListParagraph"/>
        <w:numPr>
          <w:ilvl w:val="0"/>
          <w:numId w:val="39"/>
        </w:numPr>
        <w:ind w:left="1134"/>
        <w:rPr>
          <w:rFonts w:cs="Times New Roman"/>
          <w:szCs w:val="28"/>
          <w:lang w:val="vi-VN"/>
        </w:rPr>
      </w:pPr>
      <w:r w:rsidRPr="00844197">
        <w:rPr>
          <w:rFonts w:cs="Times New Roman"/>
          <w:szCs w:val="28"/>
        </w:rPr>
        <w:t>B block</w:t>
      </w:r>
    </w:p>
    <w:p w:rsidR="00B35751" w:rsidRPr="00844197" w:rsidRDefault="00B35751" w:rsidP="00B35751">
      <w:pPr>
        <w:pStyle w:val="ListParagraph"/>
        <w:numPr>
          <w:ilvl w:val="0"/>
          <w:numId w:val="39"/>
        </w:numPr>
        <w:ind w:left="1134"/>
        <w:rPr>
          <w:rFonts w:cs="Times New Roman"/>
          <w:szCs w:val="28"/>
          <w:lang w:val="vi-VN"/>
        </w:rPr>
      </w:pPr>
      <w:r w:rsidRPr="00844197">
        <w:rPr>
          <w:rFonts w:cs="Times New Roman"/>
          <w:szCs w:val="28"/>
        </w:rPr>
        <w:t>Chẹn Ca</w:t>
      </w:r>
    </w:p>
    <w:p w:rsidR="00B35751" w:rsidRDefault="00B35751" w:rsidP="00B35751">
      <w:pPr>
        <w:rPr>
          <w:lang w:eastAsia="vi-VN"/>
        </w:rPr>
      </w:pPr>
    </w:p>
    <w:p w:rsidR="004B4097" w:rsidRDefault="004B4097" w:rsidP="00B35751">
      <w:pPr>
        <w:rPr>
          <w:lang w:eastAsia="vi-VN"/>
        </w:rPr>
      </w:pPr>
    </w:p>
    <w:p w:rsidR="004B4097" w:rsidRDefault="004B4097" w:rsidP="004B4097">
      <w:pPr>
        <w:pStyle w:val="ListParagraph"/>
        <w:tabs>
          <w:tab w:val="left" w:pos="1372"/>
        </w:tabs>
        <w:ind w:left="0"/>
        <w:rPr>
          <w:rFonts w:cs="Times New Roman"/>
          <w:szCs w:val="28"/>
          <w:lang w:val="vi-VN"/>
        </w:rPr>
      </w:pPr>
    </w:p>
    <w:p w:rsidR="004B4097" w:rsidRPr="004B4097" w:rsidRDefault="004B4097" w:rsidP="004B4097">
      <w:pPr>
        <w:pStyle w:val="ListParagraph"/>
        <w:tabs>
          <w:tab w:val="left" w:pos="1372"/>
        </w:tabs>
        <w:ind w:left="0"/>
        <w:rPr>
          <w:rFonts w:cs="Times New Roman"/>
          <w:szCs w:val="28"/>
          <w:lang w:val="vi-VN"/>
        </w:rPr>
      </w:pPr>
      <w:r w:rsidRPr="004B4097">
        <w:rPr>
          <w:rFonts w:cs="Times New Roman"/>
          <w:szCs w:val="28"/>
          <w:lang w:val="vi-VN"/>
        </w:rPr>
        <w:t>ĐỀ NỘI TRÚ 2016</w:t>
      </w:r>
    </w:p>
    <w:p w:rsidR="004B4097" w:rsidRDefault="004B4097" w:rsidP="004B4097">
      <w:pPr>
        <w:rPr>
          <w:rFonts w:cs="Times New Roman"/>
          <w:szCs w:val="28"/>
        </w:rPr>
      </w:pPr>
      <w:r>
        <w:rPr>
          <w:rFonts w:cs="Times New Roman"/>
          <w:szCs w:val="28"/>
        </w:rPr>
        <w:t>1. TM cổ nổi không gặp trong trường hợp nào? HKTM sâu chi dưới</w:t>
      </w:r>
    </w:p>
    <w:p w:rsidR="004B4097" w:rsidRDefault="004B4097" w:rsidP="004B4097">
      <w:pPr>
        <w:rPr>
          <w:rFonts w:cs="Times New Roman"/>
          <w:szCs w:val="28"/>
        </w:rPr>
      </w:pPr>
      <w:r>
        <w:rPr>
          <w:rFonts w:cs="Times New Roman"/>
          <w:szCs w:val="28"/>
        </w:rPr>
        <w:t xml:space="preserve">2. BN nào có tổn thương van tim nặng nhất (hỏi khó)? </w:t>
      </w:r>
    </w:p>
    <w:p w:rsidR="004B4097" w:rsidRDefault="004B4097" w:rsidP="004B4097">
      <w:pPr>
        <w:ind w:left="709"/>
        <w:rPr>
          <w:rFonts w:cs="Times New Roman"/>
          <w:szCs w:val="28"/>
        </w:rPr>
      </w:pPr>
      <w:r>
        <w:rPr>
          <w:rFonts w:cs="Times New Roman"/>
          <w:szCs w:val="28"/>
        </w:rPr>
        <w:t xml:space="preserve">A. ĐMC có 0,6 cm2; </w:t>
      </w:r>
    </w:p>
    <w:p w:rsidR="004B4097" w:rsidRDefault="004B4097" w:rsidP="004B4097">
      <w:pPr>
        <w:ind w:left="709"/>
        <w:rPr>
          <w:rFonts w:cs="Times New Roman"/>
          <w:szCs w:val="28"/>
        </w:rPr>
      </w:pPr>
      <w:r>
        <w:rPr>
          <w:rFonts w:cs="Times New Roman"/>
          <w:szCs w:val="28"/>
        </w:rPr>
        <w:t xml:space="preserve">B. VHL 1,5 cm2 kèm ALĐMP 45mmHg; </w:t>
      </w:r>
    </w:p>
    <w:p w:rsidR="004B4097" w:rsidRDefault="004B4097" w:rsidP="004B4097">
      <w:pPr>
        <w:ind w:left="709"/>
        <w:rPr>
          <w:rFonts w:cs="Times New Roman"/>
          <w:szCs w:val="28"/>
        </w:rPr>
      </w:pPr>
      <w:r>
        <w:rPr>
          <w:rFonts w:cs="Times New Roman"/>
          <w:szCs w:val="28"/>
        </w:rPr>
        <w:t xml:space="preserve">C. VHL 0,5 cm2 có LVEF 55; </w:t>
      </w:r>
    </w:p>
    <w:p w:rsidR="004B4097" w:rsidRDefault="004B4097" w:rsidP="004B4097">
      <w:pPr>
        <w:ind w:left="709"/>
        <w:rPr>
          <w:rFonts w:cs="Times New Roman"/>
          <w:szCs w:val="28"/>
        </w:rPr>
      </w:pPr>
      <w:r>
        <w:rPr>
          <w:rFonts w:cs="Times New Roman"/>
          <w:szCs w:val="28"/>
        </w:rPr>
        <w:t>D.một đáp án có đường kính tâm trương thất thái 55 mm.</w:t>
      </w:r>
    </w:p>
    <w:p w:rsidR="004B4097" w:rsidRDefault="004B4097" w:rsidP="004B4097">
      <w:pPr>
        <w:rPr>
          <w:rFonts w:cs="Times New Roman"/>
          <w:szCs w:val="28"/>
        </w:rPr>
      </w:pPr>
      <w:r>
        <w:rPr>
          <w:rFonts w:cs="Times New Roman"/>
          <w:szCs w:val="28"/>
        </w:rPr>
        <w:t xml:space="preserve">3. Trường hợp nào cần dự phòng KS trước khi làm thủ thuật như nhổ răng ở trên BN có tổn thương van tim? </w:t>
      </w:r>
    </w:p>
    <w:p w:rsidR="004B4097" w:rsidRDefault="004B4097" w:rsidP="004B4097">
      <w:pPr>
        <w:ind w:left="709"/>
        <w:rPr>
          <w:rFonts w:cs="Times New Roman"/>
          <w:szCs w:val="28"/>
        </w:rPr>
      </w:pPr>
      <w:r>
        <w:rPr>
          <w:rFonts w:cs="Times New Roman"/>
          <w:szCs w:val="28"/>
        </w:rPr>
        <w:t xml:space="preserve">A. BN thay van ĐMC 9 tháng; </w:t>
      </w:r>
    </w:p>
    <w:p w:rsidR="004B4097" w:rsidRDefault="004B4097" w:rsidP="004B4097">
      <w:pPr>
        <w:ind w:left="709"/>
        <w:rPr>
          <w:rFonts w:cs="Times New Roman"/>
          <w:szCs w:val="28"/>
        </w:rPr>
      </w:pPr>
      <w:r>
        <w:rPr>
          <w:rFonts w:cs="Times New Roman"/>
          <w:szCs w:val="28"/>
        </w:rPr>
        <w:t xml:space="preserve">B. sửa van HL 9 tháng; </w:t>
      </w:r>
    </w:p>
    <w:p w:rsidR="004B4097" w:rsidRDefault="004B4097" w:rsidP="004B4097">
      <w:pPr>
        <w:ind w:left="709"/>
        <w:rPr>
          <w:rFonts w:cs="Times New Roman"/>
          <w:szCs w:val="28"/>
        </w:rPr>
      </w:pPr>
      <w:r>
        <w:rPr>
          <w:rFonts w:cs="Times New Roman"/>
          <w:szCs w:val="28"/>
        </w:rPr>
        <w:t>C. tim bẩm sinh chưa phẫu thuật</w:t>
      </w:r>
    </w:p>
    <w:p w:rsidR="004B4097" w:rsidRDefault="004B4097" w:rsidP="004B4097">
      <w:pPr>
        <w:rPr>
          <w:rFonts w:cs="Times New Roman"/>
          <w:szCs w:val="28"/>
        </w:rPr>
      </w:pPr>
      <w:r>
        <w:rPr>
          <w:rFonts w:cs="Times New Roman"/>
          <w:szCs w:val="28"/>
        </w:rPr>
        <w:t xml:space="preserve">4. Dự phòng VNTMNK ở BN nhạy cảm penicillin không dùng? </w:t>
      </w:r>
    </w:p>
    <w:p w:rsidR="004B4097" w:rsidRDefault="004B4097" w:rsidP="004B4097">
      <w:pPr>
        <w:ind w:left="709"/>
        <w:rPr>
          <w:rFonts w:cs="Times New Roman"/>
          <w:szCs w:val="28"/>
        </w:rPr>
      </w:pPr>
      <w:r>
        <w:rPr>
          <w:rFonts w:cs="Times New Roman"/>
          <w:szCs w:val="28"/>
        </w:rPr>
        <w:t xml:space="preserve">A. Ceftriaxon 2g/ng trong 4 tuần; </w:t>
      </w:r>
    </w:p>
    <w:p w:rsidR="004B4097" w:rsidRDefault="004B4097" w:rsidP="004B4097">
      <w:pPr>
        <w:ind w:left="709"/>
        <w:rPr>
          <w:rFonts w:cs="Times New Roman"/>
          <w:szCs w:val="28"/>
        </w:rPr>
      </w:pPr>
      <w:r>
        <w:rPr>
          <w:rFonts w:cs="Times New Roman"/>
          <w:szCs w:val="28"/>
        </w:rPr>
        <w:t xml:space="preserve">B. penicillin 200.000dv/ng chia 4-6 lần/ng trong 4 tuần; </w:t>
      </w:r>
    </w:p>
    <w:p w:rsidR="004B4097" w:rsidRDefault="004B4097" w:rsidP="004B4097">
      <w:pPr>
        <w:ind w:left="709"/>
        <w:rPr>
          <w:rFonts w:cs="Times New Roman"/>
          <w:szCs w:val="28"/>
        </w:rPr>
      </w:pPr>
      <w:r>
        <w:rPr>
          <w:rFonts w:cs="Times New Roman"/>
          <w:szCs w:val="28"/>
        </w:rPr>
        <w:t xml:space="preserve">C. amoxicillin 300mg 4-6 lần/ng trong 4 tuần; </w:t>
      </w:r>
    </w:p>
    <w:p w:rsidR="004B4097" w:rsidRDefault="004B4097" w:rsidP="004B4097">
      <w:pPr>
        <w:ind w:left="709"/>
        <w:rPr>
          <w:rFonts w:cs="Times New Roman"/>
          <w:szCs w:val="28"/>
        </w:rPr>
      </w:pPr>
      <w:r>
        <w:rPr>
          <w:rFonts w:cs="Times New Roman"/>
          <w:szCs w:val="28"/>
        </w:rPr>
        <w:t>D. ampicillin 12g 4-6l/ng trong 4 tuần.</w:t>
      </w:r>
    </w:p>
    <w:p w:rsidR="004B4097" w:rsidRDefault="004B4097" w:rsidP="004B4097">
      <w:pPr>
        <w:rPr>
          <w:rFonts w:cs="Times New Roman"/>
          <w:szCs w:val="28"/>
        </w:rPr>
      </w:pPr>
      <w:r>
        <w:rPr>
          <w:rFonts w:cs="Times New Roman"/>
          <w:szCs w:val="28"/>
        </w:rPr>
        <w:t>5. Đặc điểm đau thắt ngực?ĐS</w:t>
      </w:r>
    </w:p>
    <w:p w:rsidR="004B4097" w:rsidRPr="004B4097" w:rsidRDefault="004B4097" w:rsidP="004B4097">
      <w:pPr>
        <w:pStyle w:val="ListParagraph"/>
        <w:numPr>
          <w:ilvl w:val="0"/>
          <w:numId w:val="47"/>
        </w:numPr>
        <w:spacing w:after="200" w:line="276" w:lineRule="auto"/>
        <w:rPr>
          <w:rFonts w:cs="Times New Roman"/>
          <w:szCs w:val="28"/>
          <w:lang w:val="vi-VN"/>
        </w:rPr>
      </w:pPr>
      <w:r w:rsidRPr="004B4097">
        <w:rPr>
          <w:rFonts w:cs="Times New Roman"/>
          <w:szCs w:val="28"/>
          <w:lang w:val="vi-VN"/>
        </w:rPr>
        <w:t>ĐTN ổn định xảy ra cả khi nghỉ</w:t>
      </w:r>
    </w:p>
    <w:p w:rsidR="004B4097" w:rsidRPr="004B4097" w:rsidRDefault="004B4097" w:rsidP="004B4097">
      <w:pPr>
        <w:pStyle w:val="ListParagraph"/>
        <w:numPr>
          <w:ilvl w:val="0"/>
          <w:numId w:val="47"/>
        </w:numPr>
        <w:spacing w:after="200" w:line="276" w:lineRule="auto"/>
        <w:rPr>
          <w:rFonts w:cs="Times New Roman"/>
          <w:szCs w:val="28"/>
          <w:lang w:val="vi-VN"/>
        </w:rPr>
      </w:pPr>
      <w:r w:rsidRPr="004B4097">
        <w:rPr>
          <w:rFonts w:cs="Times New Roman"/>
          <w:szCs w:val="28"/>
          <w:lang w:val="vi-VN"/>
        </w:rPr>
        <w:t>DDTNKOD có ST chênh lên cả ở trong và ngoài cơn</w:t>
      </w:r>
    </w:p>
    <w:p w:rsidR="004B4097" w:rsidRPr="004B4097" w:rsidRDefault="004B4097" w:rsidP="004B4097">
      <w:pPr>
        <w:pStyle w:val="ListParagraph"/>
        <w:numPr>
          <w:ilvl w:val="0"/>
          <w:numId w:val="47"/>
        </w:numPr>
        <w:spacing w:after="200" w:line="276" w:lineRule="auto"/>
        <w:rPr>
          <w:rFonts w:cs="Times New Roman"/>
          <w:szCs w:val="28"/>
          <w:lang w:val="vi-VN"/>
        </w:rPr>
      </w:pPr>
      <w:r w:rsidRPr="004B4097">
        <w:rPr>
          <w:rFonts w:cs="Times New Roman"/>
          <w:szCs w:val="28"/>
          <w:lang w:val="vi-VN"/>
        </w:rPr>
        <w:t>ĐTN ít TC ở BN ĐTĐ, nữ.</w:t>
      </w:r>
    </w:p>
    <w:p w:rsidR="004B4097" w:rsidRPr="00844197" w:rsidRDefault="004B4097" w:rsidP="00B35751">
      <w:pPr>
        <w:rPr>
          <w:lang w:eastAsia="vi-VN"/>
        </w:rPr>
      </w:pPr>
    </w:p>
    <w:sectPr w:rsidR="004B4097" w:rsidRPr="008441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00000004"/>
    <w:lvl w:ilvl="0">
      <w:start w:val="20"/>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
    <w:nsid w:val="0000000A"/>
    <w:multiLevelType w:val="multilevel"/>
    <w:tmpl w:val="0000000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000000C"/>
    <w:multiLevelType w:val="multilevel"/>
    <w:tmpl w:val="0000000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0000000D"/>
    <w:multiLevelType w:val="multilevel"/>
    <w:tmpl w:val="0000000D"/>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00000014"/>
    <w:multiLevelType w:val="multilevel"/>
    <w:tmpl w:val="0000001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00000017"/>
    <w:multiLevelType w:val="multilevel"/>
    <w:tmpl w:val="00000017"/>
    <w:lvl w:ilvl="0">
      <w:start w:val="59"/>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00000023"/>
    <w:multiLevelType w:val="multilevel"/>
    <w:tmpl w:val="00000023"/>
    <w:lvl w:ilvl="0">
      <w:start w:val="1"/>
      <w:numFmt w:val="upp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27"/>
    <w:multiLevelType w:val="multilevel"/>
    <w:tmpl w:val="00000027"/>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nsid w:val="0000002A"/>
    <w:multiLevelType w:val="multilevel"/>
    <w:tmpl w:val="0000002A"/>
    <w:lvl w:ilvl="0">
      <w:start w:val="93"/>
      <w:numFmt w:val="decimal"/>
      <w:lvlText w:val="%1."/>
      <w:lvlJc w:val="left"/>
      <w:pPr>
        <w:ind w:left="720" w:hanging="360"/>
      </w:pPr>
      <w:rPr>
        <w:rFonts w:hint="default"/>
        <w:spacing w:val="1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2F"/>
    <w:multiLevelType w:val="multilevel"/>
    <w:tmpl w:val="0000002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nsid w:val="00000037"/>
    <w:multiLevelType w:val="multilevel"/>
    <w:tmpl w:val="00000037"/>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0000003A"/>
    <w:multiLevelType w:val="multilevel"/>
    <w:tmpl w:val="E86E5598"/>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3D"/>
    <w:multiLevelType w:val="multilevel"/>
    <w:tmpl w:val="0000003D"/>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0000003F"/>
    <w:multiLevelType w:val="multilevel"/>
    <w:tmpl w:val="0000003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00000040"/>
    <w:multiLevelType w:val="multilevel"/>
    <w:tmpl w:val="0000004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00000046"/>
    <w:multiLevelType w:val="multilevel"/>
    <w:tmpl w:val="00000046"/>
    <w:lvl w:ilvl="0">
      <w:start w:val="68"/>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6">
    <w:nsid w:val="00000048"/>
    <w:multiLevelType w:val="multilevel"/>
    <w:tmpl w:val="0000004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0000004B"/>
    <w:multiLevelType w:val="multilevel"/>
    <w:tmpl w:val="0000004B"/>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00000052"/>
    <w:multiLevelType w:val="multilevel"/>
    <w:tmpl w:val="00000052"/>
    <w:lvl w:ilvl="0">
      <w:start w:val="3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5A"/>
    <w:multiLevelType w:val="multilevel"/>
    <w:tmpl w:val="0000005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nsid w:val="0000006A"/>
    <w:multiLevelType w:val="multilevel"/>
    <w:tmpl w:val="0000006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nsid w:val="0000006D"/>
    <w:multiLevelType w:val="multilevel"/>
    <w:tmpl w:val="0000006D"/>
    <w:lvl w:ilvl="0">
      <w:start w:val="5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00000071"/>
    <w:multiLevelType w:val="multilevel"/>
    <w:tmpl w:val="0000007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nsid w:val="05233CA5"/>
    <w:multiLevelType w:val="multilevel"/>
    <w:tmpl w:val="7DF0B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8C465E9"/>
    <w:multiLevelType w:val="hybridMultilevel"/>
    <w:tmpl w:val="77F45F62"/>
    <w:lvl w:ilvl="0" w:tplc="91563CC8">
      <w:start w:val="1"/>
      <w:numFmt w:val="upperLetter"/>
      <w:lvlText w:val="%1."/>
      <w:lvlJc w:val="left"/>
      <w:pPr>
        <w:ind w:left="1080" w:hanging="360"/>
      </w:pPr>
      <w:rPr>
        <w:rFonts w:ascii="Times New Roman" w:eastAsiaTheme="minorHAnsi" w:hAnsi="Times New Roman" w:cstheme="minorBidi"/>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5">
    <w:nsid w:val="09C87413"/>
    <w:multiLevelType w:val="hybridMultilevel"/>
    <w:tmpl w:val="5F9EC78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6">
    <w:nsid w:val="0F3A4C39"/>
    <w:multiLevelType w:val="hybridMultilevel"/>
    <w:tmpl w:val="BB0A00BA"/>
    <w:lvl w:ilvl="0" w:tplc="D07002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0F5332E"/>
    <w:multiLevelType w:val="hybridMultilevel"/>
    <w:tmpl w:val="6908DB92"/>
    <w:lvl w:ilvl="0" w:tplc="C1D0FA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1C6067E"/>
    <w:multiLevelType w:val="hybridMultilevel"/>
    <w:tmpl w:val="3B5A7EEA"/>
    <w:lvl w:ilvl="0" w:tplc="4D6EF0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6932739"/>
    <w:multiLevelType w:val="hybridMultilevel"/>
    <w:tmpl w:val="E00499E0"/>
    <w:lvl w:ilvl="0" w:tplc="F14E05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9B01888"/>
    <w:multiLevelType w:val="multilevel"/>
    <w:tmpl w:val="BEE86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F4B2EE8"/>
    <w:multiLevelType w:val="hybridMultilevel"/>
    <w:tmpl w:val="97EA7E98"/>
    <w:lvl w:ilvl="0" w:tplc="563A6708">
      <w:start w:val="1"/>
      <w:numFmt w:val="decimal"/>
      <w:suff w:val="space"/>
      <w:lvlText w:val="%1."/>
      <w:lvlJc w:val="left"/>
      <w:pPr>
        <w:ind w:left="0" w:firstLine="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08E28F4"/>
    <w:multiLevelType w:val="multilevel"/>
    <w:tmpl w:val="B27EF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1E223A2"/>
    <w:multiLevelType w:val="multilevel"/>
    <w:tmpl w:val="4BB6D3F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43C44B4"/>
    <w:multiLevelType w:val="hybridMultilevel"/>
    <w:tmpl w:val="2A90501E"/>
    <w:lvl w:ilvl="0" w:tplc="444A53F0">
      <w:start w:val="1"/>
      <w:numFmt w:val="decimal"/>
      <w:lvlText w:val="%1."/>
      <w:lvlJc w:val="center"/>
      <w:pPr>
        <w:ind w:left="1440" w:hanging="360"/>
      </w:pPr>
      <w:rPr>
        <w:rFonts w:hint="default"/>
      </w:rPr>
    </w:lvl>
    <w:lvl w:ilvl="1" w:tplc="F4B0B210">
      <w:start w:val="1"/>
      <w:numFmt w:val="upperLetter"/>
      <w:lvlText w:val="%2."/>
      <w:lvlJc w:val="left"/>
      <w:pPr>
        <w:ind w:left="360" w:hanging="360"/>
      </w:pPr>
      <w:rPr>
        <w:rFonts w:ascii="Times New Roman" w:eastAsiaTheme="minorHAnsi" w:hAnsi="Times New Roman" w:cs="Times New Roman"/>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4CE2709"/>
    <w:multiLevelType w:val="hybridMultilevel"/>
    <w:tmpl w:val="50564B08"/>
    <w:lvl w:ilvl="0" w:tplc="C7D824FC">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5764E5A"/>
    <w:multiLevelType w:val="hybridMultilevel"/>
    <w:tmpl w:val="25E08F12"/>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37075514"/>
    <w:multiLevelType w:val="hybridMultilevel"/>
    <w:tmpl w:val="6C18748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79D1F59"/>
    <w:multiLevelType w:val="multilevel"/>
    <w:tmpl w:val="91D4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B315D2B"/>
    <w:multiLevelType w:val="hybridMultilevel"/>
    <w:tmpl w:val="4814882C"/>
    <w:lvl w:ilvl="0" w:tplc="87680178">
      <w:start w:val="1"/>
      <w:numFmt w:val="upperLetter"/>
      <w:lvlText w:val="%1."/>
      <w:lvlJc w:val="left"/>
      <w:pPr>
        <w:ind w:left="1080" w:hanging="360"/>
      </w:pPr>
      <w:rPr>
        <w:rFonts w:ascii="Times New Roman" w:eastAsiaTheme="minorHAnsi" w:hAnsi="Times New Roman" w:cstheme="minorBidi"/>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40">
    <w:nsid w:val="4D655E45"/>
    <w:multiLevelType w:val="hybridMultilevel"/>
    <w:tmpl w:val="53507D0C"/>
    <w:lvl w:ilvl="0" w:tplc="11E25BE0">
      <w:start w:val="1"/>
      <w:numFmt w:val="decimal"/>
      <w:lvlText w:val="%1."/>
      <w:lvlJc w:val="left"/>
      <w:pPr>
        <w:ind w:left="360" w:hanging="360"/>
      </w:pPr>
      <w:rPr>
        <w:rFonts w:ascii="Times New Roman" w:eastAsiaTheme="minorHAnsi" w:hAnsi="Times New Roman" w:cs="Times New Roman"/>
      </w:rPr>
    </w:lvl>
    <w:lvl w:ilvl="1" w:tplc="A2E0182A">
      <w:start w:val="1"/>
      <w:numFmt w:val="upperLetter"/>
      <w:lvlText w:val="%2."/>
      <w:lvlJc w:val="left"/>
      <w:pPr>
        <w:ind w:left="1080" w:hanging="360"/>
      </w:pPr>
      <w:rPr>
        <w:rFonts w:ascii="Times New Roman" w:eastAsiaTheme="minorHAnsi" w:hAnsi="Times New Roman" w:cs="Times New Roman"/>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37862E4"/>
    <w:multiLevelType w:val="multilevel"/>
    <w:tmpl w:val="03FC4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C4464F6"/>
    <w:multiLevelType w:val="hybridMultilevel"/>
    <w:tmpl w:val="927061E6"/>
    <w:lvl w:ilvl="0" w:tplc="3B36FB60">
      <w:start w:val="1"/>
      <w:numFmt w:val="upperLetter"/>
      <w:lvlText w:val="%1."/>
      <w:lvlJc w:val="left"/>
      <w:pPr>
        <w:ind w:left="1080" w:hanging="360"/>
      </w:pPr>
      <w:rPr>
        <w:rFonts w:ascii="Times New Roman" w:eastAsiaTheme="minorEastAsia" w:hAnsi="Times New Roman" w:cstheme="minorBidi"/>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43">
    <w:nsid w:val="5F7551FF"/>
    <w:multiLevelType w:val="hybridMultilevel"/>
    <w:tmpl w:val="B8982782"/>
    <w:lvl w:ilvl="0" w:tplc="FC421FF8">
      <w:start w:val="1"/>
      <w:numFmt w:val="decimal"/>
      <w:lvlText w:val="%1."/>
      <w:lvlJc w:val="left"/>
      <w:pPr>
        <w:ind w:left="360" w:hanging="360"/>
      </w:pPr>
      <w:rPr>
        <w:rFonts w:hint="default"/>
        <w:b/>
      </w:rPr>
    </w:lvl>
    <w:lvl w:ilvl="1" w:tplc="EC04EE72">
      <w:start w:val="1"/>
      <w:numFmt w:val="upperLetter"/>
      <w:lvlText w:val="%2."/>
      <w:lvlJc w:val="left"/>
      <w:pPr>
        <w:ind w:left="36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652C23"/>
    <w:multiLevelType w:val="hybridMultilevel"/>
    <w:tmpl w:val="B904658C"/>
    <w:lvl w:ilvl="0" w:tplc="2DE4ED8C">
      <w:start w:val="1"/>
      <w:numFmt w:val="upperLetter"/>
      <w:lvlText w:val="%1."/>
      <w:lvlJc w:val="left"/>
      <w:pPr>
        <w:ind w:left="1080" w:hanging="360"/>
      </w:pPr>
      <w:rPr>
        <w:rFonts w:ascii="Times New Roman" w:eastAsiaTheme="minorEastAsia" w:hAnsi="Times New Roman" w:cstheme="minorBidi"/>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45">
    <w:nsid w:val="62745708"/>
    <w:multiLevelType w:val="multilevel"/>
    <w:tmpl w:val="3532432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color w:val="141823"/>
      </w:rPr>
    </w:lvl>
    <w:lvl w:ilvl="2">
      <w:start w:val="2"/>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B426D7A"/>
    <w:multiLevelType w:val="hybridMultilevel"/>
    <w:tmpl w:val="498CE8E2"/>
    <w:lvl w:ilvl="0" w:tplc="B9BE2EA0">
      <w:start w:val="1"/>
      <w:numFmt w:val="upperLetter"/>
      <w:lvlText w:val="%1."/>
      <w:lvlJc w:val="left"/>
      <w:pPr>
        <w:ind w:left="1080" w:hanging="360"/>
      </w:pPr>
      <w:rPr>
        <w:rFonts w:ascii="Times New Roman" w:eastAsiaTheme="minorHAnsi" w:hAnsi="Times New Roman" w:cstheme="minorBidi"/>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num w:numId="1">
    <w:abstractNumId w:val="31"/>
  </w:num>
  <w:num w:numId="2">
    <w:abstractNumId w:val="32"/>
    <w:lvlOverride w:ilvl="0">
      <w:lvl w:ilvl="0">
        <w:numFmt w:val="upperLetter"/>
        <w:lvlText w:val="%1."/>
        <w:lvlJc w:val="left"/>
      </w:lvl>
    </w:lvlOverride>
  </w:num>
  <w:num w:numId="3">
    <w:abstractNumId w:val="30"/>
    <w:lvlOverride w:ilvl="0">
      <w:lvl w:ilvl="0">
        <w:numFmt w:val="upperLetter"/>
        <w:lvlText w:val="%1."/>
        <w:lvlJc w:val="left"/>
      </w:lvl>
    </w:lvlOverride>
  </w:num>
  <w:num w:numId="4">
    <w:abstractNumId w:val="41"/>
    <w:lvlOverride w:ilvl="0">
      <w:lvl w:ilvl="0">
        <w:numFmt w:val="upperLetter"/>
        <w:lvlText w:val="%1."/>
        <w:lvlJc w:val="left"/>
      </w:lvl>
    </w:lvlOverride>
  </w:num>
  <w:num w:numId="5">
    <w:abstractNumId w:val="38"/>
    <w:lvlOverride w:ilvl="0">
      <w:lvl w:ilvl="0">
        <w:numFmt w:val="upperLetter"/>
        <w:lvlText w:val="%1."/>
        <w:lvlJc w:val="left"/>
      </w:lvl>
    </w:lvlOverride>
  </w:num>
  <w:num w:numId="6">
    <w:abstractNumId w:val="23"/>
    <w:lvlOverride w:ilvl="0">
      <w:lvl w:ilvl="0">
        <w:numFmt w:val="upperLetter"/>
        <w:lvlText w:val="%1."/>
        <w:lvlJc w:val="left"/>
      </w:lvl>
    </w:lvlOverride>
  </w:num>
  <w:num w:numId="7">
    <w:abstractNumId w:val="45"/>
    <w:lvlOverride w:ilvl="0">
      <w:lvl w:ilvl="0">
        <w:numFmt w:val="upperLetter"/>
        <w:lvlText w:val="%1."/>
        <w:lvlJc w:val="left"/>
      </w:lvl>
    </w:lvlOverride>
  </w:num>
  <w:num w:numId="8">
    <w:abstractNumId w:val="33"/>
    <w:lvlOverride w:ilvl="0">
      <w:lvl w:ilvl="0">
        <w:numFmt w:val="upperLetter"/>
        <w:lvlText w:val="%1."/>
        <w:lvlJc w:val="left"/>
      </w:lvl>
    </w:lvlOverride>
  </w:num>
  <w:num w:numId="9">
    <w:abstractNumId w:val="43"/>
  </w:num>
  <w:num w:numId="10">
    <w:abstractNumId w:val="29"/>
  </w:num>
  <w:num w:numId="11">
    <w:abstractNumId w:val="28"/>
  </w:num>
  <w:num w:numId="12">
    <w:abstractNumId w:val="27"/>
  </w:num>
  <w:num w:numId="13">
    <w:abstractNumId w:val="34"/>
  </w:num>
  <w:num w:numId="14">
    <w:abstractNumId w:val="11"/>
  </w:num>
  <w:num w:numId="15">
    <w:abstractNumId w:val="6"/>
  </w:num>
  <w:num w:numId="16">
    <w:abstractNumId w:val="19"/>
  </w:num>
  <w:num w:numId="17">
    <w:abstractNumId w:val="12"/>
  </w:num>
  <w:num w:numId="18">
    <w:abstractNumId w:val="0"/>
  </w:num>
  <w:num w:numId="19">
    <w:abstractNumId w:val="17"/>
  </w:num>
  <w:num w:numId="20">
    <w:abstractNumId w:val="22"/>
  </w:num>
  <w:num w:numId="21">
    <w:abstractNumId w:val="18"/>
  </w:num>
  <w:num w:numId="22">
    <w:abstractNumId w:val="4"/>
  </w:num>
  <w:num w:numId="23">
    <w:abstractNumId w:val="16"/>
  </w:num>
  <w:num w:numId="24">
    <w:abstractNumId w:val="1"/>
  </w:num>
  <w:num w:numId="25">
    <w:abstractNumId w:val="21"/>
  </w:num>
  <w:num w:numId="26">
    <w:abstractNumId w:val="14"/>
  </w:num>
  <w:num w:numId="27">
    <w:abstractNumId w:val="9"/>
  </w:num>
  <w:num w:numId="28">
    <w:abstractNumId w:val="5"/>
  </w:num>
  <w:num w:numId="29">
    <w:abstractNumId w:val="13"/>
  </w:num>
  <w:num w:numId="30">
    <w:abstractNumId w:val="2"/>
  </w:num>
  <w:num w:numId="31">
    <w:abstractNumId w:val="15"/>
  </w:num>
  <w:num w:numId="32">
    <w:abstractNumId w:val="20"/>
  </w:num>
  <w:num w:numId="33">
    <w:abstractNumId w:val="3"/>
  </w:num>
  <w:num w:numId="34">
    <w:abstractNumId w:val="8"/>
  </w:num>
  <w:num w:numId="35">
    <w:abstractNumId w:val="10"/>
  </w:num>
  <w:num w:numId="36">
    <w:abstractNumId w:val="7"/>
  </w:num>
  <w:num w:numId="37">
    <w:abstractNumId w:val="40"/>
  </w:num>
  <w:num w:numId="38">
    <w:abstractNumId w:val="35"/>
  </w:num>
  <w:num w:numId="39">
    <w:abstractNumId w:val="36"/>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3EA"/>
    <w:rsid w:val="0001429B"/>
    <w:rsid w:val="0010400A"/>
    <w:rsid w:val="00163A0B"/>
    <w:rsid w:val="002173FE"/>
    <w:rsid w:val="00227729"/>
    <w:rsid w:val="00231913"/>
    <w:rsid w:val="002870D9"/>
    <w:rsid w:val="002874FF"/>
    <w:rsid w:val="0029656A"/>
    <w:rsid w:val="002A4434"/>
    <w:rsid w:val="00495F82"/>
    <w:rsid w:val="004B4097"/>
    <w:rsid w:val="00541358"/>
    <w:rsid w:val="0058027B"/>
    <w:rsid w:val="00844197"/>
    <w:rsid w:val="00871B26"/>
    <w:rsid w:val="009D2372"/>
    <w:rsid w:val="00B35751"/>
    <w:rsid w:val="00B66028"/>
    <w:rsid w:val="00B86C17"/>
    <w:rsid w:val="00C25ED2"/>
    <w:rsid w:val="00C27666"/>
    <w:rsid w:val="00DA494A"/>
    <w:rsid w:val="00DC158C"/>
    <w:rsid w:val="00DE6481"/>
    <w:rsid w:val="00DF281F"/>
    <w:rsid w:val="00E2773E"/>
    <w:rsid w:val="00E65A05"/>
    <w:rsid w:val="00F273EA"/>
    <w:rsid w:val="00F318D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A07AB4-74D4-474F-B4A7-A5AA297E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3EA"/>
    <w:pPr>
      <w:ind w:left="720"/>
      <w:contextualSpacing/>
    </w:pPr>
    <w:rPr>
      <w:rFonts w:eastAsiaTheme="minorEastAsia"/>
      <w:lang w:val="en-US" w:eastAsia="zh-CN"/>
    </w:rPr>
  </w:style>
  <w:style w:type="character" w:customStyle="1" w:styleId="apple-converted-space">
    <w:name w:val="apple-converted-space"/>
    <w:basedOn w:val="DefaultParagraphFont"/>
    <w:rsid w:val="00E2773E"/>
  </w:style>
  <w:style w:type="character" w:customStyle="1" w:styleId="uficommentbody">
    <w:name w:val="uficommentbody"/>
    <w:basedOn w:val="DefaultParagraphFont"/>
    <w:rsid w:val="00E2773E"/>
  </w:style>
  <w:style w:type="character" w:customStyle="1" w:styleId="textexposedshow">
    <w:name w:val="text_exposed_show"/>
    <w:basedOn w:val="DefaultParagraphFont"/>
    <w:rsid w:val="00296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01108">
      <w:bodyDiv w:val="1"/>
      <w:marLeft w:val="0"/>
      <w:marRight w:val="0"/>
      <w:marTop w:val="0"/>
      <w:marBottom w:val="0"/>
      <w:divBdr>
        <w:top w:val="none" w:sz="0" w:space="0" w:color="auto"/>
        <w:left w:val="none" w:sz="0" w:space="0" w:color="auto"/>
        <w:bottom w:val="none" w:sz="0" w:space="0" w:color="auto"/>
        <w:right w:val="none" w:sz="0" w:space="0" w:color="auto"/>
      </w:divBdr>
    </w:div>
    <w:div w:id="204347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14</Pages>
  <Words>1668</Words>
  <Characters>9513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13</cp:revision>
  <dcterms:created xsi:type="dcterms:W3CDTF">2017-11-11T15:08:00Z</dcterms:created>
  <dcterms:modified xsi:type="dcterms:W3CDTF">2018-01-06T18:26:00Z</dcterms:modified>
</cp:coreProperties>
</file>